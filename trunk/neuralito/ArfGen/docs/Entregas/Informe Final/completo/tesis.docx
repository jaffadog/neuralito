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537" w:rsidRDefault="002D5537" w:rsidP="00052D22">
      <w:pPr>
        <w:jc w:val="center"/>
        <w:rPr>
          <w:rFonts w:ascii="Calibri" w:eastAsia="Calibri" w:hAnsi="Calibri" w:cs="Calibri"/>
          <w:sz w:val="32"/>
          <w:szCs w:val="32"/>
          <w:lang w:val="es-ES" w:eastAsia="es-AR"/>
        </w:rPr>
      </w:pPr>
    </w:p>
    <w:p w:rsidR="00052D22" w:rsidRPr="00916C03" w:rsidRDefault="00052D22" w:rsidP="00052D22">
      <w:pPr>
        <w:jc w:val="center"/>
        <w:rPr>
          <w:rFonts w:ascii="Calibri" w:eastAsia="Calibri" w:hAnsi="Calibri" w:cs="Calibri"/>
          <w:sz w:val="28"/>
          <w:szCs w:val="28"/>
          <w:lang w:val="es-ES" w:eastAsia="es-AR"/>
        </w:rPr>
      </w:pPr>
      <w:r w:rsidRPr="004269BF">
        <w:rPr>
          <w:rFonts w:ascii="Calibri" w:eastAsia="Calibri" w:hAnsi="Calibri" w:cs="Calibri"/>
          <w:sz w:val="32"/>
          <w:szCs w:val="32"/>
          <w:lang w:val="es-ES" w:eastAsia="es-AR"/>
        </w:rPr>
        <w:t>Universidad Nacional del Centro de la Provincia de Buenos Aires</w:t>
      </w:r>
    </w:p>
    <w:p w:rsidR="00052D22" w:rsidRDefault="00052D22" w:rsidP="00052D22">
      <w:pPr>
        <w:jc w:val="center"/>
        <w:rPr>
          <w:rFonts w:ascii="Calibri" w:hAnsi="Calibri" w:cs="Calibri"/>
          <w:b/>
          <w:sz w:val="28"/>
          <w:szCs w:val="28"/>
          <w:lang w:val="es-ES"/>
        </w:rPr>
      </w:pPr>
      <w:r w:rsidRPr="00916C03">
        <w:rPr>
          <w:rFonts w:ascii="Calibri" w:hAnsi="Calibri" w:cs="Calibri"/>
          <w:b/>
          <w:sz w:val="28"/>
          <w:szCs w:val="28"/>
          <w:lang w:val="es-ES"/>
        </w:rPr>
        <w:t>Fac</w:t>
      </w:r>
      <w:r>
        <w:rPr>
          <w:rFonts w:ascii="Calibri" w:hAnsi="Calibri" w:cs="Calibri"/>
          <w:b/>
          <w:sz w:val="28"/>
          <w:szCs w:val="28"/>
          <w:lang w:val="es-ES"/>
        </w:rPr>
        <w:t>ultad de Ciencias Exactas</w:t>
      </w:r>
    </w:p>
    <w:p w:rsidR="00052D22" w:rsidRDefault="00052D22" w:rsidP="00052D22">
      <w:pPr>
        <w:jc w:val="center"/>
        <w:rPr>
          <w:rFonts w:ascii="Calibri" w:hAnsi="Calibri" w:cs="Calibri"/>
          <w:b/>
          <w:sz w:val="28"/>
          <w:szCs w:val="28"/>
          <w:lang w:val="es-ES"/>
        </w:rPr>
      </w:pPr>
    </w:p>
    <w:p w:rsidR="00052D22" w:rsidRPr="00916C03" w:rsidRDefault="00052D22" w:rsidP="00052D22">
      <w:pPr>
        <w:jc w:val="center"/>
        <w:rPr>
          <w:rFonts w:ascii="Calibri" w:hAnsi="Calibri" w:cs="Calibri"/>
          <w:b/>
          <w:sz w:val="28"/>
          <w:szCs w:val="28"/>
          <w:lang w:val="es-ES"/>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052D22" w:rsidRDefault="00052D22" w:rsidP="00052D22">
      <w:pPr>
        <w:jc w:val="center"/>
        <w:rPr>
          <w:rFonts w:asciiTheme="minorHAnsi" w:hAnsiTheme="minorHAnsi" w:cstheme="minorHAnsi"/>
          <w:b/>
          <w:sz w:val="56"/>
          <w:szCs w:val="56"/>
          <w:lang w:val="es-ES_tradnl"/>
        </w:rPr>
      </w:pPr>
    </w:p>
    <w:p w:rsidR="00052D22" w:rsidRPr="004269BF" w:rsidRDefault="00052D22" w:rsidP="00052D22">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052D22" w:rsidRPr="004269BF" w:rsidRDefault="00052D22" w:rsidP="00052D22">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052D22" w:rsidRDefault="00052D22" w:rsidP="00052D22">
      <w:pPr>
        <w:autoSpaceDE w:val="0"/>
        <w:autoSpaceDN w:val="0"/>
        <w:adjustRightInd w:val="0"/>
        <w:jc w:val="center"/>
        <w:rPr>
          <w:rFonts w:ascii="Calibri" w:eastAsia="Calibri" w:hAnsi="Calibri" w:cs="Calibri"/>
          <w:sz w:val="24"/>
          <w:szCs w:val="24"/>
          <w:lang w:val="es-ES" w:eastAsia="es-AR"/>
        </w:rPr>
      </w:pPr>
    </w:p>
    <w:p w:rsidR="00052D22" w:rsidRPr="004269BF" w:rsidRDefault="00052D22" w:rsidP="00052D22">
      <w:pPr>
        <w:autoSpaceDE w:val="0"/>
        <w:autoSpaceDN w:val="0"/>
        <w:adjustRightInd w:val="0"/>
        <w:jc w:val="center"/>
        <w:rPr>
          <w:rFonts w:ascii="Calibri" w:eastAsia="Calibri" w:hAnsi="Calibri" w:cs="Calibri"/>
          <w:sz w:val="24"/>
          <w:szCs w:val="24"/>
          <w:lang w:val="es-ES" w:eastAsia="es-AR"/>
        </w:rPr>
      </w:pPr>
      <w:r w:rsidRPr="004269BF">
        <w:rPr>
          <w:rFonts w:ascii="Calibri" w:eastAsia="Calibri" w:hAnsi="Calibri" w:cs="Calibri"/>
          <w:sz w:val="24"/>
          <w:szCs w:val="24"/>
          <w:lang w:val="es-ES" w:eastAsia="es-AR"/>
        </w:rPr>
        <w:t xml:space="preserve">Directora: Dra. Daniela </w:t>
      </w:r>
      <w:r w:rsidRPr="004269BF">
        <w:rPr>
          <w:rFonts w:ascii="Arial" w:eastAsia="Calibri" w:hAnsi="Arial" w:cs="Arial"/>
          <w:lang w:val="es-ES" w:eastAsia="es-AR"/>
        </w:rPr>
        <w:t>Lis</w:t>
      </w:r>
      <w:r w:rsidRPr="004269BF">
        <w:rPr>
          <w:rFonts w:ascii="Calibri" w:eastAsia="Calibri" w:hAnsi="Calibri" w:cs="Calibri"/>
          <w:sz w:val="24"/>
          <w:szCs w:val="24"/>
          <w:lang w:val="es-ES" w:eastAsia="es-AR"/>
        </w:rPr>
        <w:t xml:space="preserve"> Godoy</w:t>
      </w:r>
    </w:p>
    <w:p w:rsidR="00052D22" w:rsidRPr="004269BF" w:rsidRDefault="00052D22" w:rsidP="00052D22">
      <w:pPr>
        <w:jc w:val="center"/>
        <w:rPr>
          <w:rFonts w:asciiTheme="minorHAnsi" w:hAnsiTheme="minorHAnsi" w:cstheme="minorHAnsi"/>
          <w:b/>
          <w:sz w:val="36"/>
          <w:szCs w:val="36"/>
          <w:lang w:val="es-ES_tradnl"/>
        </w:rPr>
      </w:pP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eastAsia="Calibri" w:hAnsiTheme="minorHAnsi" w:cstheme="minorHAnsi"/>
          <w:sz w:val="32"/>
          <w:szCs w:val="32"/>
          <w:lang w:val="es-ES" w:eastAsia="es-AR"/>
        </w:rPr>
      </w:pPr>
    </w:p>
    <w:p w:rsidR="00052D22" w:rsidRPr="004269BF" w:rsidRDefault="00052D22" w:rsidP="00052D22">
      <w:pPr>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eastAsia="es-AR"/>
        </w:rPr>
        <w:drawing>
          <wp:inline distT="0" distB="0" distL="0" distR="0">
            <wp:extent cx="1780681" cy="1528877"/>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Tandil, Argentina. </w:t>
      </w:r>
      <w:r>
        <w:rPr>
          <w:rFonts w:asciiTheme="minorHAnsi" w:eastAsia="Calibri" w:hAnsiTheme="minorHAnsi" w:cstheme="minorHAnsi"/>
          <w:sz w:val="24"/>
          <w:szCs w:val="24"/>
          <w:lang w:val="es-ES" w:eastAsia="es-AR"/>
        </w:rPr>
        <w:t>Julio</w:t>
      </w:r>
      <w:r w:rsidRPr="004269BF">
        <w:rPr>
          <w:rFonts w:asciiTheme="minorHAnsi" w:eastAsia="Calibri" w:hAnsiTheme="minorHAnsi" w:cstheme="minorHAnsi"/>
          <w:sz w:val="24"/>
          <w:szCs w:val="24"/>
          <w:lang w:val="es-ES" w:eastAsia="es-AR"/>
        </w:rPr>
        <w:t xml:space="preserve"> de 2010</w:t>
      </w: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AC38CA" w:rsidRDefault="00A61E88">
      <w:pPr>
        <w:pStyle w:val="TOC1"/>
        <w:tabs>
          <w:tab w:val="right" w:leader="dot" w:pos="8495"/>
        </w:tabs>
        <w:rPr>
          <w:rFonts w:eastAsiaTheme="minorEastAsia" w:cstheme="minorBidi"/>
          <w:b w:val="0"/>
          <w:bCs w:val="0"/>
          <w:caps w:val="0"/>
          <w:noProof/>
          <w:sz w:val="22"/>
          <w:szCs w:val="22"/>
          <w:lang w:val="es-ES"/>
        </w:rPr>
      </w:pPr>
      <w:r w:rsidRPr="00A61E88">
        <w:rPr>
          <w:b w:val="0"/>
          <w:bCs w:val="0"/>
          <w:caps w:val="0"/>
          <w:sz w:val="28"/>
          <w:szCs w:val="28"/>
          <w:lang w:val="es-ES_tradnl"/>
        </w:rPr>
        <w:fldChar w:fldCharType="begin"/>
      </w:r>
      <w:r w:rsidR="007E797F" w:rsidRPr="00C342CC">
        <w:rPr>
          <w:b w:val="0"/>
          <w:bCs w:val="0"/>
          <w:caps w:val="0"/>
          <w:sz w:val="28"/>
          <w:szCs w:val="28"/>
          <w:lang w:val="es-ES_tradnl"/>
        </w:rPr>
        <w:instrText xml:space="preserve"> TOC \o "1-3" \h \z \u </w:instrText>
      </w:r>
      <w:r w:rsidRPr="00A61E88">
        <w:rPr>
          <w:b w:val="0"/>
          <w:bCs w:val="0"/>
          <w:caps w:val="0"/>
          <w:sz w:val="28"/>
          <w:szCs w:val="28"/>
          <w:lang w:val="es-ES_tradnl"/>
        </w:rPr>
        <w:fldChar w:fldCharType="separate"/>
      </w:r>
      <w:hyperlink w:anchor="_Toc266258565" w:history="1">
        <w:r w:rsidR="00AC38CA" w:rsidRPr="004E2F98">
          <w:rPr>
            <w:rStyle w:val="Hyperlink"/>
            <w:noProof/>
            <w:lang w:val="es-ES_tradnl" w:eastAsia="en-US"/>
          </w:rPr>
          <w:t>Capítulo 1 - Introducción</w:t>
        </w:r>
        <w:r w:rsidR="00AC38CA">
          <w:rPr>
            <w:noProof/>
            <w:webHidden/>
          </w:rPr>
          <w:tab/>
        </w:r>
        <w:r>
          <w:rPr>
            <w:noProof/>
            <w:webHidden/>
          </w:rPr>
          <w:fldChar w:fldCharType="begin"/>
        </w:r>
        <w:r w:rsidR="00AC38CA">
          <w:rPr>
            <w:noProof/>
            <w:webHidden/>
          </w:rPr>
          <w:instrText xml:space="preserve"> PAGEREF _Toc266258565 \h </w:instrText>
        </w:r>
        <w:r>
          <w:rPr>
            <w:noProof/>
            <w:webHidden/>
          </w:rPr>
        </w:r>
        <w:r>
          <w:rPr>
            <w:noProof/>
            <w:webHidden/>
          </w:rPr>
          <w:fldChar w:fldCharType="separate"/>
        </w:r>
        <w:r w:rsidR="00AC38CA">
          <w:rPr>
            <w:noProof/>
            <w:webHidden/>
          </w:rPr>
          <w:t>8</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66" w:history="1">
        <w:r w:rsidR="00AC38CA" w:rsidRPr="004E2F98">
          <w:rPr>
            <w:rStyle w:val="Hyperlink"/>
            <w:noProof/>
            <w:lang w:val="es-ES_tradnl" w:eastAsia="en-US"/>
          </w:rPr>
          <w:t>1.1 Análisis de regresión con técnicas de aprendizaje supervisado</w:t>
        </w:r>
        <w:r w:rsidR="00AC38CA">
          <w:rPr>
            <w:noProof/>
            <w:webHidden/>
          </w:rPr>
          <w:tab/>
        </w:r>
        <w:r>
          <w:rPr>
            <w:noProof/>
            <w:webHidden/>
          </w:rPr>
          <w:fldChar w:fldCharType="begin"/>
        </w:r>
        <w:r w:rsidR="00AC38CA">
          <w:rPr>
            <w:noProof/>
            <w:webHidden/>
          </w:rPr>
          <w:instrText xml:space="preserve"> PAGEREF _Toc266258566 \h </w:instrText>
        </w:r>
        <w:r>
          <w:rPr>
            <w:noProof/>
            <w:webHidden/>
          </w:rPr>
        </w:r>
        <w:r>
          <w:rPr>
            <w:noProof/>
            <w:webHidden/>
          </w:rPr>
          <w:fldChar w:fldCharType="separate"/>
        </w:r>
        <w:r w:rsidR="00AC38CA">
          <w:rPr>
            <w:noProof/>
            <w:webHidden/>
          </w:rPr>
          <w:t>8</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67" w:history="1">
        <w:r w:rsidR="00AC38CA" w:rsidRPr="004E2F98">
          <w:rPr>
            <w:rStyle w:val="Hyperlink"/>
            <w:noProof/>
            <w:lang w:val="es-ES_tradnl" w:eastAsia="en-US"/>
          </w:rPr>
          <w:t>1.2 Caso de estudio</w:t>
        </w:r>
        <w:r w:rsidR="00AC38CA">
          <w:rPr>
            <w:noProof/>
            <w:webHidden/>
          </w:rPr>
          <w:tab/>
        </w:r>
        <w:r>
          <w:rPr>
            <w:noProof/>
            <w:webHidden/>
          </w:rPr>
          <w:fldChar w:fldCharType="begin"/>
        </w:r>
        <w:r w:rsidR="00AC38CA">
          <w:rPr>
            <w:noProof/>
            <w:webHidden/>
          </w:rPr>
          <w:instrText xml:space="preserve"> PAGEREF _Toc266258567 \h </w:instrText>
        </w:r>
        <w:r>
          <w:rPr>
            <w:noProof/>
            <w:webHidden/>
          </w:rPr>
        </w:r>
        <w:r>
          <w:rPr>
            <w:noProof/>
            <w:webHidden/>
          </w:rPr>
          <w:fldChar w:fldCharType="separate"/>
        </w:r>
        <w:r w:rsidR="00AC38CA">
          <w:rPr>
            <w:noProof/>
            <w:webHidden/>
          </w:rPr>
          <w:t>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68" w:history="1">
        <w:r w:rsidR="00AC38CA" w:rsidRPr="004E2F98">
          <w:rPr>
            <w:rStyle w:val="Hyperlink"/>
            <w:noProof/>
            <w:lang w:val="es-ES_tradnl" w:eastAsia="en-US"/>
          </w:rPr>
          <w:t>1.3 Trabajos relacionados</w:t>
        </w:r>
        <w:r w:rsidR="00AC38CA">
          <w:rPr>
            <w:noProof/>
            <w:webHidden/>
          </w:rPr>
          <w:tab/>
        </w:r>
        <w:r>
          <w:rPr>
            <w:noProof/>
            <w:webHidden/>
          </w:rPr>
          <w:fldChar w:fldCharType="begin"/>
        </w:r>
        <w:r w:rsidR="00AC38CA">
          <w:rPr>
            <w:noProof/>
            <w:webHidden/>
          </w:rPr>
          <w:instrText xml:space="preserve"> PAGEREF _Toc266258568 \h </w:instrText>
        </w:r>
        <w:r>
          <w:rPr>
            <w:noProof/>
            <w:webHidden/>
          </w:rPr>
        </w:r>
        <w:r>
          <w:rPr>
            <w:noProof/>
            <w:webHidden/>
          </w:rPr>
          <w:fldChar w:fldCharType="separate"/>
        </w:r>
        <w:r w:rsidR="00AC38CA">
          <w:rPr>
            <w:noProof/>
            <w:webHidden/>
          </w:rPr>
          <w:t>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69" w:history="1">
        <w:r w:rsidR="00AC38CA" w:rsidRPr="004E2F98">
          <w:rPr>
            <w:rStyle w:val="Hyperlink"/>
            <w:noProof/>
            <w:lang w:val="es-ES_tradnl" w:eastAsia="en-US"/>
          </w:rPr>
          <w:t>1.4 Trabajo realizado</w:t>
        </w:r>
        <w:r w:rsidR="00AC38CA">
          <w:rPr>
            <w:noProof/>
            <w:webHidden/>
          </w:rPr>
          <w:tab/>
        </w:r>
        <w:r>
          <w:rPr>
            <w:noProof/>
            <w:webHidden/>
          </w:rPr>
          <w:fldChar w:fldCharType="begin"/>
        </w:r>
        <w:r w:rsidR="00AC38CA">
          <w:rPr>
            <w:noProof/>
            <w:webHidden/>
          </w:rPr>
          <w:instrText xml:space="preserve"> PAGEREF _Toc266258569 \h </w:instrText>
        </w:r>
        <w:r>
          <w:rPr>
            <w:noProof/>
            <w:webHidden/>
          </w:rPr>
        </w:r>
        <w:r>
          <w:rPr>
            <w:noProof/>
            <w:webHidden/>
          </w:rPr>
          <w:fldChar w:fldCharType="separate"/>
        </w:r>
        <w:r w:rsidR="00AC38CA">
          <w:rPr>
            <w:noProof/>
            <w:webHidden/>
          </w:rPr>
          <w:t>10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0" w:history="1">
        <w:r w:rsidR="00AC38CA" w:rsidRPr="004E2F98">
          <w:rPr>
            <w:rStyle w:val="Hyperlink"/>
            <w:noProof/>
            <w:lang w:val="es-ES_tradnl" w:eastAsia="en-US"/>
          </w:rPr>
          <w:t>1.5 Estructura del trabajo</w:t>
        </w:r>
        <w:r w:rsidR="00AC38CA">
          <w:rPr>
            <w:noProof/>
            <w:webHidden/>
          </w:rPr>
          <w:tab/>
        </w:r>
        <w:r>
          <w:rPr>
            <w:noProof/>
            <w:webHidden/>
          </w:rPr>
          <w:fldChar w:fldCharType="begin"/>
        </w:r>
        <w:r w:rsidR="00AC38CA">
          <w:rPr>
            <w:noProof/>
            <w:webHidden/>
          </w:rPr>
          <w:instrText xml:space="preserve"> PAGEREF _Toc266258570 \h </w:instrText>
        </w:r>
        <w:r>
          <w:rPr>
            <w:noProof/>
            <w:webHidden/>
          </w:rPr>
        </w:r>
        <w:r>
          <w:rPr>
            <w:noProof/>
            <w:webHidden/>
          </w:rPr>
          <w:fldChar w:fldCharType="separate"/>
        </w:r>
        <w:r w:rsidR="00AC38CA">
          <w:rPr>
            <w:noProof/>
            <w:webHidden/>
          </w:rPr>
          <w:t>13</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571" w:history="1">
        <w:r w:rsidR="002E01A2">
          <w:rPr>
            <w:rStyle w:val="Hyperlink"/>
            <w:noProof/>
          </w:rPr>
          <w:t>Capítulo</w:t>
        </w:r>
        <w:r w:rsidR="00AC38CA" w:rsidRPr="004E2F98">
          <w:rPr>
            <w:rStyle w:val="Hyperlink"/>
            <w:noProof/>
          </w:rPr>
          <w:t xml:space="preserve"> 2 - Estado del arte</w:t>
        </w:r>
        <w:r w:rsidR="00AC38CA">
          <w:rPr>
            <w:noProof/>
            <w:webHidden/>
          </w:rPr>
          <w:tab/>
        </w:r>
        <w:r>
          <w:rPr>
            <w:noProof/>
            <w:webHidden/>
          </w:rPr>
          <w:fldChar w:fldCharType="begin"/>
        </w:r>
        <w:r w:rsidR="00AC38CA">
          <w:rPr>
            <w:noProof/>
            <w:webHidden/>
          </w:rPr>
          <w:instrText xml:space="preserve"> PAGEREF _Toc266258571 \h </w:instrText>
        </w:r>
        <w:r>
          <w:rPr>
            <w:noProof/>
            <w:webHidden/>
          </w:rPr>
        </w:r>
        <w:r>
          <w:rPr>
            <w:noProof/>
            <w:webHidden/>
          </w:rPr>
          <w:fldChar w:fldCharType="separate"/>
        </w:r>
        <w:r w:rsidR="00AC38CA">
          <w:rPr>
            <w:noProof/>
            <w:webHidden/>
          </w:rPr>
          <w:t>14</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2" w:history="1">
        <w:r w:rsidR="00AC38CA" w:rsidRPr="004E2F98">
          <w:rPr>
            <w:rStyle w:val="Hyperlink"/>
            <w:b/>
            <w:noProof/>
          </w:rPr>
          <w:t>2.1 Aprendizaje supervisado</w:t>
        </w:r>
        <w:r w:rsidR="00AC38CA">
          <w:rPr>
            <w:noProof/>
            <w:webHidden/>
          </w:rPr>
          <w:tab/>
        </w:r>
        <w:r>
          <w:rPr>
            <w:noProof/>
            <w:webHidden/>
          </w:rPr>
          <w:fldChar w:fldCharType="begin"/>
        </w:r>
        <w:r w:rsidR="00AC38CA">
          <w:rPr>
            <w:noProof/>
            <w:webHidden/>
          </w:rPr>
          <w:instrText xml:space="preserve"> PAGEREF _Toc266258572 \h </w:instrText>
        </w:r>
        <w:r>
          <w:rPr>
            <w:noProof/>
            <w:webHidden/>
          </w:rPr>
        </w:r>
        <w:r>
          <w:rPr>
            <w:noProof/>
            <w:webHidden/>
          </w:rPr>
          <w:fldChar w:fldCharType="separate"/>
        </w:r>
        <w:r w:rsidR="00AC38CA">
          <w:rPr>
            <w:noProof/>
            <w:webHidden/>
          </w:rPr>
          <w:t>14</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73" w:history="1">
        <w:r w:rsidR="00AC38CA" w:rsidRPr="004E2F98">
          <w:rPr>
            <w:rStyle w:val="Hyperlink"/>
            <w:b/>
            <w:noProof/>
          </w:rPr>
          <w:t>2.2.1 Regresión Lineal Simple</w:t>
        </w:r>
        <w:r w:rsidR="00AC38CA">
          <w:rPr>
            <w:noProof/>
            <w:webHidden/>
          </w:rPr>
          <w:tab/>
        </w:r>
        <w:r>
          <w:rPr>
            <w:noProof/>
            <w:webHidden/>
          </w:rPr>
          <w:fldChar w:fldCharType="begin"/>
        </w:r>
        <w:r w:rsidR="00AC38CA">
          <w:rPr>
            <w:noProof/>
            <w:webHidden/>
          </w:rPr>
          <w:instrText xml:space="preserve"> PAGEREF _Toc266258573 \h </w:instrText>
        </w:r>
        <w:r>
          <w:rPr>
            <w:noProof/>
            <w:webHidden/>
          </w:rPr>
        </w:r>
        <w:r>
          <w:rPr>
            <w:noProof/>
            <w:webHidden/>
          </w:rPr>
          <w:fldChar w:fldCharType="separate"/>
        </w:r>
        <w:r w:rsidR="00AC38CA">
          <w:rPr>
            <w:noProof/>
            <w:webHidden/>
          </w:rPr>
          <w:t>16</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74" w:history="1">
        <w:r w:rsidR="00AC38CA" w:rsidRPr="004E2F98">
          <w:rPr>
            <w:rStyle w:val="Hyperlink"/>
            <w:b/>
            <w:noProof/>
          </w:rPr>
          <w:t>2.2.2 Redes neurales para regresión</w:t>
        </w:r>
        <w:r w:rsidR="00AC38CA">
          <w:rPr>
            <w:noProof/>
            <w:webHidden/>
          </w:rPr>
          <w:tab/>
        </w:r>
        <w:r>
          <w:rPr>
            <w:noProof/>
            <w:webHidden/>
          </w:rPr>
          <w:fldChar w:fldCharType="begin"/>
        </w:r>
        <w:r w:rsidR="00AC38CA">
          <w:rPr>
            <w:noProof/>
            <w:webHidden/>
          </w:rPr>
          <w:instrText xml:space="preserve"> PAGEREF _Toc266258574 \h </w:instrText>
        </w:r>
        <w:r>
          <w:rPr>
            <w:noProof/>
            <w:webHidden/>
          </w:rPr>
        </w:r>
        <w:r>
          <w:rPr>
            <w:noProof/>
            <w:webHidden/>
          </w:rPr>
          <w:fldChar w:fldCharType="separate"/>
        </w:r>
        <w:r w:rsidR="00AC38CA">
          <w:rPr>
            <w:noProof/>
            <w:webHidden/>
          </w:rPr>
          <w:t>18</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75" w:history="1">
        <w:r w:rsidR="00AC38CA" w:rsidRPr="004E2F98">
          <w:rPr>
            <w:rStyle w:val="Hyperlink"/>
            <w:b/>
            <w:noProof/>
          </w:rPr>
          <w:t>2.2.3 Árboles modelos y de regresión</w:t>
        </w:r>
        <w:r w:rsidR="00AC38CA">
          <w:rPr>
            <w:noProof/>
            <w:webHidden/>
          </w:rPr>
          <w:tab/>
        </w:r>
        <w:r>
          <w:rPr>
            <w:noProof/>
            <w:webHidden/>
          </w:rPr>
          <w:fldChar w:fldCharType="begin"/>
        </w:r>
        <w:r w:rsidR="00AC38CA">
          <w:rPr>
            <w:noProof/>
            <w:webHidden/>
          </w:rPr>
          <w:instrText xml:space="preserve"> PAGEREF _Toc266258575 \h </w:instrText>
        </w:r>
        <w:r>
          <w:rPr>
            <w:noProof/>
            <w:webHidden/>
          </w:rPr>
        </w:r>
        <w:r>
          <w:rPr>
            <w:noProof/>
            <w:webHidden/>
          </w:rPr>
          <w:fldChar w:fldCharType="separate"/>
        </w:r>
        <w:r w:rsidR="00AC38CA">
          <w:rPr>
            <w:noProof/>
            <w:webHidden/>
          </w:rPr>
          <w:t>21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76" w:history="1">
        <w:r w:rsidR="00AC38CA" w:rsidRPr="004E2F98">
          <w:rPr>
            <w:rStyle w:val="Hyperlink"/>
            <w:b/>
            <w:noProof/>
          </w:rPr>
          <w:t>2.2.4 Maquinas de Soporte Vectorial para regresión</w:t>
        </w:r>
        <w:r w:rsidR="00AC38CA">
          <w:rPr>
            <w:noProof/>
            <w:webHidden/>
          </w:rPr>
          <w:tab/>
        </w:r>
        <w:r>
          <w:rPr>
            <w:noProof/>
            <w:webHidden/>
          </w:rPr>
          <w:fldChar w:fldCharType="begin"/>
        </w:r>
        <w:r w:rsidR="00AC38CA">
          <w:rPr>
            <w:noProof/>
            <w:webHidden/>
          </w:rPr>
          <w:instrText xml:space="preserve"> PAGEREF _Toc266258576 \h </w:instrText>
        </w:r>
        <w:r>
          <w:rPr>
            <w:noProof/>
            <w:webHidden/>
          </w:rPr>
        </w:r>
        <w:r>
          <w:rPr>
            <w:noProof/>
            <w:webHidden/>
          </w:rPr>
          <w:fldChar w:fldCharType="separate"/>
        </w:r>
        <w:r w:rsidR="00AC38CA">
          <w:rPr>
            <w:noProof/>
            <w:webHidden/>
          </w:rPr>
          <w:t>23</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7" w:history="1">
        <w:r w:rsidR="00AC38CA" w:rsidRPr="004E2F98">
          <w:rPr>
            <w:rStyle w:val="Hyperlink"/>
            <w:b/>
            <w:noProof/>
          </w:rPr>
          <w:t>2.3 Problema de predicción de oleaje</w:t>
        </w:r>
        <w:r w:rsidR="00AC38CA">
          <w:rPr>
            <w:noProof/>
            <w:webHidden/>
          </w:rPr>
          <w:tab/>
        </w:r>
        <w:r>
          <w:rPr>
            <w:noProof/>
            <w:webHidden/>
          </w:rPr>
          <w:fldChar w:fldCharType="begin"/>
        </w:r>
        <w:r w:rsidR="00AC38CA">
          <w:rPr>
            <w:noProof/>
            <w:webHidden/>
          </w:rPr>
          <w:instrText xml:space="preserve"> PAGEREF _Toc266258577 \h </w:instrText>
        </w:r>
        <w:r>
          <w:rPr>
            <w:noProof/>
            <w:webHidden/>
          </w:rPr>
        </w:r>
        <w:r>
          <w:rPr>
            <w:noProof/>
            <w:webHidden/>
          </w:rPr>
          <w:fldChar w:fldCharType="separate"/>
        </w:r>
        <w:r w:rsidR="00AC38CA">
          <w:rPr>
            <w:noProof/>
            <w:webHidden/>
          </w:rPr>
          <w:t>25</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8" w:history="1">
        <w:r w:rsidR="00AC38CA" w:rsidRPr="004E2F98">
          <w:rPr>
            <w:rStyle w:val="Hyperlink"/>
            <w:b/>
            <w:noProof/>
          </w:rPr>
          <w:t>2.4 Trabajos relacionados a la predicción de oleaje</w:t>
        </w:r>
        <w:r w:rsidR="00AC38CA">
          <w:rPr>
            <w:noProof/>
            <w:webHidden/>
          </w:rPr>
          <w:tab/>
        </w:r>
        <w:r>
          <w:rPr>
            <w:noProof/>
            <w:webHidden/>
          </w:rPr>
          <w:fldChar w:fldCharType="begin"/>
        </w:r>
        <w:r w:rsidR="00AC38CA">
          <w:rPr>
            <w:noProof/>
            <w:webHidden/>
          </w:rPr>
          <w:instrText xml:space="preserve"> PAGEREF _Toc266258578 \h </w:instrText>
        </w:r>
        <w:r>
          <w:rPr>
            <w:noProof/>
            <w:webHidden/>
          </w:rPr>
        </w:r>
        <w:r>
          <w:rPr>
            <w:noProof/>
            <w:webHidden/>
          </w:rPr>
          <w:fldChar w:fldCharType="separate"/>
        </w:r>
        <w:r w:rsidR="00AC38CA">
          <w:rPr>
            <w:noProof/>
            <w:webHidden/>
          </w:rPr>
          <w:t>26</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9" w:history="1">
        <w:r w:rsidR="00AC38CA" w:rsidRPr="004E2F98">
          <w:rPr>
            <w:rStyle w:val="Hyperlink"/>
            <w:noProof/>
          </w:rPr>
          <w:t>2.5 Conclusiones</w:t>
        </w:r>
        <w:r w:rsidR="00AC38CA">
          <w:rPr>
            <w:noProof/>
            <w:webHidden/>
          </w:rPr>
          <w:tab/>
        </w:r>
        <w:r>
          <w:rPr>
            <w:noProof/>
            <w:webHidden/>
          </w:rPr>
          <w:fldChar w:fldCharType="begin"/>
        </w:r>
        <w:r w:rsidR="00AC38CA">
          <w:rPr>
            <w:noProof/>
            <w:webHidden/>
          </w:rPr>
          <w:instrText xml:space="preserve"> PAGEREF _Toc266258579 \h </w:instrText>
        </w:r>
        <w:r>
          <w:rPr>
            <w:noProof/>
            <w:webHidden/>
          </w:rPr>
        </w:r>
        <w:r>
          <w:rPr>
            <w:noProof/>
            <w:webHidden/>
          </w:rPr>
          <w:fldChar w:fldCharType="separate"/>
        </w:r>
        <w:r w:rsidR="00AC38CA">
          <w:rPr>
            <w:noProof/>
            <w:webHidden/>
          </w:rPr>
          <w:t>28</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580" w:history="1">
        <w:r w:rsidR="002E01A2">
          <w:rPr>
            <w:rStyle w:val="Hyperlink"/>
            <w:noProof/>
            <w:lang w:val="es-ES_tradnl"/>
          </w:rPr>
          <w:t>Capítulo</w:t>
        </w:r>
        <w:r w:rsidR="00AC38CA" w:rsidRPr="004E2F98">
          <w:rPr>
            <w:rStyle w:val="Hyperlink"/>
            <w:noProof/>
            <w:lang w:val="es-ES_tradnl"/>
          </w:rPr>
          <w:t xml:space="preserve"> 3 – Datos para predicción de oleaje</w:t>
        </w:r>
        <w:r w:rsidR="00AC38CA">
          <w:rPr>
            <w:noProof/>
            <w:webHidden/>
          </w:rPr>
          <w:tab/>
        </w:r>
        <w:r>
          <w:rPr>
            <w:noProof/>
            <w:webHidden/>
          </w:rPr>
          <w:fldChar w:fldCharType="begin"/>
        </w:r>
        <w:r w:rsidR="00AC38CA">
          <w:rPr>
            <w:noProof/>
            <w:webHidden/>
          </w:rPr>
          <w:instrText xml:space="preserve"> PAGEREF _Toc266258580 \h </w:instrText>
        </w:r>
        <w:r>
          <w:rPr>
            <w:noProof/>
            <w:webHidden/>
          </w:rPr>
        </w:r>
        <w:r>
          <w:rPr>
            <w:noProof/>
            <w:webHidden/>
          </w:rPr>
          <w:fldChar w:fldCharType="separate"/>
        </w:r>
        <w:r w:rsidR="00AC38CA">
          <w:rPr>
            <w:noProof/>
            <w:webHidden/>
          </w:rPr>
          <w:t>30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1" w:history="1">
        <w:r w:rsidR="00AC38CA" w:rsidRPr="004E2F98">
          <w:rPr>
            <w:rStyle w:val="Hyperlink"/>
            <w:noProof/>
            <w:lang w:val="es-ES_tradnl"/>
          </w:rPr>
          <w:t>3.1 Olas – Conceptos generales</w:t>
        </w:r>
        <w:r w:rsidR="00AC38CA">
          <w:rPr>
            <w:noProof/>
            <w:webHidden/>
          </w:rPr>
          <w:tab/>
        </w:r>
        <w:r>
          <w:rPr>
            <w:noProof/>
            <w:webHidden/>
          </w:rPr>
          <w:fldChar w:fldCharType="begin"/>
        </w:r>
        <w:r w:rsidR="00AC38CA">
          <w:rPr>
            <w:noProof/>
            <w:webHidden/>
          </w:rPr>
          <w:instrText xml:space="preserve"> PAGEREF _Toc266258581 \h </w:instrText>
        </w:r>
        <w:r>
          <w:rPr>
            <w:noProof/>
            <w:webHidden/>
          </w:rPr>
        </w:r>
        <w:r>
          <w:rPr>
            <w:noProof/>
            <w:webHidden/>
          </w:rPr>
          <w:fldChar w:fldCharType="separate"/>
        </w:r>
        <w:r w:rsidR="00AC38CA">
          <w:rPr>
            <w:noProof/>
            <w:webHidden/>
          </w:rPr>
          <w:t>30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2" w:history="1">
        <w:r w:rsidR="00AC38CA" w:rsidRPr="004E2F98">
          <w:rPr>
            <w:rStyle w:val="Hyperlink"/>
            <w:noProof/>
          </w:rPr>
          <w:t>3.2 Observaciones Visuales</w:t>
        </w:r>
        <w:r w:rsidR="00AC38CA">
          <w:rPr>
            <w:noProof/>
            <w:webHidden/>
          </w:rPr>
          <w:tab/>
        </w:r>
        <w:r>
          <w:rPr>
            <w:noProof/>
            <w:webHidden/>
          </w:rPr>
          <w:fldChar w:fldCharType="begin"/>
        </w:r>
        <w:r w:rsidR="00AC38CA">
          <w:rPr>
            <w:noProof/>
            <w:webHidden/>
          </w:rPr>
          <w:instrText xml:space="preserve"> PAGEREF _Toc266258582 \h </w:instrText>
        </w:r>
        <w:r>
          <w:rPr>
            <w:noProof/>
            <w:webHidden/>
          </w:rPr>
        </w:r>
        <w:r>
          <w:rPr>
            <w:noProof/>
            <w:webHidden/>
          </w:rPr>
          <w:fldChar w:fldCharType="separate"/>
        </w:r>
        <w:r w:rsidR="00AC38CA">
          <w:rPr>
            <w:noProof/>
            <w:webHidden/>
          </w:rPr>
          <w:t>32</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3" w:history="1">
        <w:r w:rsidR="00AC38CA" w:rsidRPr="004E2F98">
          <w:rPr>
            <w:rStyle w:val="Hyperlink"/>
            <w:noProof/>
          </w:rPr>
          <w:t>3.3 Modelo WAVEWATCH III</w:t>
        </w:r>
        <w:r w:rsidR="00AC38CA">
          <w:rPr>
            <w:noProof/>
            <w:webHidden/>
          </w:rPr>
          <w:tab/>
        </w:r>
        <w:r>
          <w:rPr>
            <w:noProof/>
            <w:webHidden/>
          </w:rPr>
          <w:fldChar w:fldCharType="begin"/>
        </w:r>
        <w:r w:rsidR="00AC38CA">
          <w:rPr>
            <w:noProof/>
            <w:webHidden/>
          </w:rPr>
          <w:instrText xml:space="preserve"> PAGEREF _Toc266258583 \h </w:instrText>
        </w:r>
        <w:r>
          <w:rPr>
            <w:noProof/>
            <w:webHidden/>
          </w:rPr>
        </w:r>
        <w:r>
          <w:rPr>
            <w:noProof/>
            <w:webHidden/>
          </w:rPr>
          <w:fldChar w:fldCharType="separate"/>
        </w:r>
        <w:r w:rsidR="00AC38CA">
          <w:rPr>
            <w:noProof/>
            <w:webHidden/>
          </w:rPr>
          <w:t>34</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4" w:history="1">
        <w:r w:rsidR="00AC38CA" w:rsidRPr="004E2F98">
          <w:rPr>
            <w:rStyle w:val="Hyperlink"/>
            <w:noProof/>
          </w:rPr>
          <w:t>3.4 Pre procesamiento</w:t>
        </w:r>
        <w:r w:rsidR="00AC38CA">
          <w:rPr>
            <w:noProof/>
            <w:webHidden/>
          </w:rPr>
          <w:tab/>
        </w:r>
        <w:r>
          <w:rPr>
            <w:noProof/>
            <w:webHidden/>
          </w:rPr>
          <w:fldChar w:fldCharType="begin"/>
        </w:r>
        <w:r w:rsidR="00AC38CA">
          <w:rPr>
            <w:noProof/>
            <w:webHidden/>
          </w:rPr>
          <w:instrText xml:space="preserve"> PAGEREF _Toc266258584 \h </w:instrText>
        </w:r>
        <w:r>
          <w:rPr>
            <w:noProof/>
            <w:webHidden/>
          </w:rPr>
        </w:r>
        <w:r>
          <w:rPr>
            <w:noProof/>
            <w:webHidden/>
          </w:rPr>
          <w:fldChar w:fldCharType="separate"/>
        </w:r>
        <w:r w:rsidR="00AC38CA">
          <w:rPr>
            <w:noProof/>
            <w:webHidden/>
          </w:rPr>
          <w:t>36</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5" w:history="1">
        <w:r w:rsidR="00AC38CA" w:rsidRPr="004E2F98">
          <w:rPr>
            <w:rStyle w:val="Hyperlink"/>
            <w:noProof/>
          </w:rPr>
          <w:t>3.5 Modelos de instancia</w:t>
        </w:r>
        <w:r w:rsidR="00AC38CA">
          <w:rPr>
            <w:noProof/>
            <w:webHidden/>
          </w:rPr>
          <w:tab/>
        </w:r>
        <w:r>
          <w:rPr>
            <w:noProof/>
            <w:webHidden/>
          </w:rPr>
          <w:fldChar w:fldCharType="begin"/>
        </w:r>
        <w:r w:rsidR="00AC38CA">
          <w:rPr>
            <w:noProof/>
            <w:webHidden/>
          </w:rPr>
          <w:instrText xml:space="preserve"> PAGEREF _Toc266258585 \h </w:instrText>
        </w:r>
        <w:r>
          <w:rPr>
            <w:noProof/>
            <w:webHidden/>
          </w:rPr>
        </w:r>
        <w:r>
          <w:rPr>
            <w:noProof/>
            <w:webHidden/>
          </w:rPr>
          <w:fldChar w:fldCharType="separate"/>
        </w:r>
        <w:r w:rsidR="00AC38CA">
          <w:rPr>
            <w:noProof/>
            <w:webHidden/>
          </w:rPr>
          <w:t>37</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6" w:history="1">
        <w:r w:rsidR="00AC38CA" w:rsidRPr="004E2F98">
          <w:rPr>
            <w:rStyle w:val="Hyperlink"/>
            <w:noProof/>
          </w:rPr>
          <w:t>3.6 Conclusiones</w:t>
        </w:r>
        <w:r w:rsidR="00AC38CA">
          <w:rPr>
            <w:noProof/>
            <w:webHidden/>
          </w:rPr>
          <w:tab/>
        </w:r>
        <w:r>
          <w:rPr>
            <w:noProof/>
            <w:webHidden/>
          </w:rPr>
          <w:fldChar w:fldCharType="begin"/>
        </w:r>
        <w:r w:rsidR="00AC38CA">
          <w:rPr>
            <w:noProof/>
            <w:webHidden/>
          </w:rPr>
          <w:instrText xml:space="preserve"> PAGEREF _Toc266258586 \h </w:instrText>
        </w:r>
        <w:r>
          <w:rPr>
            <w:noProof/>
            <w:webHidden/>
          </w:rPr>
        </w:r>
        <w:r>
          <w:rPr>
            <w:noProof/>
            <w:webHidden/>
          </w:rPr>
          <w:fldChar w:fldCharType="separate"/>
        </w:r>
        <w:r w:rsidR="00AC38CA">
          <w:rPr>
            <w:noProof/>
            <w:webHidden/>
          </w:rPr>
          <w:t>37</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587" w:history="1">
        <w:r w:rsidR="00AC38CA" w:rsidRPr="004E2F98">
          <w:rPr>
            <w:rStyle w:val="Hyperlink"/>
            <w:noProof/>
          </w:rPr>
          <w:t>Capítulo 4 - Experimentación</w:t>
        </w:r>
        <w:r w:rsidR="00AC38CA">
          <w:rPr>
            <w:noProof/>
            <w:webHidden/>
          </w:rPr>
          <w:tab/>
        </w:r>
        <w:r>
          <w:rPr>
            <w:noProof/>
            <w:webHidden/>
          </w:rPr>
          <w:fldChar w:fldCharType="begin"/>
        </w:r>
        <w:r w:rsidR="00AC38CA">
          <w:rPr>
            <w:noProof/>
            <w:webHidden/>
          </w:rPr>
          <w:instrText xml:space="preserve"> PAGEREF _Toc266258587 \h </w:instrText>
        </w:r>
        <w:r>
          <w:rPr>
            <w:noProof/>
            <w:webHidden/>
          </w:rPr>
        </w:r>
        <w:r>
          <w:rPr>
            <w:noProof/>
            <w:webHidden/>
          </w:rPr>
          <w:fldChar w:fldCharType="separate"/>
        </w:r>
        <w:r w:rsidR="00AC38CA">
          <w:rPr>
            <w:noProof/>
            <w:webHidden/>
          </w:rPr>
          <w:t>39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8" w:history="1">
        <w:r w:rsidR="00AC38CA" w:rsidRPr="004E2F98">
          <w:rPr>
            <w:rStyle w:val="Hyperlink"/>
            <w:noProof/>
          </w:rPr>
          <w:t>4.1 Consideraciones generales</w:t>
        </w:r>
        <w:r w:rsidR="00AC38CA">
          <w:rPr>
            <w:noProof/>
            <w:webHidden/>
          </w:rPr>
          <w:tab/>
        </w:r>
        <w:r>
          <w:rPr>
            <w:noProof/>
            <w:webHidden/>
          </w:rPr>
          <w:fldChar w:fldCharType="begin"/>
        </w:r>
        <w:r w:rsidR="00AC38CA">
          <w:rPr>
            <w:noProof/>
            <w:webHidden/>
          </w:rPr>
          <w:instrText xml:space="preserve"> PAGEREF _Toc266258588 \h </w:instrText>
        </w:r>
        <w:r>
          <w:rPr>
            <w:noProof/>
            <w:webHidden/>
          </w:rPr>
        </w:r>
        <w:r>
          <w:rPr>
            <w:noProof/>
            <w:webHidden/>
          </w:rPr>
          <w:fldChar w:fldCharType="separate"/>
        </w:r>
        <w:r w:rsidR="00AC38CA">
          <w:rPr>
            <w:noProof/>
            <w:webHidden/>
          </w:rPr>
          <w:t>39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89" w:history="1">
        <w:r w:rsidR="00AC38CA" w:rsidRPr="004E2F98">
          <w:rPr>
            <w:rStyle w:val="Hyperlink"/>
            <w:noProof/>
          </w:rPr>
          <w:t>4.1.1 Parametrización</w:t>
        </w:r>
        <w:r w:rsidR="00AC38CA">
          <w:rPr>
            <w:noProof/>
            <w:webHidden/>
          </w:rPr>
          <w:tab/>
        </w:r>
        <w:r>
          <w:rPr>
            <w:noProof/>
            <w:webHidden/>
          </w:rPr>
          <w:fldChar w:fldCharType="begin"/>
        </w:r>
        <w:r w:rsidR="00AC38CA">
          <w:rPr>
            <w:noProof/>
            <w:webHidden/>
          </w:rPr>
          <w:instrText xml:space="preserve"> PAGEREF _Toc266258589 \h </w:instrText>
        </w:r>
        <w:r>
          <w:rPr>
            <w:noProof/>
            <w:webHidden/>
          </w:rPr>
        </w:r>
        <w:r>
          <w:rPr>
            <w:noProof/>
            <w:webHidden/>
          </w:rPr>
          <w:fldChar w:fldCharType="separate"/>
        </w:r>
        <w:r w:rsidR="00AC38CA">
          <w:rPr>
            <w:noProof/>
            <w:webHidden/>
          </w:rPr>
          <w:t>39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0" w:history="1">
        <w:r w:rsidR="00AC38CA" w:rsidRPr="004E2F98">
          <w:rPr>
            <w:rStyle w:val="Hyperlink"/>
            <w:noProof/>
          </w:rPr>
          <w:t>4.1.2 Medidas de evaluación utilizadas</w:t>
        </w:r>
        <w:r w:rsidR="00AC38CA">
          <w:rPr>
            <w:noProof/>
            <w:webHidden/>
          </w:rPr>
          <w:tab/>
        </w:r>
        <w:r>
          <w:rPr>
            <w:noProof/>
            <w:webHidden/>
          </w:rPr>
          <w:fldChar w:fldCharType="begin"/>
        </w:r>
        <w:r w:rsidR="00AC38CA">
          <w:rPr>
            <w:noProof/>
            <w:webHidden/>
          </w:rPr>
          <w:instrText xml:space="preserve"> PAGEREF _Toc266258590 \h </w:instrText>
        </w:r>
        <w:r>
          <w:rPr>
            <w:noProof/>
            <w:webHidden/>
          </w:rPr>
        </w:r>
        <w:r>
          <w:rPr>
            <w:noProof/>
            <w:webHidden/>
          </w:rPr>
          <w:fldChar w:fldCharType="separate"/>
        </w:r>
        <w:r w:rsidR="00AC38CA">
          <w:rPr>
            <w:noProof/>
            <w:webHidden/>
          </w:rPr>
          <w:t>40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91" w:history="1">
        <w:r w:rsidR="00AC38CA" w:rsidRPr="004E2F98">
          <w:rPr>
            <w:rStyle w:val="Hyperlink"/>
            <w:noProof/>
          </w:rPr>
          <w:t>4.2 Modelos de instancia</w:t>
        </w:r>
        <w:r w:rsidR="00AC38CA">
          <w:rPr>
            <w:noProof/>
            <w:webHidden/>
          </w:rPr>
          <w:tab/>
        </w:r>
        <w:r>
          <w:rPr>
            <w:noProof/>
            <w:webHidden/>
          </w:rPr>
          <w:fldChar w:fldCharType="begin"/>
        </w:r>
        <w:r w:rsidR="00AC38CA">
          <w:rPr>
            <w:noProof/>
            <w:webHidden/>
          </w:rPr>
          <w:instrText xml:space="preserve"> PAGEREF _Toc266258591 \h </w:instrText>
        </w:r>
        <w:r>
          <w:rPr>
            <w:noProof/>
            <w:webHidden/>
          </w:rPr>
        </w:r>
        <w:r>
          <w:rPr>
            <w:noProof/>
            <w:webHidden/>
          </w:rPr>
          <w:fldChar w:fldCharType="separate"/>
        </w:r>
        <w:r w:rsidR="00AC38CA">
          <w:rPr>
            <w:noProof/>
            <w:webHidden/>
          </w:rPr>
          <w:t>40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92" w:history="1">
        <w:r w:rsidR="00AC38CA" w:rsidRPr="004E2F98">
          <w:rPr>
            <w:rStyle w:val="Hyperlink"/>
            <w:noProof/>
          </w:rPr>
          <w:t>4.3 Selección de puntos del modelo WAVEWATCH III</w:t>
        </w:r>
        <w:r w:rsidR="00AC38CA">
          <w:rPr>
            <w:noProof/>
            <w:webHidden/>
          </w:rPr>
          <w:tab/>
        </w:r>
        <w:r>
          <w:rPr>
            <w:noProof/>
            <w:webHidden/>
          </w:rPr>
          <w:fldChar w:fldCharType="begin"/>
        </w:r>
        <w:r w:rsidR="00AC38CA">
          <w:rPr>
            <w:noProof/>
            <w:webHidden/>
          </w:rPr>
          <w:instrText xml:space="preserve"> PAGEREF _Toc266258592 \h </w:instrText>
        </w:r>
        <w:r>
          <w:rPr>
            <w:noProof/>
            <w:webHidden/>
          </w:rPr>
        </w:r>
        <w:r>
          <w:rPr>
            <w:noProof/>
            <w:webHidden/>
          </w:rPr>
          <w:fldChar w:fldCharType="separate"/>
        </w:r>
        <w:r w:rsidR="00AC38CA">
          <w:rPr>
            <w:noProof/>
            <w:webHidden/>
          </w:rPr>
          <w:t>41</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93" w:history="1">
        <w:r w:rsidR="00AC38CA" w:rsidRPr="004E2F98">
          <w:rPr>
            <w:rStyle w:val="Hyperlink"/>
            <w:noProof/>
          </w:rPr>
          <w:t>4.4 Tamaño del conjunto de entrenamiento</w:t>
        </w:r>
        <w:r w:rsidR="00AC38CA">
          <w:rPr>
            <w:noProof/>
            <w:webHidden/>
          </w:rPr>
          <w:tab/>
        </w:r>
        <w:r>
          <w:rPr>
            <w:noProof/>
            <w:webHidden/>
          </w:rPr>
          <w:fldChar w:fldCharType="begin"/>
        </w:r>
        <w:r w:rsidR="00AC38CA">
          <w:rPr>
            <w:noProof/>
            <w:webHidden/>
          </w:rPr>
          <w:instrText xml:space="preserve"> PAGEREF _Toc266258593 \h </w:instrText>
        </w:r>
        <w:r>
          <w:rPr>
            <w:noProof/>
            <w:webHidden/>
          </w:rPr>
        </w:r>
        <w:r>
          <w:rPr>
            <w:noProof/>
            <w:webHidden/>
          </w:rPr>
          <w:fldChar w:fldCharType="separate"/>
        </w:r>
        <w:r w:rsidR="00AC38CA">
          <w:rPr>
            <w:noProof/>
            <w:webHidden/>
          </w:rPr>
          <w:t>42</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94" w:history="1">
        <w:r w:rsidR="00AC38CA" w:rsidRPr="004E2F98">
          <w:rPr>
            <w:rStyle w:val="Hyperlink"/>
            <w:noProof/>
          </w:rPr>
          <w:t>4.5 Resultados generales</w:t>
        </w:r>
        <w:r w:rsidR="00AC38CA">
          <w:rPr>
            <w:noProof/>
            <w:webHidden/>
          </w:rPr>
          <w:tab/>
        </w:r>
        <w:r>
          <w:rPr>
            <w:noProof/>
            <w:webHidden/>
          </w:rPr>
          <w:fldChar w:fldCharType="begin"/>
        </w:r>
        <w:r w:rsidR="00AC38CA">
          <w:rPr>
            <w:noProof/>
            <w:webHidden/>
          </w:rPr>
          <w:instrText xml:space="preserve"> PAGEREF _Toc266258594 \h </w:instrText>
        </w:r>
        <w:r>
          <w:rPr>
            <w:noProof/>
            <w:webHidden/>
          </w:rPr>
        </w:r>
        <w:r>
          <w:rPr>
            <w:noProof/>
            <w:webHidden/>
          </w:rPr>
          <w:fldChar w:fldCharType="separate"/>
        </w:r>
        <w:r w:rsidR="00AC38CA">
          <w:rPr>
            <w:noProof/>
            <w:webHidden/>
          </w:rPr>
          <w:t>45</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5" w:history="1">
        <w:r w:rsidR="00AC38CA" w:rsidRPr="004E2F98">
          <w:rPr>
            <w:rStyle w:val="Hyperlink"/>
            <w:noProof/>
          </w:rPr>
          <w:t>4.5.1 Resultados generales en Ala Moana</w:t>
        </w:r>
        <w:r w:rsidR="00AC38CA">
          <w:rPr>
            <w:noProof/>
            <w:webHidden/>
          </w:rPr>
          <w:tab/>
        </w:r>
        <w:r>
          <w:rPr>
            <w:noProof/>
            <w:webHidden/>
          </w:rPr>
          <w:fldChar w:fldCharType="begin"/>
        </w:r>
        <w:r w:rsidR="00AC38CA">
          <w:rPr>
            <w:noProof/>
            <w:webHidden/>
          </w:rPr>
          <w:instrText xml:space="preserve"> PAGEREF _Toc266258595 \h </w:instrText>
        </w:r>
        <w:r>
          <w:rPr>
            <w:noProof/>
            <w:webHidden/>
          </w:rPr>
        </w:r>
        <w:r>
          <w:rPr>
            <w:noProof/>
            <w:webHidden/>
          </w:rPr>
          <w:fldChar w:fldCharType="separate"/>
        </w:r>
        <w:r w:rsidR="00AC38CA">
          <w:rPr>
            <w:noProof/>
            <w:webHidden/>
          </w:rPr>
          <w:t>45</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6" w:history="1">
        <w:r w:rsidR="00AC38CA" w:rsidRPr="004E2F98">
          <w:rPr>
            <w:rStyle w:val="Hyperlink"/>
            <w:noProof/>
          </w:rPr>
          <w:t>4.5.2 Resultados generales en Diamond Head</w:t>
        </w:r>
        <w:r w:rsidR="00AC38CA">
          <w:rPr>
            <w:noProof/>
            <w:webHidden/>
          </w:rPr>
          <w:tab/>
        </w:r>
        <w:r>
          <w:rPr>
            <w:noProof/>
            <w:webHidden/>
          </w:rPr>
          <w:fldChar w:fldCharType="begin"/>
        </w:r>
        <w:r w:rsidR="00AC38CA">
          <w:rPr>
            <w:noProof/>
            <w:webHidden/>
          </w:rPr>
          <w:instrText xml:space="preserve"> PAGEREF _Toc266258596 \h </w:instrText>
        </w:r>
        <w:r>
          <w:rPr>
            <w:noProof/>
            <w:webHidden/>
          </w:rPr>
        </w:r>
        <w:r>
          <w:rPr>
            <w:noProof/>
            <w:webHidden/>
          </w:rPr>
          <w:fldChar w:fldCharType="separate"/>
        </w:r>
        <w:r w:rsidR="00AC38CA">
          <w:rPr>
            <w:noProof/>
            <w:webHidden/>
          </w:rPr>
          <w:t>46</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7" w:history="1">
        <w:r w:rsidR="00AC38CA" w:rsidRPr="004E2F98">
          <w:rPr>
            <w:rStyle w:val="Hyperlink"/>
            <w:noProof/>
          </w:rPr>
          <w:t>4.5.3 Resultados generales en Sunset</w:t>
        </w:r>
        <w:r w:rsidR="00AC38CA">
          <w:rPr>
            <w:noProof/>
            <w:webHidden/>
          </w:rPr>
          <w:tab/>
        </w:r>
        <w:r>
          <w:rPr>
            <w:noProof/>
            <w:webHidden/>
          </w:rPr>
          <w:fldChar w:fldCharType="begin"/>
        </w:r>
        <w:r w:rsidR="00AC38CA">
          <w:rPr>
            <w:noProof/>
            <w:webHidden/>
          </w:rPr>
          <w:instrText xml:space="preserve"> PAGEREF _Toc266258597 \h </w:instrText>
        </w:r>
        <w:r>
          <w:rPr>
            <w:noProof/>
            <w:webHidden/>
          </w:rPr>
        </w:r>
        <w:r>
          <w:rPr>
            <w:noProof/>
            <w:webHidden/>
          </w:rPr>
          <w:fldChar w:fldCharType="separate"/>
        </w:r>
        <w:r w:rsidR="00AC38CA">
          <w:rPr>
            <w:noProof/>
            <w:webHidden/>
          </w:rPr>
          <w:t>47</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8" w:history="1">
        <w:r w:rsidR="00AC38CA" w:rsidRPr="004E2F98">
          <w:rPr>
            <w:rStyle w:val="Hyperlink"/>
            <w:noProof/>
          </w:rPr>
          <w:t>4.5.4 Resultados generales en Makapuu</w:t>
        </w:r>
        <w:r w:rsidR="00AC38CA">
          <w:rPr>
            <w:noProof/>
            <w:webHidden/>
          </w:rPr>
          <w:tab/>
        </w:r>
        <w:r>
          <w:rPr>
            <w:noProof/>
            <w:webHidden/>
          </w:rPr>
          <w:fldChar w:fldCharType="begin"/>
        </w:r>
        <w:r w:rsidR="00AC38CA">
          <w:rPr>
            <w:noProof/>
            <w:webHidden/>
          </w:rPr>
          <w:instrText xml:space="preserve"> PAGEREF _Toc266258598 \h </w:instrText>
        </w:r>
        <w:r>
          <w:rPr>
            <w:noProof/>
            <w:webHidden/>
          </w:rPr>
        </w:r>
        <w:r>
          <w:rPr>
            <w:noProof/>
            <w:webHidden/>
          </w:rPr>
          <w:fldChar w:fldCharType="separate"/>
        </w:r>
        <w:r w:rsidR="00AC38CA">
          <w:rPr>
            <w:noProof/>
            <w:webHidden/>
          </w:rPr>
          <w:t>48</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9" w:history="1">
        <w:r w:rsidR="00AC38CA" w:rsidRPr="004E2F98">
          <w:rPr>
            <w:rStyle w:val="Hyperlink"/>
            <w:noProof/>
          </w:rPr>
          <w:t>4.5.5 Resultados generales en Makaha</w:t>
        </w:r>
        <w:r w:rsidR="00AC38CA">
          <w:rPr>
            <w:noProof/>
            <w:webHidden/>
          </w:rPr>
          <w:tab/>
        </w:r>
        <w:r>
          <w:rPr>
            <w:noProof/>
            <w:webHidden/>
          </w:rPr>
          <w:fldChar w:fldCharType="begin"/>
        </w:r>
        <w:r w:rsidR="00AC38CA">
          <w:rPr>
            <w:noProof/>
            <w:webHidden/>
          </w:rPr>
          <w:instrText xml:space="preserve"> PAGEREF _Toc266258599 \h </w:instrText>
        </w:r>
        <w:r>
          <w:rPr>
            <w:noProof/>
            <w:webHidden/>
          </w:rPr>
        </w:r>
        <w:r>
          <w:rPr>
            <w:noProof/>
            <w:webHidden/>
          </w:rPr>
          <w:fldChar w:fldCharType="separate"/>
        </w:r>
        <w:r w:rsidR="00AC38CA">
          <w:rPr>
            <w:noProof/>
            <w:webHidden/>
          </w:rPr>
          <w:t>49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00" w:history="1">
        <w:r w:rsidR="00AC38CA" w:rsidRPr="004E2F98">
          <w:rPr>
            <w:rStyle w:val="Hyperlink"/>
            <w:noProof/>
          </w:rPr>
          <w:t>4.6 Algoritmo de aprendizaje y modelo de instancia seleccionado</w:t>
        </w:r>
        <w:r w:rsidR="00AC38CA">
          <w:rPr>
            <w:noProof/>
            <w:webHidden/>
          </w:rPr>
          <w:tab/>
        </w:r>
        <w:r>
          <w:rPr>
            <w:noProof/>
            <w:webHidden/>
          </w:rPr>
          <w:fldChar w:fldCharType="begin"/>
        </w:r>
        <w:r w:rsidR="00AC38CA">
          <w:rPr>
            <w:noProof/>
            <w:webHidden/>
          </w:rPr>
          <w:instrText xml:space="preserve"> PAGEREF _Toc266258600 \h </w:instrText>
        </w:r>
        <w:r>
          <w:rPr>
            <w:noProof/>
            <w:webHidden/>
          </w:rPr>
        </w:r>
        <w:r>
          <w:rPr>
            <w:noProof/>
            <w:webHidden/>
          </w:rPr>
          <w:fldChar w:fldCharType="separate"/>
        </w:r>
        <w:r w:rsidR="00AC38CA">
          <w:rPr>
            <w:noProof/>
            <w:webHidden/>
          </w:rPr>
          <w:t>50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01" w:history="1">
        <w:r w:rsidR="00AC38CA" w:rsidRPr="004E2F98">
          <w:rPr>
            <w:rStyle w:val="Hyperlink"/>
            <w:noProof/>
          </w:rPr>
          <w:t>4.7 Resultados detallados</w:t>
        </w:r>
        <w:r w:rsidR="00AC38CA">
          <w:rPr>
            <w:noProof/>
            <w:webHidden/>
          </w:rPr>
          <w:tab/>
        </w:r>
        <w:r>
          <w:rPr>
            <w:noProof/>
            <w:webHidden/>
          </w:rPr>
          <w:fldChar w:fldCharType="begin"/>
        </w:r>
        <w:r w:rsidR="00AC38CA">
          <w:rPr>
            <w:noProof/>
            <w:webHidden/>
          </w:rPr>
          <w:instrText xml:space="preserve"> PAGEREF _Toc266258601 \h </w:instrText>
        </w:r>
        <w:r>
          <w:rPr>
            <w:noProof/>
            <w:webHidden/>
          </w:rPr>
        </w:r>
        <w:r>
          <w:rPr>
            <w:noProof/>
            <w:webHidden/>
          </w:rPr>
          <w:fldChar w:fldCharType="separate"/>
        </w:r>
        <w:r w:rsidR="00AC38CA">
          <w:rPr>
            <w:noProof/>
            <w:webHidden/>
          </w:rPr>
          <w:t>51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2" w:history="1">
        <w:r w:rsidR="00AC38CA" w:rsidRPr="004E2F98">
          <w:rPr>
            <w:rStyle w:val="Hyperlink"/>
            <w:noProof/>
            <w:lang w:val="es-ES"/>
          </w:rPr>
          <w:t>4.7.1 Sunset</w:t>
        </w:r>
        <w:r w:rsidR="00AC38CA">
          <w:rPr>
            <w:noProof/>
            <w:webHidden/>
          </w:rPr>
          <w:tab/>
        </w:r>
        <w:r>
          <w:rPr>
            <w:noProof/>
            <w:webHidden/>
          </w:rPr>
          <w:fldChar w:fldCharType="begin"/>
        </w:r>
        <w:r w:rsidR="00AC38CA">
          <w:rPr>
            <w:noProof/>
            <w:webHidden/>
          </w:rPr>
          <w:instrText xml:space="preserve"> PAGEREF _Toc266258602 \h </w:instrText>
        </w:r>
        <w:r>
          <w:rPr>
            <w:noProof/>
            <w:webHidden/>
          </w:rPr>
        </w:r>
        <w:r>
          <w:rPr>
            <w:noProof/>
            <w:webHidden/>
          </w:rPr>
          <w:fldChar w:fldCharType="separate"/>
        </w:r>
        <w:r w:rsidR="00AC38CA">
          <w:rPr>
            <w:noProof/>
            <w:webHidden/>
          </w:rPr>
          <w:t>51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3" w:history="1">
        <w:r w:rsidR="00AC38CA" w:rsidRPr="004E2F98">
          <w:rPr>
            <w:rStyle w:val="Hyperlink"/>
            <w:noProof/>
            <w:lang w:val="es-ES"/>
          </w:rPr>
          <w:t>4.7.2 Ala Moana</w:t>
        </w:r>
        <w:r w:rsidR="00AC38CA">
          <w:rPr>
            <w:noProof/>
            <w:webHidden/>
          </w:rPr>
          <w:tab/>
        </w:r>
        <w:r>
          <w:rPr>
            <w:noProof/>
            <w:webHidden/>
          </w:rPr>
          <w:fldChar w:fldCharType="begin"/>
        </w:r>
        <w:r w:rsidR="00AC38CA">
          <w:rPr>
            <w:noProof/>
            <w:webHidden/>
          </w:rPr>
          <w:instrText xml:space="preserve"> PAGEREF _Toc266258603 \h </w:instrText>
        </w:r>
        <w:r>
          <w:rPr>
            <w:noProof/>
            <w:webHidden/>
          </w:rPr>
        </w:r>
        <w:r>
          <w:rPr>
            <w:noProof/>
            <w:webHidden/>
          </w:rPr>
          <w:fldChar w:fldCharType="separate"/>
        </w:r>
        <w:r w:rsidR="00AC38CA">
          <w:rPr>
            <w:noProof/>
            <w:webHidden/>
          </w:rPr>
          <w:t>55</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4" w:history="1">
        <w:r w:rsidR="00AC38CA" w:rsidRPr="004E2F98">
          <w:rPr>
            <w:rStyle w:val="Hyperlink"/>
            <w:noProof/>
            <w:lang w:val="es-ES"/>
          </w:rPr>
          <w:t>4.7.3 Diamond Head</w:t>
        </w:r>
        <w:r w:rsidR="00AC38CA">
          <w:rPr>
            <w:noProof/>
            <w:webHidden/>
          </w:rPr>
          <w:tab/>
        </w:r>
        <w:r>
          <w:rPr>
            <w:noProof/>
            <w:webHidden/>
          </w:rPr>
          <w:fldChar w:fldCharType="begin"/>
        </w:r>
        <w:r w:rsidR="00AC38CA">
          <w:rPr>
            <w:noProof/>
            <w:webHidden/>
          </w:rPr>
          <w:instrText xml:space="preserve"> PAGEREF _Toc266258604 \h </w:instrText>
        </w:r>
        <w:r>
          <w:rPr>
            <w:noProof/>
            <w:webHidden/>
          </w:rPr>
        </w:r>
        <w:r>
          <w:rPr>
            <w:noProof/>
            <w:webHidden/>
          </w:rPr>
          <w:fldChar w:fldCharType="separate"/>
        </w:r>
        <w:r w:rsidR="00AC38CA">
          <w:rPr>
            <w:noProof/>
            <w:webHidden/>
          </w:rPr>
          <w:t>59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5" w:history="1">
        <w:r w:rsidR="00AC38CA" w:rsidRPr="004E2F98">
          <w:rPr>
            <w:rStyle w:val="Hyperlink"/>
            <w:noProof/>
            <w:lang w:val="es-ES"/>
          </w:rPr>
          <w:t>4.7.4 Makapuu</w:t>
        </w:r>
        <w:r w:rsidR="00AC38CA">
          <w:rPr>
            <w:noProof/>
            <w:webHidden/>
          </w:rPr>
          <w:tab/>
        </w:r>
        <w:r>
          <w:rPr>
            <w:noProof/>
            <w:webHidden/>
          </w:rPr>
          <w:fldChar w:fldCharType="begin"/>
        </w:r>
        <w:r w:rsidR="00AC38CA">
          <w:rPr>
            <w:noProof/>
            <w:webHidden/>
          </w:rPr>
          <w:instrText xml:space="preserve"> PAGEREF _Toc266258605 \h </w:instrText>
        </w:r>
        <w:r>
          <w:rPr>
            <w:noProof/>
            <w:webHidden/>
          </w:rPr>
        </w:r>
        <w:r>
          <w:rPr>
            <w:noProof/>
            <w:webHidden/>
          </w:rPr>
          <w:fldChar w:fldCharType="separate"/>
        </w:r>
        <w:r w:rsidR="00AC38CA">
          <w:rPr>
            <w:noProof/>
            <w:webHidden/>
          </w:rPr>
          <w:t>62</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6" w:history="1">
        <w:r w:rsidR="00AC38CA" w:rsidRPr="004E2F98">
          <w:rPr>
            <w:rStyle w:val="Hyperlink"/>
            <w:noProof/>
            <w:lang w:val="es-ES"/>
          </w:rPr>
          <w:t>4.7.5 Makaha</w:t>
        </w:r>
        <w:r w:rsidR="00AC38CA">
          <w:rPr>
            <w:noProof/>
            <w:webHidden/>
          </w:rPr>
          <w:tab/>
        </w:r>
        <w:r>
          <w:rPr>
            <w:noProof/>
            <w:webHidden/>
          </w:rPr>
          <w:fldChar w:fldCharType="begin"/>
        </w:r>
        <w:r w:rsidR="00AC38CA">
          <w:rPr>
            <w:noProof/>
            <w:webHidden/>
          </w:rPr>
          <w:instrText xml:space="preserve"> PAGEREF _Toc266258606 \h </w:instrText>
        </w:r>
        <w:r>
          <w:rPr>
            <w:noProof/>
            <w:webHidden/>
          </w:rPr>
        </w:r>
        <w:r>
          <w:rPr>
            <w:noProof/>
            <w:webHidden/>
          </w:rPr>
          <w:fldChar w:fldCharType="separate"/>
        </w:r>
        <w:r w:rsidR="00AC38CA">
          <w:rPr>
            <w:noProof/>
            <w:webHidden/>
          </w:rPr>
          <w:t>65</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07" w:history="1">
        <w:r w:rsidR="00AC38CA" w:rsidRPr="004E2F98">
          <w:rPr>
            <w:rStyle w:val="Hyperlink"/>
            <w:noProof/>
            <w:lang w:val="es-ES"/>
          </w:rPr>
          <w:t>4.8 Conclusiones</w:t>
        </w:r>
        <w:r w:rsidR="00AC38CA">
          <w:rPr>
            <w:noProof/>
            <w:webHidden/>
          </w:rPr>
          <w:tab/>
        </w:r>
        <w:r>
          <w:rPr>
            <w:noProof/>
            <w:webHidden/>
          </w:rPr>
          <w:fldChar w:fldCharType="begin"/>
        </w:r>
        <w:r w:rsidR="00AC38CA">
          <w:rPr>
            <w:noProof/>
            <w:webHidden/>
          </w:rPr>
          <w:instrText xml:space="preserve"> PAGEREF _Toc266258607 \h </w:instrText>
        </w:r>
        <w:r>
          <w:rPr>
            <w:noProof/>
            <w:webHidden/>
          </w:rPr>
        </w:r>
        <w:r>
          <w:rPr>
            <w:noProof/>
            <w:webHidden/>
          </w:rPr>
          <w:fldChar w:fldCharType="separate"/>
        </w:r>
        <w:r w:rsidR="00AC38CA">
          <w:rPr>
            <w:noProof/>
            <w:webHidden/>
          </w:rPr>
          <w:t>68</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608" w:history="1">
        <w:r w:rsidR="002E01A2">
          <w:rPr>
            <w:rStyle w:val="Hyperlink"/>
            <w:noProof/>
            <w:lang w:val="es-ES_tradnl"/>
          </w:rPr>
          <w:t>Capítulo</w:t>
        </w:r>
        <w:r w:rsidR="00AC38CA" w:rsidRPr="004E2F98">
          <w:rPr>
            <w:rStyle w:val="Hyperlink"/>
            <w:noProof/>
            <w:lang w:val="es-ES_tradnl"/>
          </w:rPr>
          <w:t xml:space="preserve"> 5 - Desarrollo de la aplicación</w:t>
        </w:r>
        <w:r w:rsidR="00AC38CA">
          <w:rPr>
            <w:noProof/>
            <w:webHidden/>
          </w:rPr>
          <w:tab/>
        </w:r>
        <w:r>
          <w:rPr>
            <w:noProof/>
            <w:webHidden/>
          </w:rPr>
          <w:fldChar w:fldCharType="begin"/>
        </w:r>
        <w:r w:rsidR="00AC38CA">
          <w:rPr>
            <w:noProof/>
            <w:webHidden/>
          </w:rPr>
          <w:instrText xml:space="preserve"> PAGEREF _Toc266258608 \h </w:instrText>
        </w:r>
        <w:r>
          <w:rPr>
            <w:noProof/>
            <w:webHidden/>
          </w:rPr>
        </w:r>
        <w:r>
          <w:rPr>
            <w:noProof/>
            <w:webHidden/>
          </w:rPr>
          <w:fldChar w:fldCharType="separate"/>
        </w:r>
        <w:r w:rsidR="00AC38CA">
          <w:rPr>
            <w:noProof/>
            <w:webHidden/>
          </w:rPr>
          <w:t>69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09" w:history="1">
        <w:r w:rsidR="00AC38CA" w:rsidRPr="004E2F98">
          <w:rPr>
            <w:rStyle w:val="Hyperlink"/>
            <w:noProof/>
            <w:lang w:val="es-ES_tradnl"/>
          </w:rPr>
          <w:t>5.1 Descripción de la aplicación</w:t>
        </w:r>
        <w:r w:rsidR="00AC38CA">
          <w:rPr>
            <w:noProof/>
            <w:webHidden/>
          </w:rPr>
          <w:tab/>
        </w:r>
        <w:r>
          <w:rPr>
            <w:noProof/>
            <w:webHidden/>
          </w:rPr>
          <w:fldChar w:fldCharType="begin"/>
        </w:r>
        <w:r w:rsidR="00AC38CA">
          <w:rPr>
            <w:noProof/>
            <w:webHidden/>
          </w:rPr>
          <w:instrText xml:space="preserve"> PAGEREF _Toc266258609 \h </w:instrText>
        </w:r>
        <w:r>
          <w:rPr>
            <w:noProof/>
            <w:webHidden/>
          </w:rPr>
        </w:r>
        <w:r>
          <w:rPr>
            <w:noProof/>
            <w:webHidden/>
          </w:rPr>
          <w:fldChar w:fldCharType="separate"/>
        </w:r>
        <w:r w:rsidR="00AC38CA">
          <w:rPr>
            <w:noProof/>
            <w:webHidden/>
          </w:rPr>
          <w:t>69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0" w:history="1">
        <w:r w:rsidR="00AC38CA" w:rsidRPr="004E2F98">
          <w:rPr>
            <w:rStyle w:val="Hyperlink"/>
            <w:noProof/>
            <w:lang w:val="es-ES_tradnl"/>
          </w:rPr>
          <w:t>5.1.1 Que diferencia a Surf-Forecaster de los demás sistemas de pronósticos ya existentes?</w:t>
        </w:r>
        <w:r w:rsidR="00AC38CA">
          <w:rPr>
            <w:noProof/>
            <w:webHidden/>
          </w:rPr>
          <w:tab/>
        </w:r>
        <w:r>
          <w:rPr>
            <w:noProof/>
            <w:webHidden/>
          </w:rPr>
          <w:fldChar w:fldCharType="begin"/>
        </w:r>
        <w:r w:rsidR="00AC38CA">
          <w:rPr>
            <w:noProof/>
            <w:webHidden/>
          </w:rPr>
          <w:instrText xml:space="preserve"> PAGEREF _Toc266258610 \h </w:instrText>
        </w:r>
        <w:r>
          <w:rPr>
            <w:noProof/>
            <w:webHidden/>
          </w:rPr>
        </w:r>
        <w:r>
          <w:rPr>
            <w:noProof/>
            <w:webHidden/>
          </w:rPr>
          <w:fldChar w:fldCharType="separate"/>
        </w:r>
        <w:r w:rsidR="00AC38CA">
          <w:rPr>
            <w:noProof/>
            <w:webHidden/>
          </w:rPr>
          <w:t>69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1" w:history="1">
        <w:r w:rsidR="00AC38CA" w:rsidRPr="004E2F98">
          <w:rPr>
            <w:rStyle w:val="Hyperlink"/>
            <w:noProof/>
            <w:lang w:val="es-ES_tradnl"/>
          </w:rPr>
          <w:t>5.1.2 Como logra pronosticar Surf-Forecaster?</w:t>
        </w:r>
        <w:r w:rsidR="00AC38CA">
          <w:rPr>
            <w:noProof/>
            <w:webHidden/>
          </w:rPr>
          <w:tab/>
        </w:r>
        <w:r>
          <w:rPr>
            <w:noProof/>
            <w:webHidden/>
          </w:rPr>
          <w:fldChar w:fldCharType="begin"/>
        </w:r>
        <w:r w:rsidR="00AC38CA">
          <w:rPr>
            <w:noProof/>
            <w:webHidden/>
          </w:rPr>
          <w:instrText xml:space="preserve"> PAGEREF _Toc266258611 \h </w:instrText>
        </w:r>
        <w:r>
          <w:rPr>
            <w:noProof/>
            <w:webHidden/>
          </w:rPr>
        </w:r>
        <w:r>
          <w:rPr>
            <w:noProof/>
            <w:webHidden/>
          </w:rPr>
          <w:fldChar w:fldCharType="separate"/>
        </w:r>
        <w:r w:rsidR="00AC38CA">
          <w:rPr>
            <w:noProof/>
            <w:webHidden/>
          </w:rPr>
          <w:t>69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12" w:history="1">
        <w:r w:rsidR="00AC38CA" w:rsidRPr="004E2F98">
          <w:rPr>
            <w:rStyle w:val="Hyperlink"/>
            <w:noProof/>
            <w:lang w:val="es-ES_tradnl"/>
          </w:rPr>
          <w:t>5.2 Tipos de usuario</w:t>
        </w:r>
        <w:r w:rsidR="00AC38CA">
          <w:rPr>
            <w:noProof/>
            <w:webHidden/>
          </w:rPr>
          <w:tab/>
        </w:r>
        <w:r>
          <w:rPr>
            <w:noProof/>
            <w:webHidden/>
          </w:rPr>
          <w:fldChar w:fldCharType="begin"/>
        </w:r>
        <w:r w:rsidR="00AC38CA">
          <w:rPr>
            <w:noProof/>
            <w:webHidden/>
          </w:rPr>
          <w:instrText xml:space="preserve"> PAGEREF _Toc266258612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3" w:history="1">
        <w:r w:rsidR="00AC38CA" w:rsidRPr="004E2F98">
          <w:rPr>
            <w:rStyle w:val="Hyperlink"/>
            <w:noProof/>
            <w:lang w:val="es-ES_tradnl"/>
          </w:rPr>
          <w:t>5.2.1 Usuario no registrado u anónimo</w:t>
        </w:r>
        <w:r w:rsidR="00AC38CA">
          <w:rPr>
            <w:noProof/>
            <w:webHidden/>
          </w:rPr>
          <w:tab/>
        </w:r>
        <w:r>
          <w:rPr>
            <w:noProof/>
            <w:webHidden/>
          </w:rPr>
          <w:fldChar w:fldCharType="begin"/>
        </w:r>
        <w:r w:rsidR="00AC38CA">
          <w:rPr>
            <w:noProof/>
            <w:webHidden/>
          </w:rPr>
          <w:instrText xml:space="preserve"> PAGEREF _Toc266258613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4" w:history="1">
        <w:r w:rsidR="00AC38CA" w:rsidRPr="004E2F98">
          <w:rPr>
            <w:rStyle w:val="Hyperlink"/>
            <w:noProof/>
            <w:lang w:val="es-ES_tradnl"/>
          </w:rPr>
          <w:t>5.2.2 Usuario registrado</w:t>
        </w:r>
        <w:r w:rsidR="00AC38CA">
          <w:rPr>
            <w:noProof/>
            <w:webHidden/>
          </w:rPr>
          <w:tab/>
        </w:r>
        <w:r>
          <w:rPr>
            <w:noProof/>
            <w:webHidden/>
          </w:rPr>
          <w:fldChar w:fldCharType="begin"/>
        </w:r>
        <w:r w:rsidR="00AC38CA">
          <w:rPr>
            <w:noProof/>
            <w:webHidden/>
          </w:rPr>
          <w:instrText xml:space="preserve"> PAGEREF _Toc266258614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5" w:history="1">
        <w:r w:rsidR="00AC38CA" w:rsidRPr="004E2F98">
          <w:rPr>
            <w:rStyle w:val="Hyperlink"/>
            <w:noProof/>
            <w:lang w:val="es-ES_tradnl"/>
          </w:rPr>
          <w:t>5.2.3 Administrador</w:t>
        </w:r>
        <w:r w:rsidR="00AC38CA">
          <w:rPr>
            <w:noProof/>
            <w:webHidden/>
          </w:rPr>
          <w:tab/>
        </w:r>
        <w:r>
          <w:rPr>
            <w:noProof/>
            <w:webHidden/>
          </w:rPr>
          <w:fldChar w:fldCharType="begin"/>
        </w:r>
        <w:r w:rsidR="00AC38CA">
          <w:rPr>
            <w:noProof/>
            <w:webHidden/>
          </w:rPr>
          <w:instrText xml:space="preserve"> PAGEREF _Toc266258615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16" w:history="1">
        <w:r w:rsidR="00AC38CA" w:rsidRPr="004E2F98">
          <w:rPr>
            <w:rStyle w:val="Hyperlink"/>
            <w:noProof/>
            <w:lang w:val="es-ES_tradnl"/>
          </w:rPr>
          <w:t>5.3 Secciones de la aplicación</w:t>
        </w:r>
        <w:r w:rsidR="00AC38CA">
          <w:rPr>
            <w:noProof/>
            <w:webHidden/>
          </w:rPr>
          <w:tab/>
        </w:r>
        <w:r>
          <w:rPr>
            <w:noProof/>
            <w:webHidden/>
          </w:rPr>
          <w:fldChar w:fldCharType="begin"/>
        </w:r>
        <w:r w:rsidR="00AC38CA">
          <w:rPr>
            <w:noProof/>
            <w:webHidden/>
          </w:rPr>
          <w:instrText xml:space="preserve"> PAGEREF _Toc266258616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7" w:history="1">
        <w:r w:rsidR="00AC38CA" w:rsidRPr="004E2F98">
          <w:rPr>
            <w:rStyle w:val="Hyperlink"/>
            <w:noProof/>
            <w:lang w:val="es-ES_tradnl"/>
          </w:rPr>
          <w:t>5.3.1 Pronóstico</w:t>
        </w:r>
        <w:r w:rsidR="00AC38CA">
          <w:rPr>
            <w:noProof/>
            <w:webHidden/>
          </w:rPr>
          <w:tab/>
        </w:r>
        <w:r>
          <w:rPr>
            <w:noProof/>
            <w:webHidden/>
          </w:rPr>
          <w:fldChar w:fldCharType="begin"/>
        </w:r>
        <w:r w:rsidR="00AC38CA">
          <w:rPr>
            <w:noProof/>
            <w:webHidden/>
          </w:rPr>
          <w:instrText xml:space="preserve"> PAGEREF _Toc266258617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8" w:history="1">
        <w:r w:rsidR="00AC38CA" w:rsidRPr="004E2F98">
          <w:rPr>
            <w:rStyle w:val="Hyperlink"/>
            <w:noProof/>
            <w:lang w:val="es-ES_tradnl"/>
          </w:rPr>
          <w:t>5.3.2 Comparación de olas</w:t>
        </w:r>
        <w:r w:rsidR="00AC38CA">
          <w:rPr>
            <w:noProof/>
            <w:webHidden/>
          </w:rPr>
          <w:tab/>
        </w:r>
        <w:r>
          <w:rPr>
            <w:noProof/>
            <w:webHidden/>
          </w:rPr>
          <w:fldChar w:fldCharType="begin"/>
        </w:r>
        <w:r w:rsidR="00AC38CA">
          <w:rPr>
            <w:noProof/>
            <w:webHidden/>
          </w:rPr>
          <w:instrText xml:space="preserve"> PAGEREF _Toc266258618 \h </w:instrText>
        </w:r>
        <w:r>
          <w:rPr>
            <w:noProof/>
            <w:webHidden/>
          </w:rPr>
        </w:r>
        <w:r>
          <w:rPr>
            <w:noProof/>
            <w:webHidden/>
          </w:rPr>
          <w:fldChar w:fldCharType="separate"/>
        </w:r>
        <w:r w:rsidR="00AC38CA">
          <w:rPr>
            <w:noProof/>
            <w:webHidden/>
          </w:rPr>
          <w:t>75</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9" w:history="1">
        <w:r w:rsidR="00AC38CA" w:rsidRPr="004E2F98">
          <w:rPr>
            <w:rStyle w:val="Hyperlink"/>
            <w:noProof/>
            <w:lang w:val="es-ES_tradnl"/>
          </w:rPr>
          <w:t>5.3.3 Nueva ola</w:t>
        </w:r>
        <w:r w:rsidR="00AC38CA">
          <w:rPr>
            <w:noProof/>
            <w:webHidden/>
          </w:rPr>
          <w:tab/>
        </w:r>
        <w:r>
          <w:rPr>
            <w:noProof/>
            <w:webHidden/>
          </w:rPr>
          <w:fldChar w:fldCharType="begin"/>
        </w:r>
        <w:r w:rsidR="00AC38CA">
          <w:rPr>
            <w:noProof/>
            <w:webHidden/>
          </w:rPr>
          <w:instrText xml:space="preserve"> PAGEREF _Toc266258619 \h </w:instrText>
        </w:r>
        <w:r>
          <w:rPr>
            <w:noProof/>
            <w:webHidden/>
          </w:rPr>
        </w:r>
        <w:r>
          <w:rPr>
            <w:noProof/>
            <w:webHidden/>
          </w:rPr>
          <w:fldChar w:fldCharType="separate"/>
        </w:r>
        <w:r w:rsidR="00AC38CA">
          <w:rPr>
            <w:noProof/>
            <w:webHidden/>
          </w:rPr>
          <w:t>81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0" w:history="1">
        <w:r w:rsidR="00AC38CA" w:rsidRPr="004E2F98">
          <w:rPr>
            <w:rStyle w:val="Hyperlink"/>
            <w:noProof/>
            <w:lang w:val="es-ES_tradnl"/>
          </w:rPr>
          <w:t>5.3.4 Mis olas</w:t>
        </w:r>
        <w:r w:rsidR="00AC38CA">
          <w:rPr>
            <w:noProof/>
            <w:webHidden/>
          </w:rPr>
          <w:tab/>
        </w:r>
        <w:r>
          <w:rPr>
            <w:noProof/>
            <w:webHidden/>
          </w:rPr>
          <w:fldChar w:fldCharType="begin"/>
        </w:r>
        <w:r w:rsidR="00AC38CA">
          <w:rPr>
            <w:noProof/>
            <w:webHidden/>
          </w:rPr>
          <w:instrText xml:space="preserve"> PAGEREF _Toc266258620 \h </w:instrText>
        </w:r>
        <w:r>
          <w:rPr>
            <w:noProof/>
            <w:webHidden/>
          </w:rPr>
        </w:r>
        <w:r>
          <w:rPr>
            <w:noProof/>
            <w:webHidden/>
          </w:rPr>
          <w:fldChar w:fldCharType="separate"/>
        </w:r>
        <w:r w:rsidR="00AC38CA">
          <w:rPr>
            <w:noProof/>
            <w:webHidden/>
          </w:rPr>
          <w:t>85</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21" w:history="1">
        <w:r w:rsidR="00AC38CA" w:rsidRPr="004E2F98">
          <w:rPr>
            <w:rStyle w:val="Hyperlink"/>
            <w:noProof/>
            <w:lang w:val="es-ES_tradnl"/>
          </w:rPr>
          <w:t>5.4 Conclusiones</w:t>
        </w:r>
        <w:r w:rsidR="00AC38CA">
          <w:rPr>
            <w:noProof/>
            <w:webHidden/>
          </w:rPr>
          <w:tab/>
        </w:r>
        <w:r>
          <w:rPr>
            <w:noProof/>
            <w:webHidden/>
          </w:rPr>
          <w:fldChar w:fldCharType="begin"/>
        </w:r>
        <w:r w:rsidR="00AC38CA">
          <w:rPr>
            <w:noProof/>
            <w:webHidden/>
          </w:rPr>
          <w:instrText xml:space="preserve"> PAGEREF _Toc266258621 \h </w:instrText>
        </w:r>
        <w:r>
          <w:rPr>
            <w:noProof/>
            <w:webHidden/>
          </w:rPr>
        </w:r>
        <w:r>
          <w:rPr>
            <w:noProof/>
            <w:webHidden/>
          </w:rPr>
          <w:fldChar w:fldCharType="separate"/>
        </w:r>
        <w:r w:rsidR="00AC38CA">
          <w:rPr>
            <w:noProof/>
            <w:webHidden/>
          </w:rPr>
          <w:t>87</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622" w:history="1">
        <w:r w:rsidR="00AC38CA" w:rsidRPr="004E2F98">
          <w:rPr>
            <w:rStyle w:val="Hyperlink"/>
            <w:noProof/>
          </w:rPr>
          <w:t>Capítulo 6 - Conclusiones</w:t>
        </w:r>
        <w:r w:rsidR="00AC38CA">
          <w:rPr>
            <w:noProof/>
            <w:webHidden/>
          </w:rPr>
          <w:tab/>
        </w:r>
        <w:r>
          <w:rPr>
            <w:noProof/>
            <w:webHidden/>
          </w:rPr>
          <w:fldChar w:fldCharType="begin"/>
        </w:r>
        <w:r w:rsidR="00AC38CA">
          <w:rPr>
            <w:noProof/>
            <w:webHidden/>
          </w:rPr>
          <w:instrText xml:space="preserve"> PAGEREF _Toc266258622 \h </w:instrText>
        </w:r>
        <w:r>
          <w:rPr>
            <w:noProof/>
            <w:webHidden/>
          </w:rPr>
        </w:r>
        <w:r>
          <w:rPr>
            <w:noProof/>
            <w:webHidden/>
          </w:rPr>
          <w:fldChar w:fldCharType="separate"/>
        </w:r>
        <w:r w:rsidR="00AC38CA">
          <w:rPr>
            <w:noProof/>
            <w:webHidden/>
          </w:rPr>
          <w:t>89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23" w:history="1">
        <w:r w:rsidR="00AC38CA" w:rsidRPr="004E2F98">
          <w:rPr>
            <w:rStyle w:val="Hyperlink"/>
            <w:noProof/>
            <w:lang w:val="es-ES_tradnl" w:eastAsia="en-US"/>
          </w:rPr>
          <w:t>6.2 Ventajas del enfoque</w:t>
        </w:r>
        <w:r w:rsidR="00AC38CA">
          <w:rPr>
            <w:noProof/>
            <w:webHidden/>
          </w:rPr>
          <w:tab/>
        </w:r>
        <w:r>
          <w:rPr>
            <w:noProof/>
            <w:webHidden/>
          </w:rPr>
          <w:fldChar w:fldCharType="begin"/>
        </w:r>
        <w:r w:rsidR="00AC38CA">
          <w:rPr>
            <w:noProof/>
            <w:webHidden/>
          </w:rPr>
          <w:instrText xml:space="preserve"> PAGEREF _Toc266258623 \h </w:instrText>
        </w:r>
        <w:r>
          <w:rPr>
            <w:noProof/>
            <w:webHidden/>
          </w:rPr>
        </w:r>
        <w:r>
          <w:rPr>
            <w:noProof/>
            <w:webHidden/>
          </w:rPr>
          <w:fldChar w:fldCharType="separate"/>
        </w:r>
        <w:r w:rsidR="00AC38CA">
          <w:rPr>
            <w:noProof/>
            <w:webHidden/>
          </w:rPr>
          <w:t>89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4" w:history="1">
        <w:r w:rsidR="00AC38CA" w:rsidRPr="004E2F98">
          <w:rPr>
            <w:rStyle w:val="Hyperlink"/>
            <w:noProof/>
            <w:lang w:val="es-ES_tradnl"/>
          </w:rPr>
          <w:t>6.2.1 Ventajas del enfoque de predicción planteado</w:t>
        </w:r>
        <w:r w:rsidR="00AC38CA">
          <w:rPr>
            <w:noProof/>
            <w:webHidden/>
          </w:rPr>
          <w:tab/>
        </w:r>
        <w:r>
          <w:rPr>
            <w:noProof/>
            <w:webHidden/>
          </w:rPr>
          <w:fldChar w:fldCharType="begin"/>
        </w:r>
        <w:r w:rsidR="00AC38CA">
          <w:rPr>
            <w:noProof/>
            <w:webHidden/>
          </w:rPr>
          <w:instrText xml:space="preserve"> PAGEREF _Toc266258624 \h </w:instrText>
        </w:r>
        <w:r>
          <w:rPr>
            <w:noProof/>
            <w:webHidden/>
          </w:rPr>
        </w:r>
        <w:r>
          <w:rPr>
            <w:noProof/>
            <w:webHidden/>
          </w:rPr>
          <w:fldChar w:fldCharType="separate"/>
        </w:r>
        <w:r w:rsidR="00AC38CA">
          <w:rPr>
            <w:noProof/>
            <w:webHidden/>
          </w:rPr>
          <w:t>89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5" w:history="1">
        <w:r w:rsidR="00AC38CA" w:rsidRPr="004E2F98">
          <w:rPr>
            <w:rStyle w:val="Hyperlink"/>
            <w:noProof/>
            <w:lang w:val="es-ES_tradnl"/>
          </w:rPr>
          <w:t>6.2.2 Ventajas del sistema Surf-Forecaster:</w:t>
        </w:r>
        <w:r w:rsidR="00AC38CA">
          <w:rPr>
            <w:noProof/>
            <w:webHidden/>
          </w:rPr>
          <w:tab/>
        </w:r>
        <w:r>
          <w:rPr>
            <w:noProof/>
            <w:webHidden/>
          </w:rPr>
          <w:fldChar w:fldCharType="begin"/>
        </w:r>
        <w:r w:rsidR="00AC38CA">
          <w:rPr>
            <w:noProof/>
            <w:webHidden/>
          </w:rPr>
          <w:instrText xml:space="preserve"> PAGEREF _Toc266258625 \h </w:instrText>
        </w:r>
        <w:r>
          <w:rPr>
            <w:noProof/>
            <w:webHidden/>
          </w:rPr>
        </w:r>
        <w:r>
          <w:rPr>
            <w:noProof/>
            <w:webHidden/>
          </w:rPr>
          <w:fldChar w:fldCharType="separate"/>
        </w:r>
        <w:r w:rsidR="00AC38CA">
          <w:rPr>
            <w:noProof/>
            <w:webHidden/>
          </w:rPr>
          <w:t>90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26" w:history="1">
        <w:r w:rsidR="00AC38CA" w:rsidRPr="004E2F98">
          <w:rPr>
            <w:rStyle w:val="Hyperlink"/>
            <w:noProof/>
            <w:lang w:val="es-ES_tradnl" w:eastAsia="en-US"/>
          </w:rPr>
          <w:t>6.3 Limitaciones</w:t>
        </w:r>
        <w:r w:rsidR="00AC38CA">
          <w:rPr>
            <w:noProof/>
            <w:webHidden/>
          </w:rPr>
          <w:tab/>
        </w:r>
        <w:r>
          <w:rPr>
            <w:noProof/>
            <w:webHidden/>
          </w:rPr>
          <w:fldChar w:fldCharType="begin"/>
        </w:r>
        <w:r w:rsidR="00AC38CA">
          <w:rPr>
            <w:noProof/>
            <w:webHidden/>
          </w:rPr>
          <w:instrText xml:space="preserve"> PAGEREF _Toc266258626 \h </w:instrText>
        </w:r>
        <w:r>
          <w:rPr>
            <w:noProof/>
            <w:webHidden/>
          </w:rPr>
        </w:r>
        <w:r>
          <w:rPr>
            <w:noProof/>
            <w:webHidden/>
          </w:rPr>
          <w:fldChar w:fldCharType="separate"/>
        </w:r>
        <w:r w:rsidR="00AC38CA">
          <w:rPr>
            <w:noProof/>
            <w:webHidden/>
          </w:rPr>
          <w:t>91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7" w:history="1">
        <w:r w:rsidR="00AC38CA" w:rsidRPr="004E2F98">
          <w:rPr>
            <w:rStyle w:val="Hyperlink"/>
            <w:noProof/>
            <w:lang w:val="es-ES_tradnl"/>
          </w:rPr>
          <w:t>6.3.1 Limitaciones del enfoque de predicción planteado:</w:t>
        </w:r>
        <w:r w:rsidR="00AC38CA">
          <w:rPr>
            <w:noProof/>
            <w:webHidden/>
          </w:rPr>
          <w:tab/>
        </w:r>
        <w:r>
          <w:rPr>
            <w:noProof/>
            <w:webHidden/>
          </w:rPr>
          <w:fldChar w:fldCharType="begin"/>
        </w:r>
        <w:r w:rsidR="00AC38CA">
          <w:rPr>
            <w:noProof/>
            <w:webHidden/>
          </w:rPr>
          <w:instrText xml:space="preserve"> PAGEREF _Toc266258627 \h </w:instrText>
        </w:r>
        <w:r>
          <w:rPr>
            <w:noProof/>
            <w:webHidden/>
          </w:rPr>
        </w:r>
        <w:r>
          <w:rPr>
            <w:noProof/>
            <w:webHidden/>
          </w:rPr>
          <w:fldChar w:fldCharType="separate"/>
        </w:r>
        <w:r w:rsidR="00AC38CA">
          <w:rPr>
            <w:noProof/>
            <w:webHidden/>
          </w:rPr>
          <w:t>91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8" w:history="1">
        <w:r w:rsidR="00AC38CA" w:rsidRPr="004E2F98">
          <w:rPr>
            <w:rStyle w:val="Hyperlink"/>
            <w:noProof/>
            <w:lang w:val="es-ES_tradnl"/>
          </w:rPr>
          <w:t>6.3.2 Limitaciones del sistema Surf-Forecaster:</w:t>
        </w:r>
        <w:r w:rsidR="00AC38CA">
          <w:rPr>
            <w:noProof/>
            <w:webHidden/>
          </w:rPr>
          <w:tab/>
        </w:r>
        <w:r>
          <w:rPr>
            <w:noProof/>
            <w:webHidden/>
          </w:rPr>
          <w:fldChar w:fldCharType="begin"/>
        </w:r>
        <w:r w:rsidR="00AC38CA">
          <w:rPr>
            <w:noProof/>
            <w:webHidden/>
          </w:rPr>
          <w:instrText xml:space="preserve"> PAGEREF _Toc266258628 \h </w:instrText>
        </w:r>
        <w:r>
          <w:rPr>
            <w:noProof/>
            <w:webHidden/>
          </w:rPr>
        </w:r>
        <w:r>
          <w:rPr>
            <w:noProof/>
            <w:webHidden/>
          </w:rPr>
          <w:fldChar w:fldCharType="separate"/>
        </w:r>
        <w:r w:rsidR="00AC38CA">
          <w:rPr>
            <w:noProof/>
            <w:webHidden/>
          </w:rPr>
          <w:t>91</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629" w:history="1">
        <w:r w:rsidR="00AC38CA" w:rsidRPr="004E2F98">
          <w:rPr>
            <w:rStyle w:val="Hyperlink"/>
            <w:noProof/>
            <w:lang w:val="es-ES_tradnl" w:eastAsia="en-US"/>
          </w:rPr>
          <w:t>Referencias</w:t>
        </w:r>
        <w:r w:rsidR="00AC38CA">
          <w:rPr>
            <w:noProof/>
            <w:webHidden/>
          </w:rPr>
          <w:tab/>
        </w:r>
        <w:r>
          <w:rPr>
            <w:noProof/>
            <w:webHidden/>
          </w:rPr>
          <w:fldChar w:fldCharType="begin"/>
        </w:r>
        <w:r w:rsidR="00AC38CA">
          <w:rPr>
            <w:noProof/>
            <w:webHidden/>
          </w:rPr>
          <w:instrText xml:space="preserve"> PAGEREF _Toc266258629 \h </w:instrText>
        </w:r>
        <w:r>
          <w:rPr>
            <w:noProof/>
            <w:webHidden/>
          </w:rPr>
        </w:r>
        <w:r>
          <w:rPr>
            <w:noProof/>
            <w:webHidden/>
          </w:rPr>
          <w:fldChar w:fldCharType="separate"/>
        </w:r>
        <w:r w:rsidR="00AC38CA">
          <w:rPr>
            <w:noProof/>
            <w:webHidden/>
          </w:rPr>
          <w:t>92</w:t>
        </w:r>
        <w:r>
          <w:rPr>
            <w:noProof/>
            <w:webHidden/>
          </w:rPr>
          <w:fldChar w:fldCharType="end"/>
        </w:r>
      </w:hyperlink>
    </w:p>
    <w:p w:rsidR="00B066E3" w:rsidRPr="00DA40D4" w:rsidRDefault="00A61E88">
      <w:pPr>
        <w:rPr>
          <w:rFonts w:asciiTheme="minorHAnsi" w:hAnsiTheme="minorHAnsi" w:cstheme="minorHAnsi"/>
          <w:bCs/>
          <w:caps/>
          <w:sz w:val="28"/>
          <w:szCs w:val="28"/>
          <w:lang w:val="es-ES_tradnl"/>
        </w:rPr>
      </w:pPr>
      <w:r w:rsidRPr="00C342CC">
        <w:rPr>
          <w:rFonts w:asciiTheme="minorHAnsi" w:hAnsiTheme="minorHAnsi" w:cstheme="minorHAnsi"/>
          <w:bCs/>
          <w:caps/>
          <w:sz w:val="28"/>
          <w:szCs w:val="28"/>
          <w:lang w:val="es-ES_tradnl"/>
        </w:rPr>
        <w:fldChar w:fldCharType="end"/>
      </w:r>
      <w:r w:rsidR="00B066E3" w:rsidRPr="00DA40D4">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AC38CA" w:rsidRDefault="00A61E88">
      <w:pPr>
        <w:pStyle w:val="TableofFigures"/>
        <w:tabs>
          <w:tab w:val="right" w:leader="dot" w:pos="8495"/>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258630" w:history="1">
        <w:r w:rsidR="00AC38CA" w:rsidRPr="00C63480">
          <w:rPr>
            <w:rStyle w:val="Hyperlink"/>
            <w:noProof/>
          </w:rPr>
          <w:t>Fig. 2.1: Proceso de clasificación. (Adaptado de [8])</w:t>
        </w:r>
        <w:r w:rsidR="00AC38CA">
          <w:rPr>
            <w:noProof/>
            <w:webHidden/>
          </w:rPr>
          <w:tab/>
        </w:r>
        <w:r>
          <w:rPr>
            <w:noProof/>
            <w:webHidden/>
          </w:rPr>
          <w:fldChar w:fldCharType="begin"/>
        </w:r>
        <w:r w:rsidR="00AC38CA">
          <w:rPr>
            <w:noProof/>
            <w:webHidden/>
          </w:rPr>
          <w:instrText xml:space="preserve"> PAGEREF _Toc266258630 \h </w:instrText>
        </w:r>
        <w:r>
          <w:rPr>
            <w:noProof/>
            <w:webHidden/>
          </w:rPr>
        </w:r>
        <w:r>
          <w:rPr>
            <w:noProof/>
            <w:webHidden/>
          </w:rPr>
          <w:fldChar w:fldCharType="separate"/>
        </w:r>
        <w:r w:rsidR="00AC38CA">
          <w:rPr>
            <w:noProof/>
            <w:webHidden/>
          </w:rPr>
          <w:t>15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1" w:history="1">
        <w:r w:rsidR="00AC38CA" w:rsidRPr="00C63480">
          <w:rPr>
            <w:rStyle w:val="Hyperlink"/>
            <w:noProof/>
          </w:rPr>
          <w:t>Tabla 2.1: Relación años de experiencia, salario percibido ([14]).</w:t>
        </w:r>
        <w:r w:rsidR="00AC38CA">
          <w:rPr>
            <w:noProof/>
            <w:webHidden/>
          </w:rPr>
          <w:tab/>
        </w:r>
        <w:r>
          <w:rPr>
            <w:noProof/>
            <w:webHidden/>
          </w:rPr>
          <w:fldChar w:fldCharType="begin"/>
        </w:r>
        <w:r w:rsidR="00AC38CA">
          <w:rPr>
            <w:noProof/>
            <w:webHidden/>
          </w:rPr>
          <w:instrText xml:space="preserve"> PAGEREF _Toc266258631 \h </w:instrText>
        </w:r>
        <w:r>
          <w:rPr>
            <w:noProof/>
            <w:webHidden/>
          </w:rPr>
        </w:r>
        <w:r>
          <w:rPr>
            <w:noProof/>
            <w:webHidden/>
          </w:rPr>
          <w:fldChar w:fldCharType="separate"/>
        </w:r>
        <w:r w:rsidR="00AC38CA">
          <w:rPr>
            <w:noProof/>
            <w:webHidden/>
          </w:rPr>
          <w:t>17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2" w:history="1">
        <w:r w:rsidR="00AC38CA" w:rsidRPr="00C63480">
          <w:rPr>
            <w:rStyle w:val="Hyperlink"/>
            <w:noProof/>
          </w:rPr>
          <w:t>Fig. 2.2: Gráfico de los datos de la tabla 2.1 junto con la recta de regresión calculada utilizando el método de regresión lineal simple</w:t>
        </w:r>
        <w:r w:rsidR="00AC38CA">
          <w:rPr>
            <w:noProof/>
            <w:webHidden/>
          </w:rPr>
          <w:tab/>
        </w:r>
        <w:r>
          <w:rPr>
            <w:noProof/>
            <w:webHidden/>
          </w:rPr>
          <w:fldChar w:fldCharType="begin"/>
        </w:r>
        <w:r w:rsidR="00AC38CA">
          <w:rPr>
            <w:noProof/>
            <w:webHidden/>
          </w:rPr>
          <w:instrText xml:space="preserve"> PAGEREF _Toc266258632 \h </w:instrText>
        </w:r>
        <w:r>
          <w:rPr>
            <w:noProof/>
            <w:webHidden/>
          </w:rPr>
        </w:r>
        <w:r>
          <w:rPr>
            <w:noProof/>
            <w:webHidden/>
          </w:rPr>
          <w:fldChar w:fldCharType="separate"/>
        </w:r>
        <w:r w:rsidR="00AC38CA">
          <w:rPr>
            <w:noProof/>
            <w:webHidden/>
          </w:rPr>
          <w:t>17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3" w:history="1">
        <w:r w:rsidR="00AC38CA" w:rsidRPr="00C63480">
          <w:rPr>
            <w:rStyle w:val="Hyperlink"/>
            <w:noProof/>
          </w:rPr>
          <w:t>Fig. 2.3: Modelo de una neurona artificial.</w:t>
        </w:r>
        <w:r w:rsidR="00AC38CA">
          <w:rPr>
            <w:noProof/>
            <w:webHidden/>
          </w:rPr>
          <w:tab/>
        </w:r>
        <w:r>
          <w:rPr>
            <w:noProof/>
            <w:webHidden/>
          </w:rPr>
          <w:fldChar w:fldCharType="begin"/>
        </w:r>
        <w:r w:rsidR="00AC38CA">
          <w:rPr>
            <w:noProof/>
            <w:webHidden/>
          </w:rPr>
          <w:instrText xml:space="preserve"> PAGEREF _Toc266258633 \h </w:instrText>
        </w:r>
        <w:r>
          <w:rPr>
            <w:noProof/>
            <w:webHidden/>
          </w:rPr>
        </w:r>
        <w:r>
          <w:rPr>
            <w:noProof/>
            <w:webHidden/>
          </w:rPr>
          <w:fldChar w:fldCharType="separate"/>
        </w:r>
        <w:r w:rsidR="00AC38CA">
          <w:rPr>
            <w:noProof/>
            <w:webHidden/>
          </w:rPr>
          <w:t>19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4" w:history="1">
        <w:r w:rsidR="00AC38CA" w:rsidRPr="00C63480">
          <w:rPr>
            <w:rStyle w:val="Hyperlink"/>
            <w:noProof/>
          </w:rPr>
          <w:t>Fig. 2.4: Arquitectura de red neuronal Multilayer Feedforward.</w:t>
        </w:r>
        <w:r w:rsidR="00AC38CA">
          <w:rPr>
            <w:noProof/>
            <w:webHidden/>
          </w:rPr>
          <w:tab/>
        </w:r>
        <w:r>
          <w:rPr>
            <w:noProof/>
            <w:webHidden/>
          </w:rPr>
          <w:fldChar w:fldCharType="begin"/>
        </w:r>
        <w:r w:rsidR="00AC38CA">
          <w:rPr>
            <w:noProof/>
            <w:webHidden/>
          </w:rPr>
          <w:instrText xml:space="preserve"> PAGEREF _Toc266258634 \h </w:instrText>
        </w:r>
        <w:r>
          <w:rPr>
            <w:noProof/>
            <w:webHidden/>
          </w:rPr>
        </w:r>
        <w:r>
          <w:rPr>
            <w:noProof/>
            <w:webHidden/>
          </w:rPr>
          <w:fldChar w:fldCharType="separate"/>
        </w:r>
        <w:r w:rsidR="00AC38CA">
          <w:rPr>
            <w:noProof/>
            <w:webHidden/>
          </w:rPr>
          <w:t>19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5" w:history="1">
        <w:r w:rsidR="00AC38CA" w:rsidRPr="00C63480">
          <w:rPr>
            <w:rStyle w:val="Hyperlink"/>
            <w:noProof/>
          </w:rPr>
          <w:t>Fig. 2.5: Árbol modelo ([1]).</w:t>
        </w:r>
        <w:r w:rsidR="00AC38CA">
          <w:rPr>
            <w:noProof/>
            <w:webHidden/>
          </w:rPr>
          <w:tab/>
        </w:r>
        <w:r>
          <w:rPr>
            <w:noProof/>
            <w:webHidden/>
          </w:rPr>
          <w:fldChar w:fldCharType="begin"/>
        </w:r>
        <w:r w:rsidR="00AC38CA">
          <w:rPr>
            <w:noProof/>
            <w:webHidden/>
          </w:rPr>
          <w:instrText xml:space="preserve"> PAGEREF _Toc266258635 \h </w:instrText>
        </w:r>
        <w:r>
          <w:rPr>
            <w:noProof/>
            <w:webHidden/>
          </w:rPr>
        </w:r>
        <w:r>
          <w:rPr>
            <w:noProof/>
            <w:webHidden/>
          </w:rPr>
          <w:fldChar w:fldCharType="separate"/>
        </w:r>
        <w:r w:rsidR="00AC38CA">
          <w:rPr>
            <w:noProof/>
            <w:webHidden/>
          </w:rPr>
          <w:t>23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6" w:history="1">
        <w:r w:rsidR="00AC38CA" w:rsidRPr="00C63480">
          <w:rPr>
            <w:rStyle w:val="Hyperlink"/>
            <w:noProof/>
          </w:rPr>
          <w:t xml:space="preserve">Fig. 2.6: Regresión con soporte de vectores: (a) ɛ </w:t>
        </w:r>
        <w:r w:rsidR="00AC38CA" w:rsidRPr="00C63480">
          <w:rPr>
            <w:rStyle w:val="Hyperlink"/>
            <w:rFonts w:eastAsia="SymbolBS"/>
            <w:noProof/>
          </w:rPr>
          <w:t xml:space="preserve">= </w:t>
        </w:r>
        <w:r w:rsidR="00AC38CA" w:rsidRPr="00C63480">
          <w:rPr>
            <w:rStyle w:val="Hyperlink"/>
            <w:noProof/>
          </w:rPr>
          <w:t xml:space="preserve">1, (b) ɛ </w:t>
        </w:r>
        <w:r w:rsidR="00AC38CA" w:rsidRPr="00C63480">
          <w:rPr>
            <w:rStyle w:val="Hyperlink"/>
            <w:rFonts w:eastAsia="SymbolBS"/>
            <w:noProof/>
          </w:rPr>
          <w:t xml:space="preserve">= </w:t>
        </w:r>
        <w:r w:rsidR="00AC38CA" w:rsidRPr="00C63480">
          <w:rPr>
            <w:rStyle w:val="Hyperlink"/>
            <w:noProof/>
          </w:rPr>
          <w:t xml:space="preserve">2, y (c) ɛ </w:t>
        </w:r>
        <w:r w:rsidR="00AC38CA" w:rsidRPr="00C63480">
          <w:rPr>
            <w:rStyle w:val="Hyperlink"/>
            <w:rFonts w:eastAsia="SymbolBS"/>
            <w:noProof/>
          </w:rPr>
          <w:t xml:space="preserve">= </w:t>
        </w:r>
        <w:r w:rsidR="00AC38CA" w:rsidRPr="00C63480">
          <w:rPr>
            <w:rStyle w:val="Hyperlink"/>
            <w:noProof/>
          </w:rPr>
          <w:t>0.5</w:t>
        </w:r>
        <w:r w:rsidR="00AC38CA">
          <w:rPr>
            <w:noProof/>
            <w:webHidden/>
          </w:rPr>
          <w:tab/>
        </w:r>
        <w:r>
          <w:rPr>
            <w:noProof/>
            <w:webHidden/>
          </w:rPr>
          <w:fldChar w:fldCharType="begin"/>
        </w:r>
        <w:r w:rsidR="00AC38CA">
          <w:rPr>
            <w:noProof/>
            <w:webHidden/>
          </w:rPr>
          <w:instrText xml:space="preserve"> PAGEREF _Toc266258636 \h </w:instrText>
        </w:r>
        <w:r>
          <w:rPr>
            <w:noProof/>
            <w:webHidden/>
          </w:rPr>
        </w:r>
        <w:r>
          <w:rPr>
            <w:noProof/>
            <w:webHidden/>
          </w:rPr>
          <w:fldChar w:fldCharType="separate"/>
        </w:r>
        <w:r w:rsidR="00AC38CA">
          <w:rPr>
            <w:noProof/>
            <w:webHidden/>
          </w:rPr>
          <w:t>25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7" w:history="1">
        <w:r w:rsidR="00AC38CA" w:rsidRPr="00C63480">
          <w:rPr>
            <w:rStyle w:val="Hyperlink"/>
            <w:noProof/>
            <w:lang w:val="es-ES_tradnl"/>
          </w:rPr>
          <w:t>Fig. 2.7: Puntos de pronóstico del modelo de altamar.</w:t>
        </w:r>
        <w:r w:rsidR="00AC38CA">
          <w:rPr>
            <w:noProof/>
            <w:webHidden/>
          </w:rPr>
          <w:tab/>
        </w:r>
        <w:r>
          <w:rPr>
            <w:noProof/>
            <w:webHidden/>
          </w:rPr>
          <w:fldChar w:fldCharType="begin"/>
        </w:r>
        <w:r w:rsidR="00AC38CA">
          <w:rPr>
            <w:noProof/>
            <w:webHidden/>
          </w:rPr>
          <w:instrText xml:space="preserve"> PAGEREF _Toc266258637 \h </w:instrText>
        </w:r>
        <w:r>
          <w:rPr>
            <w:noProof/>
            <w:webHidden/>
          </w:rPr>
        </w:r>
        <w:r>
          <w:rPr>
            <w:noProof/>
            <w:webHidden/>
          </w:rPr>
          <w:fldChar w:fldCharType="separate"/>
        </w:r>
        <w:r w:rsidR="00AC38CA">
          <w:rPr>
            <w:noProof/>
            <w:webHidden/>
          </w:rPr>
          <w:t>26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8" w:history="1">
        <w:r w:rsidR="00AC38CA" w:rsidRPr="00C63480">
          <w:rPr>
            <w:rStyle w:val="Hyperlink"/>
            <w:noProof/>
          </w:rPr>
          <w:t>Tabla 2.2: Modelos de regresión utilizados en trabajos relacionados a la predicción de la altura de ola.</w:t>
        </w:r>
        <w:r w:rsidR="00AC38CA">
          <w:rPr>
            <w:noProof/>
            <w:webHidden/>
          </w:rPr>
          <w:tab/>
        </w:r>
        <w:r>
          <w:rPr>
            <w:noProof/>
            <w:webHidden/>
          </w:rPr>
          <w:fldChar w:fldCharType="begin"/>
        </w:r>
        <w:r w:rsidR="00AC38CA">
          <w:rPr>
            <w:noProof/>
            <w:webHidden/>
          </w:rPr>
          <w:instrText xml:space="preserve"> PAGEREF _Toc266258638 \h </w:instrText>
        </w:r>
        <w:r>
          <w:rPr>
            <w:noProof/>
            <w:webHidden/>
          </w:rPr>
        </w:r>
        <w:r>
          <w:rPr>
            <w:noProof/>
            <w:webHidden/>
          </w:rPr>
          <w:fldChar w:fldCharType="separate"/>
        </w:r>
        <w:r w:rsidR="00AC38CA">
          <w:rPr>
            <w:noProof/>
            <w:webHidden/>
          </w:rPr>
          <w:t>28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9" w:history="1">
        <w:r w:rsidR="00AC38CA" w:rsidRPr="00C63480">
          <w:rPr>
            <w:rStyle w:val="Hyperlink"/>
            <w:noProof/>
          </w:rPr>
          <w:t>Fig. 3.1: Partes de la ola.</w:t>
        </w:r>
        <w:r w:rsidR="00AC38CA">
          <w:rPr>
            <w:noProof/>
            <w:webHidden/>
          </w:rPr>
          <w:tab/>
        </w:r>
        <w:r>
          <w:rPr>
            <w:noProof/>
            <w:webHidden/>
          </w:rPr>
          <w:fldChar w:fldCharType="begin"/>
        </w:r>
        <w:r w:rsidR="00AC38CA">
          <w:rPr>
            <w:noProof/>
            <w:webHidden/>
          </w:rPr>
          <w:instrText xml:space="preserve"> PAGEREF _Toc266258639 \h </w:instrText>
        </w:r>
        <w:r>
          <w:rPr>
            <w:noProof/>
            <w:webHidden/>
          </w:rPr>
        </w:r>
        <w:r>
          <w:rPr>
            <w:noProof/>
            <w:webHidden/>
          </w:rPr>
          <w:fldChar w:fldCharType="separate"/>
        </w:r>
        <w:r w:rsidR="00AC38CA">
          <w:rPr>
            <w:noProof/>
            <w:webHidden/>
          </w:rPr>
          <w:t>30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0" w:history="1">
        <w:r w:rsidR="00AC38CA" w:rsidRPr="00C63480">
          <w:rPr>
            <w:rStyle w:val="Hyperlink"/>
            <w:noProof/>
          </w:rPr>
          <w:t>Fig. 3.2: Grafico polar del espectro de olas ([36]).</w:t>
        </w:r>
        <w:r w:rsidR="00AC38CA">
          <w:rPr>
            <w:noProof/>
            <w:webHidden/>
          </w:rPr>
          <w:tab/>
        </w:r>
        <w:r>
          <w:rPr>
            <w:noProof/>
            <w:webHidden/>
          </w:rPr>
          <w:fldChar w:fldCharType="begin"/>
        </w:r>
        <w:r w:rsidR="00AC38CA">
          <w:rPr>
            <w:noProof/>
            <w:webHidden/>
          </w:rPr>
          <w:instrText xml:space="preserve"> PAGEREF _Toc266258640 \h </w:instrText>
        </w:r>
        <w:r>
          <w:rPr>
            <w:noProof/>
            <w:webHidden/>
          </w:rPr>
        </w:r>
        <w:r>
          <w:rPr>
            <w:noProof/>
            <w:webHidden/>
          </w:rPr>
          <w:fldChar w:fldCharType="separate"/>
        </w:r>
        <w:r w:rsidR="00AC38CA">
          <w:rPr>
            <w:noProof/>
            <w:webHidden/>
          </w:rPr>
          <w:t>31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1" w:history="1">
        <w:r w:rsidR="00AC38CA" w:rsidRPr="00C63480">
          <w:rPr>
            <w:rStyle w:val="Hyperlink"/>
            <w:noProof/>
          </w:rPr>
          <w:t>Fig. 3.3: Lugares de la isla de Oahu, Hawái con reportes de surf disponibles en la base de datos Goddard-Caldwell.</w:t>
        </w:r>
        <w:r w:rsidR="00AC38CA">
          <w:rPr>
            <w:noProof/>
            <w:webHidden/>
          </w:rPr>
          <w:tab/>
        </w:r>
        <w:r>
          <w:rPr>
            <w:noProof/>
            <w:webHidden/>
          </w:rPr>
          <w:fldChar w:fldCharType="begin"/>
        </w:r>
        <w:r w:rsidR="00AC38CA">
          <w:rPr>
            <w:noProof/>
            <w:webHidden/>
          </w:rPr>
          <w:instrText xml:space="preserve"> PAGEREF _Toc266258641 \h </w:instrText>
        </w:r>
        <w:r>
          <w:rPr>
            <w:noProof/>
            <w:webHidden/>
          </w:rPr>
        </w:r>
        <w:r>
          <w:rPr>
            <w:noProof/>
            <w:webHidden/>
          </w:rPr>
          <w:fldChar w:fldCharType="separate"/>
        </w:r>
        <w:r w:rsidR="00AC38CA">
          <w:rPr>
            <w:noProof/>
            <w:webHidden/>
          </w:rPr>
          <w:t>32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2" w:history="1">
        <w:r w:rsidR="00AC38CA" w:rsidRPr="00C63480">
          <w:rPr>
            <w:rStyle w:val="Hyperlink"/>
            <w:noProof/>
          </w:rPr>
          <w:t>Fig. 3.4: Mediciones de olas, HSF (Hawaiian Scale Feet) vs base-cresta.</w:t>
        </w:r>
        <w:r w:rsidR="00AC38CA">
          <w:rPr>
            <w:noProof/>
            <w:webHidden/>
          </w:rPr>
          <w:tab/>
        </w:r>
        <w:r>
          <w:rPr>
            <w:noProof/>
            <w:webHidden/>
          </w:rPr>
          <w:fldChar w:fldCharType="begin"/>
        </w:r>
        <w:r w:rsidR="00AC38CA">
          <w:rPr>
            <w:noProof/>
            <w:webHidden/>
          </w:rPr>
          <w:instrText xml:space="preserve"> PAGEREF _Toc266258642 \h </w:instrText>
        </w:r>
        <w:r>
          <w:rPr>
            <w:noProof/>
            <w:webHidden/>
          </w:rPr>
        </w:r>
        <w:r>
          <w:rPr>
            <w:noProof/>
            <w:webHidden/>
          </w:rPr>
          <w:fldChar w:fldCharType="separate"/>
        </w:r>
        <w:r w:rsidR="00AC38CA">
          <w:rPr>
            <w:noProof/>
            <w:webHidden/>
          </w:rPr>
          <w:t>33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3" w:history="1">
        <w:r w:rsidR="00AC38CA" w:rsidRPr="00C63480">
          <w:rPr>
            <w:rStyle w:val="Hyperlink"/>
            <w:noProof/>
          </w:rPr>
          <w:t>Fig. 3.5: Transformación de HSF a Base-cresta tomando como referencia la altura del surfista.</w:t>
        </w:r>
        <w:r w:rsidR="00AC38CA">
          <w:rPr>
            <w:noProof/>
            <w:webHidden/>
          </w:rPr>
          <w:tab/>
        </w:r>
        <w:r>
          <w:rPr>
            <w:noProof/>
            <w:webHidden/>
          </w:rPr>
          <w:fldChar w:fldCharType="begin"/>
        </w:r>
        <w:r w:rsidR="00AC38CA">
          <w:rPr>
            <w:noProof/>
            <w:webHidden/>
          </w:rPr>
          <w:instrText xml:space="preserve"> PAGEREF _Toc266258643 \h </w:instrText>
        </w:r>
        <w:r>
          <w:rPr>
            <w:noProof/>
            <w:webHidden/>
          </w:rPr>
        </w:r>
        <w:r>
          <w:rPr>
            <w:noProof/>
            <w:webHidden/>
          </w:rPr>
          <w:fldChar w:fldCharType="separate"/>
        </w:r>
        <w:r w:rsidR="00AC38CA">
          <w:rPr>
            <w:noProof/>
            <w:webHidden/>
          </w:rPr>
          <w:t>34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4" w:history="1">
        <w:r w:rsidR="00AC38CA" w:rsidRPr="00C63480">
          <w:rPr>
            <w:rStyle w:val="Hyperlink"/>
            <w:noProof/>
          </w:rPr>
          <w:t>Fig. 3.6: Vista general de las entradas y salidas de un modelo de olas genérico ([36]).</w:t>
        </w:r>
        <w:r w:rsidR="00AC38CA">
          <w:rPr>
            <w:noProof/>
            <w:webHidden/>
          </w:rPr>
          <w:tab/>
        </w:r>
        <w:r>
          <w:rPr>
            <w:noProof/>
            <w:webHidden/>
          </w:rPr>
          <w:fldChar w:fldCharType="begin"/>
        </w:r>
        <w:r w:rsidR="00AC38CA">
          <w:rPr>
            <w:noProof/>
            <w:webHidden/>
          </w:rPr>
          <w:instrText xml:space="preserve"> PAGEREF _Toc266258644 \h </w:instrText>
        </w:r>
        <w:r>
          <w:rPr>
            <w:noProof/>
            <w:webHidden/>
          </w:rPr>
        </w:r>
        <w:r>
          <w:rPr>
            <w:noProof/>
            <w:webHidden/>
          </w:rPr>
          <w:fldChar w:fldCharType="separate"/>
        </w:r>
        <w:r w:rsidR="00AC38CA">
          <w:rPr>
            <w:noProof/>
            <w:webHidden/>
          </w:rPr>
          <w:t>34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5" w:history="1">
        <w:r w:rsidR="00AC38CA" w:rsidRPr="00C63480">
          <w:rPr>
            <w:rStyle w:val="Hyperlink"/>
            <w:noProof/>
          </w:rPr>
          <w:t>Fig. 3.7: Puntos de la grilla global (1⁰ x 1. 25⁰) del sistema NOAA WAVEWATCH III 2.22 alrededor de Oahu, Hawái.</w:t>
        </w:r>
        <w:r w:rsidR="00AC38CA">
          <w:rPr>
            <w:noProof/>
            <w:webHidden/>
          </w:rPr>
          <w:tab/>
        </w:r>
        <w:r>
          <w:rPr>
            <w:noProof/>
            <w:webHidden/>
          </w:rPr>
          <w:fldChar w:fldCharType="begin"/>
        </w:r>
        <w:r w:rsidR="00AC38CA">
          <w:rPr>
            <w:noProof/>
            <w:webHidden/>
          </w:rPr>
          <w:instrText xml:space="preserve"> PAGEREF _Toc266258645 \h </w:instrText>
        </w:r>
        <w:r>
          <w:rPr>
            <w:noProof/>
            <w:webHidden/>
          </w:rPr>
        </w:r>
        <w:r>
          <w:rPr>
            <w:noProof/>
            <w:webHidden/>
          </w:rPr>
          <w:fldChar w:fldCharType="separate"/>
        </w:r>
        <w:r w:rsidR="00AC38CA">
          <w:rPr>
            <w:noProof/>
            <w:webHidden/>
          </w:rPr>
          <w:t>36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6" w:history="1">
        <w:r w:rsidR="00AC38CA" w:rsidRPr="00C63480">
          <w:rPr>
            <w:rStyle w:val="Hyperlink"/>
            <w:noProof/>
          </w:rPr>
          <w:t>Tabla 4.1: Algoritmos de aprendizaje de maquina estudiados</w:t>
        </w:r>
        <w:r w:rsidR="00AC38CA">
          <w:rPr>
            <w:noProof/>
            <w:webHidden/>
          </w:rPr>
          <w:tab/>
        </w:r>
        <w:r>
          <w:rPr>
            <w:noProof/>
            <w:webHidden/>
          </w:rPr>
          <w:fldChar w:fldCharType="begin"/>
        </w:r>
        <w:r w:rsidR="00AC38CA">
          <w:rPr>
            <w:noProof/>
            <w:webHidden/>
          </w:rPr>
          <w:instrText xml:space="preserve"> PAGEREF _Toc266258646 \h </w:instrText>
        </w:r>
        <w:r>
          <w:rPr>
            <w:noProof/>
            <w:webHidden/>
          </w:rPr>
        </w:r>
        <w:r>
          <w:rPr>
            <w:noProof/>
            <w:webHidden/>
          </w:rPr>
          <w:fldChar w:fldCharType="separate"/>
        </w:r>
        <w:r w:rsidR="00AC38CA">
          <w:rPr>
            <w:noProof/>
            <w:webHidden/>
          </w:rPr>
          <w:t>39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7" w:history="1">
        <w:r w:rsidR="00AC38CA" w:rsidRPr="00C63480">
          <w:rPr>
            <w:rStyle w:val="Hyperlink"/>
            <w:noProof/>
          </w:rPr>
          <w:t>Fig. 4.1: Puntos WAVEWATCH III cercanos a la isla de Oahu.</w:t>
        </w:r>
        <w:r w:rsidR="00AC38CA">
          <w:rPr>
            <w:noProof/>
            <w:webHidden/>
          </w:rPr>
          <w:tab/>
        </w:r>
        <w:r>
          <w:rPr>
            <w:noProof/>
            <w:webHidden/>
          </w:rPr>
          <w:fldChar w:fldCharType="begin"/>
        </w:r>
        <w:r w:rsidR="00AC38CA">
          <w:rPr>
            <w:noProof/>
            <w:webHidden/>
          </w:rPr>
          <w:instrText xml:space="preserve"> PAGEREF _Toc266258647 \h </w:instrText>
        </w:r>
        <w:r>
          <w:rPr>
            <w:noProof/>
            <w:webHidden/>
          </w:rPr>
        </w:r>
        <w:r>
          <w:rPr>
            <w:noProof/>
            <w:webHidden/>
          </w:rPr>
          <w:fldChar w:fldCharType="separate"/>
        </w:r>
        <w:r w:rsidR="00AC38CA">
          <w:rPr>
            <w:noProof/>
            <w:webHidden/>
          </w:rPr>
          <w:t>41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8" w:history="1">
        <w:r w:rsidR="00AC38CA" w:rsidRPr="00C63480">
          <w:rPr>
            <w:rStyle w:val="Hyperlink"/>
            <w:noProof/>
          </w:rPr>
          <w:t>Tabla 4.2: Resultados de evaluaciones para determinar el punto del modelo WAVEWATCH III óptimo para el pronóstico de cada ola.</w:t>
        </w:r>
        <w:r w:rsidR="00AC38CA">
          <w:rPr>
            <w:noProof/>
            <w:webHidden/>
          </w:rPr>
          <w:tab/>
        </w:r>
        <w:r>
          <w:rPr>
            <w:noProof/>
            <w:webHidden/>
          </w:rPr>
          <w:fldChar w:fldCharType="begin"/>
        </w:r>
        <w:r w:rsidR="00AC38CA">
          <w:rPr>
            <w:noProof/>
            <w:webHidden/>
          </w:rPr>
          <w:instrText xml:space="preserve"> PAGEREF _Toc266258648 \h </w:instrText>
        </w:r>
        <w:r>
          <w:rPr>
            <w:noProof/>
            <w:webHidden/>
          </w:rPr>
        </w:r>
        <w:r>
          <w:rPr>
            <w:noProof/>
            <w:webHidden/>
          </w:rPr>
          <w:fldChar w:fldCharType="separate"/>
        </w:r>
        <w:r w:rsidR="00AC38CA">
          <w:rPr>
            <w:noProof/>
            <w:webHidden/>
          </w:rPr>
          <w:t>42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9" w:history="1">
        <w:r w:rsidR="00AC38CA" w:rsidRPr="00C63480">
          <w:rPr>
            <w:rStyle w:val="Hyperlink"/>
            <w:noProof/>
          </w:rPr>
          <w:t>Fig. 4.2: Correlación de un clasificador no lineal para diferentes tamaños de conjuntos de entrenamiento en las diferentes olas analizadas.</w:t>
        </w:r>
        <w:r w:rsidR="00AC38CA">
          <w:rPr>
            <w:noProof/>
            <w:webHidden/>
          </w:rPr>
          <w:tab/>
        </w:r>
        <w:r>
          <w:rPr>
            <w:noProof/>
            <w:webHidden/>
          </w:rPr>
          <w:fldChar w:fldCharType="begin"/>
        </w:r>
        <w:r w:rsidR="00AC38CA">
          <w:rPr>
            <w:noProof/>
            <w:webHidden/>
          </w:rPr>
          <w:instrText xml:space="preserve"> PAGEREF _Toc266258649 \h </w:instrText>
        </w:r>
        <w:r>
          <w:rPr>
            <w:noProof/>
            <w:webHidden/>
          </w:rPr>
        </w:r>
        <w:r>
          <w:rPr>
            <w:noProof/>
            <w:webHidden/>
          </w:rPr>
          <w:fldChar w:fldCharType="separate"/>
        </w:r>
        <w:r w:rsidR="00AC38CA">
          <w:rPr>
            <w:noProof/>
            <w:webHidden/>
          </w:rPr>
          <w:t>43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0" w:history="1">
        <w:r w:rsidR="00AC38CA" w:rsidRPr="00C63480">
          <w:rPr>
            <w:rStyle w:val="Hyperlink"/>
            <w:noProof/>
          </w:rPr>
          <w:t>Fig. 4.3: MAE de un clasificador no lineal para diferentes tamaños de conjuntos de entrenamiento en las diferentes olas analizadas.</w:t>
        </w:r>
        <w:r w:rsidR="00AC38CA">
          <w:rPr>
            <w:noProof/>
            <w:webHidden/>
          </w:rPr>
          <w:tab/>
        </w:r>
        <w:r>
          <w:rPr>
            <w:noProof/>
            <w:webHidden/>
          </w:rPr>
          <w:fldChar w:fldCharType="begin"/>
        </w:r>
        <w:r w:rsidR="00AC38CA">
          <w:rPr>
            <w:noProof/>
            <w:webHidden/>
          </w:rPr>
          <w:instrText xml:space="preserve"> PAGEREF _Toc266258650 \h </w:instrText>
        </w:r>
        <w:r>
          <w:rPr>
            <w:noProof/>
            <w:webHidden/>
          </w:rPr>
        </w:r>
        <w:r>
          <w:rPr>
            <w:noProof/>
            <w:webHidden/>
          </w:rPr>
          <w:fldChar w:fldCharType="separate"/>
        </w:r>
        <w:r w:rsidR="00AC38CA">
          <w:rPr>
            <w:noProof/>
            <w:webHidden/>
          </w:rPr>
          <w:t>43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1" w:history="1">
        <w:r w:rsidR="00AC38CA" w:rsidRPr="00C63480">
          <w:rPr>
            <w:rStyle w:val="Hyperlink"/>
            <w:noProof/>
          </w:rPr>
          <w:t>Fig. 4.4: Correlación de un clasificador no lineal para diferentes tamaños de conjuntos de entrenamiento en las diferentes olas analizadas.</w:t>
        </w:r>
        <w:r w:rsidR="00AC38CA">
          <w:rPr>
            <w:noProof/>
            <w:webHidden/>
          </w:rPr>
          <w:tab/>
        </w:r>
        <w:r>
          <w:rPr>
            <w:noProof/>
            <w:webHidden/>
          </w:rPr>
          <w:fldChar w:fldCharType="begin"/>
        </w:r>
        <w:r w:rsidR="00AC38CA">
          <w:rPr>
            <w:noProof/>
            <w:webHidden/>
          </w:rPr>
          <w:instrText xml:space="preserve"> PAGEREF _Toc266258651 \h </w:instrText>
        </w:r>
        <w:r>
          <w:rPr>
            <w:noProof/>
            <w:webHidden/>
          </w:rPr>
        </w:r>
        <w:r>
          <w:rPr>
            <w:noProof/>
            <w:webHidden/>
          </w:rPr>
          <w:fldChar w:fldCharType="separate"/>
        </w:r>
        <w:r w:rsidR="00AC38CA">
          <w:rPr>
            <w:noProof/>
            <w:webHidden/>
          </w:rPr>
          <w:t>44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2" w:history="1">
        <w:r w:rsidR="00AC38CA" w:rsidRPr="00C63480">
          <w:rPr>
            <w:rStyle w:val="Hyperlink"/>
            <w:noProof/>
          </w:rPr>
          <w:t>Fig. 4.5: MAE de un clasificador no lineal para diferentes tamaños de conjuntos de entrenamiento en las diferentes olas analizadas</w:t>
        </w:r>
        <w:r w:rsidR="00AC38CA">
          <w:rPr>
            <w:noProof/>
            <w:webHidden/>
          </w:rPr>
          <w:tab/>
        </w:r>
        <w:r>
          <w:rPr>
            <w:noProof/>
            <w:webHidden/>
          </w:rPr>
          <w:fldChar w:fldCharType="begin"/>
        </w:r>
        <w:r w:rsidR="00AC38CA">
          <w:rPr>
            <w:noProof/>
            <w:webHidden/>
          </w:rPr>
          <w:instrText xml:space="preserve"> PAGEREF _Toc266258652 \h </w:instrText>
        </w:r>
        <w:r>
          <w:rPr>
            <w:noProof/>
            <w:webHidden/>
          </w:rPr>
        </w:r>
        <w:r>
          <w:rPr>
            <w:noProof/>
            <w:webHidden/>
          </w:rPr>
          <w:fldChar w:fldCharType="separate"/>
        </w:r>
        <w:r w:rsidR="00AC38CA">
          <w:rPr>
            <w:noProof/>
            <w:webHidden/>
          </w:rPr>
          <w:t>44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3" w:history="1">
        <w:r w:rsidR="00AC38CA" w:rsidRPr="00C63480">
          <w:rPr>
            <w:rStyle w:val="Hyperlink"/>
            <w:noProof/>
          </w:rPr>
          <w:t>Tabla 4.3: Resultados generales de pruebas sobre la ola “Ala Moana”</w:t>
        </w:r>
        <w:r w:rsidR="00AC38CA">
          <w:rPr>
            <w:noProof/>
            <w:webHidden/>
          </w:rPr>
          <w:tab/>
        </w:r>
        <w:r>
          <w:rPr>
            <w:noProof/>
            <w:webHidden/>
          </w:rPr>
          <w:fldChar w:fldCharType="begin"/>
        </w:r>
        <w:r w:rsidR="00AC38CA">
          <w:rPr>
            <w:noProof/>
            <w:webHidden/>
          </w:rPr>
          <w:instrText xml:space="preserve"> PAGEREF _Toc266258653 \h </w:instrText>
        </w:r>
        <w:r>
          <w:rPr>
            <w:noProof/>
            <w:webHidden/>
          </w:rPr>
        </w:r>
        <w:r>
          <w:rPr>
            <w:noProof/>
            <w:webHidden/>
          </w:rPr>
          <w:fldChar w:fldCharType="separate"/>
        </w:r>
        <w:r w:rsidR="00AC38CA">
          <w:rPr>
            <w:noProof/>
            <w:webHidden/>
          </w:rPr>
          <w:t>46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4" w:history="1">
        <w:r w:rsidR="00AC38CA" w:rsidRPr="00C63480">
          <w:rPr>
            <w:rStyle w:val="Hyperlink"/>
            <w:noProof/>
          </w:rPr>
          <w:t>Tabla 4.4: Resultados generales de pruebas sobre la ola “Diamond Head”</w:t>
        </w:r>
        <w:r w:rsidR="00AC38CA">
          <w:rPr>
            <w:noProof/>
            <w:webHidden/>
          </w:rPr>
          <w:tab/>
        </w:r>
        <w:r>
          <w:rPr>
            <w:noProof/>
            <w:webHidden/>
          </w:rPr>
          <w:fldChar w:fldCharType="begin"/>
        </w:r>
        <w:r w:rsidR="00AC38CA">
          <w:rPr>
            <w:noProof/>
            <w:webHidden/>
          </w:rPr>
          <w:instrText xml:space="preserve"> PAGEREF _Toc266258654 \h </w:instrText>
        </w:r>
        <w:r>
          <w:rPr>
            <w:noProof/>
            <w:webHidden/>
          </w:rPr>
        </w:r>
        <w:r>
          <w:rPr>
            <w:noProof/>
            <w:webHidden/>
          </w:rPr>
          <w:fldChar w:fldCharType="separate"/>
        </w:r>
        <w:r w:rsidR="00AC38CA">
          <w:rPr>
            <w:noProof/>
            <w:webHidden/>
          </w:rPr>
          <w:t>47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5" w:history="1">
        <w:r w:rsidR="00AC38CA" w:rsidRPr="00C63480">
          <w:rPr>
            <w:rStyle w:val="Hyperlink"/>
            <w:noProof/>
          </w:rPr>
          <w:t>Tabla 4.5: Resultados generales de pruebas sobre la ola “Sunset”</w:t>
        </w:r>
        <w:r w:rsidR="00AC38CA">
          <w:rPr>
            <w:noProof/>
            <w:webHidden/>
          </w:rPr>
          <w:tab/>
        </w:r>
        <w:r>
          <w:rPr>
            <w:noProof/>
            <w:webHidden/>
          </w:rPr>
          <w:fldChar w:fldCharType="begin"/>
        </w:r>
        <w:r w:rsidR="00AC38CA">
          <w:rPr>
            <w:noProof/>
            <w:webHidden/>
          </w:rPr>
          <w:instrText xml:space="preserve"> PAGEREF _Toc266258655 \h </w:instrText>
        </w:r>
        <w:r>
          <w:rPr>
            <w:noProof/>
            <w:webHidden/>
          </w:rPr>
        </w:r>
        <w:r>
          <w:rPr>
            <w:noProof/>
            <w:webHidden/>
          </w:rPr>
          <w:fldChar w:fldCharType="separate"/>
        </w:r>
        <w:r w:rsidR="00AC38CA">
          <w:rPr>
            <w:noProof/>
            <w:webHidden/>
          </w:rPr>
          <w:t>48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6" w:history="1">
        <w:r w:rsidR="00AC38CA" w:rsidRPr="00C63480">
          <w:rPr>
            <w:rStyle w:val="Hyperlink"/>
            <w:noProof/>
          </w:rPr>
          <w:t>Tabla 4.6: Resultados generales de pruebas sobre la ola “Makapuu”</w:t>
        </w:r>
        <w:r w:rsidR="00AC38CA">
          <w:rPr>
            <w:noProof/>
            <w:webHidden/>
          </w:rPr>
          <w:tab/>
        </w:r>
        <w:r>
          <w:rPr>
            <w:noProof/>
            <w:webHidden/>
          </w:rPr>
          <w:fldChar w:fldCharType="begin"/>
        </w:r>
        <w:r w:rsidR="00AC38CA">
          <w:rPr>
            <w:noProof/>
            <w:webHidden/>
          </w:rPr>
          <w:instrText xml:space="preserve"> PAGEREF _Toc266258656 \h </w:instrText>
        </w:r>
        <w:r>
          <w:rPr>
            <w:noProof/>
            <w:webHidden/>
          </w:rPr>
        </w:r>
        <w:r>
          <w:rPr>
            <w:noProof/>
            <w:webHidden/>
          </w:rPr>
          <w:fldChar w:fldCharType="separate"/>
        </w:r>
        <w:r w:rsidR="00AC38CA">
          <w:rPr>
            <w:noProof/>
            <w:webHidden/>
          </w:rPr>
          <w:t>49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7" w:history="1">
        <w:r w:rsidR="00AC38CA" w:rsidRPr="00C63480">
          <w:rPr>
            <w:rStyle w:val="Hyperlink"/>
            <w:noProof/>
          </w:rPr>
          <w:t>Tabla 4.7: Resultados generales de pruebas sobre la ola “Makaha”</w:t>
        </w:r>
        <w:r w:rsidR="00AC38CA">
          <w:rPr>
            <w:noProof/>
            <w:webHidden/>
          </w:rPr>
          <w:tab/>
        </w:r>
        <w:r>
          <w:rPr>
            <w:noProof/>
            <w:webHidden/>
          </w:rPr>
          <w:fldChar w:fldCharType="begin"/>
        </w:r>
        <w:r w:rsidR="00AC38CA">
          <w:rPr>
            <w:noProof/>
            <w:webHidden/>
          </w:rPr>
          <w:instrText xml:space="preserve"> PAGEREF _Toc266258657 \h </w:instrText>
        </w:r>
        <w:r>
          <w:rPr>
            <w:noProof/>
            <w:webHidden/>
          </w:rPr>
        </w:r>
        <w:r>
          <w:rPr>
            <w:noProof/>
            <w:webHidden/>
          </w:rPr>
          <w:fldChar w:fldCharType="separate"/>
        </w:r>
        <w:r w:rsidR="00AC38CA">
          <w:rPr>
            <w:noProof/>
            <w:webHidden/>
          </w:rPr>
          <w:t>50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8" w:history="1">
        <w:r w:rsidR="00AC38CA" w:rsidRPr="00C63480">
          <w:rPr>
            <w:rStyle w:val="Hyperlink"/>
            <w:noProof/>
            <w:lang w:val="es-ES"/>
          </w:rPr>
          <w:t>Fig. 4.6: Localización Sunset, Oahu, Hawái.</w:t>
        </w:r>
        <w:r w:rsidR="00AC38CA">
          <w:rPr>
            <w:noProof/>
            <w:webHidden/>
          </w:rPr>
          <w:tab/>
        </w:r>
        <w:r>
          <w:rPr>
            <w:noProof/>
            <w:webHidden/>
          </w:rPr>
          <w:fldChar w:fldCharType="begin"/>
        </w:r>
        <w:r w:rsidR="00AC38CA">
          <w:rPr>
            <w:noProof/>
            <w:webHidden/>
          </w:rPr>
          <w:instrText xml:space="preserve"> PAGEREF _Toc266258658 \h </w:instrText>
        </w:r>
        <w:r>
          <w:rPr>
            <w:noProof/>
            <w:webHidden/>
          </w:rPr>
        </w:r>
        <w:r>
          <w:rPr>
            <w:noProof/>
            <w:webHidden/>
          </w:rPr>
          <w:fldChar w:fldCharType="separate"/>
        </w:r>
        <w:r w:rsidR="00AC38CA">
          <w:rPr>
            <w:noProof/>
            <w:webHidden/>
          </w:rPr>
          <w:t>51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9" w:history="1">
        <w:r w:rsidR="00AC38CA" w:rsidRPr="00C63480">
          <w:rPr>
            <w:rStyle w:val="Hyperlink"/>
            <w:noProof/>
            <w:lang w:val="es-ES"/>
          </w:rPr>
          <w:t>Tabla 4.8: Correlación en Sunset.</w:t>
        </w:r>
        <w:r w:rsidR="00AC38CA">
          <w:rPr>
            <w:noProof/>
            <w:webHidden/>
          </w:rPr>
          <w:tab/>
        </w:r>
        <w:r>
          <w:rPr>
            <w:noProof/>
            <w:webHidden/>
          </w:rPr>
          <w:fldChar w:fldCharType="begin"/>
        </w:r>
        <w:r w:rsidR="00AC38CA">
          <w:rPr>
            <w:noProof/>
            <w:webHidden/>
          </w:rPr>
          <w:instrText xml:space="preserve"> PAGEREF _Toc266258659 \h </w:instrText>
        </w:r>
        <w:r>
          <w:rPr>
            <w:noProof/>
            <w:webHidden/>
          </w:rPr>
        </w:r>
        <w:r>
          <w:rPr>
            <w:noProof/>
            <w:webHidden/>
          </w:rPr>
          <w:fldChar w:fldCharType="separate"/>
        </w:r>
        <w:r w:rsidR="00AC38CA">
          <w:rPr>
            <w:noProof/>
            <w:webHidden/>
          </w:rPr>
          <w:t>52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0" w:history="1">
        <w:r w:rsidR="00AC38CA" w:rsidRPr="00C63480">
          <w:rPr>
            <w:rStyle w:val="Hyperlink"/>
            <w:noProof/>
            <w:lang w:val="es-ES"/>
          </w:rPr>
          <w:t>Tabla 4.9: MAE en Sunset.</w:t>
        </w:r>
        <w:r w:rsidR="00AC38CA">
          <w:rPr>
            <w:noProof/>
            <w:webHidden/>
          </w:rPr>
          <w:tab/>
        </w:r>
        <w:r>
          <w:rPr>
            <w:noProof/>
            <w:webHidden/>
          </w:rPr>
          <w:fldChar w:fldCharType="begin"/>
        </w:r>
        <w:r w:rsidR="00AC38CA">
          <w:rPr>
            <w:noProof/>
            <w:webHidden/>
          </w:rPr>
          <w:instrText xml:space="preserve"> PAGEREF _Toc266258660 \h </w:instrText>
        </w:r>
        <w:r>
          <w:rPr>
            <w:noProof/>
            <w:webHidden/>
          </w:rPr>
        </w:r>
        <w:r>
          <w:rPr>
            <w:noProof/>
            <w:webHidden/>
          </w:rPr>
          <w:fldChar w:fldCharType="separate"/>
        </w:r>
        <w:r w:rsidR="00AC38CA">
          <w:rPr>
            <w:noProof/>
            <w:webHidden/>
          </w:rPr>
          <w:t>52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1" w:history="1">
        <w:r w:rsidR="00AC38CA" w:rsidRPr="00C63480">
          <w:rPr>
            <w:rStyle w:val="Hyperlink"/>
            <w:noProof/>
            <w:lang w:val="es-ES"/>
          </w:rPr>
          <w:t>Fig. 4.7: Altura de ola predicha en Sunset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_Toc266258661 \h </w:instrText>
        </w:r>
        <w:r>
          <w:rPr>
            <w:noProof/>
            <w:webHidden/>
          </w:rPr>
        </w:r>
        <w:r>
          <w:rPr>
            <w:noProof/>
            <w:webHidden/>
          </w:rPr>
          <w:fldChar w:fldCharType="separate"/>
        </w:r>
        <w:r w:rsidR="00AC38CA">
          <w:rPr>
            <w:noProof/>
            <w:webHidden/>
          </w:rPr>
          <w:t>53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2" w:history="1">
        <w:r w:rsidR="00AC38CA" w:rsidRPr="00C63480">
          <w:rPr>
            <w:rStyle w:val="Hyperlink"/>
            <w:noProof/>
            <w:lang w:val="es-ES"/>
          </w:rPr>
          <w:t>Fig. 4.8: Altura de la ola predicha en Sunset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_Toc266258662 \h </w:instrText>
        </w:r>
        <w:r>
          <w:rPr>
            <w:noProof/>
            <w:webHidden/>
          </w:rPr>
        </w:r>
        <w:r>
          <w:rPr>
            <w:noProof/>
            <w:webHidden/>
          </w:rPr>
          <w:fldChar w:fldCharType="separate"/>
        </w:r>
        <w:r w:rsidR="00AC38CA">
          <w:rPr>
            <w:noProof/>
            <w:webHidden/>
          </w:rPr>
          <w:t>53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3" w:history="1">
        <w:r w:rsidR="00AC38CA" w:rsidRPr="00C63480">
          <w:rPr>
            <w:rStyle w:val="Hyperlink"/>
            <w:noProof/>
            <w:lang w:val="es-ES"/>
          </w:rPr>
          <w:t>Fig. 4.9: Grafico de dispersión (en base a la altura de las olas) en Sunset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_Toc266258663 \h </w:instrText>
        </w:r>
        <w:r>
          <w:rPr>
            <w:noProof/>
            <w:webHidden/>
          </w:rPr>
        </w:r>
        <w:r>
          <w:rPr>
            <w:noProof/>
            <w:webHidden/>
          </w:rPr>
          <w:fldChar w:fldCharType="separate"/>
        </w:r>
        <w:r w:rsidR="00AC38CA">
          <w:rPr>
            <w:noProof/>
            <w:webHidden/>
          </w:rPr>
          <w:t>54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4" w:history="1">
        <w:r w:rsidR="00AC38CA" w:rsidRPr="00C63480">
          <w:rPr>
            <w:rStyle w:val="Hyperlink"/>
            <w:noProof/>
            <w:lang w:val="es-ES"/>
          </w:rPr>
          <w:t>Fig. 4.10: Grafico de dispersión (en base a la altura de las olas) en Sunset entre las predicciones de SVM y las observaciones costeras.</w:t>
        </w:r>
        <w:r w:rsidR="00AC38CA">
          <w:rPr>
            <w:noProof/>
            <w:webHidden/>
          </w:rPr>
          <w:tab/>
        </w:r>
        <w:r>
          <w:rPr>
            <w:noProof/>
            <w:webHidden/>
          </w:rPr>
          <w:fldChar w:fldCharType="begin"/>
        </w:r>
        <w:r w:rsidR="00AC38CA">
          <w:rPr>
            <w:noProof/>
            <w:webHidden/>
          </w:rPr>
          <w:instrText xml:space="preserve"> PAGEREF _Toc266258664 \h </w:instrText>
        </w:r>
        <w:r>
          <w:rPr>
            <w:noProof/>
            <w:webHidden/>
          </w:rPr>
        </w:r>
        <w:r>
          <w:rPr>
            <w:noProof/>
            <w:webHidden/>
          </w:rPr>
          <w:fldChar w:fldCharType="separate"/>
        </w:r>
        <w:r w:rsidR="00AC38CA">
          <w:rPr>
            <w:noProof/>
            <w:webHidden/>
          </w:rPr>
          <w:t>54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5" w:history="1">
        <w:r w:rsidR="00AC38CA" w:rsidRPr="00C63480">
          <w:rPr>
            <w:rStyle w:val="Hyperlink"/>
            <w:noProof/>
            <w:lang w:val="es-ES"/>
          </w:rPr>
          <w:t>Fig. 4.11: Localización Ala Moana, Oahu, Hawái.</w:t>
        </w:r>
        <w:r w:rsidR="00AC38CA">
          <w:rPr>
            <w:noProof/>
            <w:webHidden/>
          </w:rPr>
          <w:tab/>
        </w:r>
        <w:r>
          <w:rPr>
            <w:noProof/>
            <w:webHidden/>
          </w:rPr>
          <w:fldChar w:fldCharType="begin"/>
        </w:r>
        <w:r w:rsidR="00AC38CA">
          <w:rPr>
            <w:noProof/>
            <w:webHidden/>
          </w:rPr>
          <w:instrText xml:space="preserve"> PAGEREF _Toc266258665 \h </w:instrText>
        </w:r>
        <w:r>
          <w:rPr>
            <w:noProof/>
            <w:webHidden/>
          </w:rPr>
        </w:r>
        <w:r>
          <w:rPr>
            <w:noProof/>
            <w:webHidden/>
          </w:rPr>
          <w:fldChar w:fldCharType="separate"/>
        </w:r>
        <w:r w:rsidR="00AC38CA">
          <w:rPr>
            <w:noProof/>
            <w:webHidden/>
          </w:rPr>
          <w:t>55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6" w:history="1">
        <w:r w:rsidR="00AC38CA" w:rsidRPr="00C63480">
          <w:rPr>
            <w:rStyle w:val="Hyperlink"/>
            <w:noProof/>
            <w:lang w:val="es-ES"/>
          </w:rPr>
          <w:t>Tabla 4.10: Correlación en Ala Moana.</w:t>
        </w:r>
        <w:r w:rsidR="00AC38CA">
          <w:rPr>
            <w:noProof/>
            <w:webHidden/>
          </w:rPr>
          <w:tab/>
        </w:r>
        <w:r>
          <w:rPr>
            <w:noProof/>
            <w:webHidden/>
          </w:rPr>
          <w:fldChar w:fldCharType="begin"/>
        </w:r>
        <w:r w:rsidR="00AC38CA">
          <w:rPr>
            <w:noProof/>
            <w:webHidden/>
          </w:rPr>
          <w:instrText xml:space="preserve"> PAGEREF _Toc266258666 \h </w:instrText>
        </w:r>
        <w:r>
          <w:rPr>
            <w:noProof/>
            <w:webHidden/>
          </w:rPr>
        </w:r>
        <w:r>
          <w:rPr>
            <w:noProof/>
            <w:webHidden/>
          </w:rPr>
          <w:fldChar w:fldCharType="separate"/>
        </w:r>
        <w:r w:rsidR="00AC38CA">
          <w:rPr>
            <w:noProof/>
            <w:webHidden/>
          </w:rPr>
          <w:t>55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7" w:history="1">
        <w:r w:rsidR="00AC38CA" w:rsidRPr="00C63480">
          <w:rPr>
            <w:rStyle w:val="Hyperlink"/>
            <w:noProof/>
            <w:lang w:val="es-ES"/>
          </w:rPr>
          <w:t>Tabla 4.11: MAE en Ala Moana.</w:t>
        </w:r>
        <w:r w:rsidR="00AC38CA">
          <w:rPr>
            <w:noProof/>
            <w:webHidden/>
          </w:rPr>
          <w:tab/>
        </w:r>
        <w:r>
          <w:rPr>
            <w:noProof/>
            <w:webHidden/>
          </w:rPr>
          <w:fldChar w:fldCharType="begin"/>
        </w:r>
        <w:r w:rsidR="00AC38CA">
          <w:rPr>
            <w:noProof/>
            <w:webHidden/>
          </w:rPr>
          <w:instrText xml:space="preserve"> PAGEREF _Toc266258667 \h </w:instrText>
        </w:r>
        <w:r>
          <w:rPr>
            <w:noProof/>
            <w:webHidden/>
          </w:rPr>
        </w:r>
        <w:r>
          <w:rPr>
            <w:noProof/>
            <w:webHidden/>
          </w:rPr>
          <w:fldChar w:fldCharType="separate"/>
        </w:r>
        <w:r w:rsidR="00AC38CA">
          <w:rPr>
            <w:noProof/>
            <w:webHidden/>
          </w:rPr>
          <w:t>55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8" w:history="1">
        <w:r w:rsidR="00AC38CA" w:rsidRPr="00C63480">
          <w:rPr>
            <w:rStyle w:val="Hyperlink"/>
            <w:noProof/>
            <w:lang w:val="es-ES"/>
          </w:rPr>
          <w:t>Fig. 4.12: Altura de ola predicha en Ala Moana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_Toc266258668 \h </w:instrText>
        </w:r>
        <w:r>
          <w:rPr>
            <w:noProof/>
            <w:webHidden/>
          </w:rPr>
        </w:r>
        <w:r>
          <w:rPr>
            <w:noProof/>
            <w:webHidden/>
          </w:rPr>
          <w:fldChar w:fldCharType="separate"/>
        </w:r>
        <w:r w:rsidR="00AC38CA">
          <w:rPr>
            <w:noProof/>
            <w:webHidden/>
          </w:rPr>
          <w:t>57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9" w:history="1">
        <w:r w:rsidR="00AC38CA" w:rsidRPr="00C63480">
          <w:rPr>
            <w:rStyle w:val="Hyperlink"/>
            <w:noProof/>
            <w:lang w:val="es-ES"/>
          </w:rPr>
          <w:t>Fig. 4.13: Altura de la ola predicha en Ala Moana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_Toc266258669 \h </w:instrText>
        </w:r>
        <w:r>
          <w:rPr>
            <w:noProof/>
            <w:webHidden/>
          </w:rPr>
        </w:r>
        <w:r>
          <w:rPr>
            <w:noProof/>
            <w:webHidden/>
          </w:rPr>
          <w:fldChar w:fldCharType="separate"/>
        </w:r>
        <w:r w:rsidR="00AC38CA">
          <w:rPr>
            <w:noProof/>
            <w:webHidden/>
          </w:rPr>
          <w:t>57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0" w:history="1">
        <w:r w:rsidR="00AC38CA" w:rsidRPr="00C63480">
          <w:rPr>
            <w:rStyle w:val="Hyperlink"/>
            <w:noProof/>
            <w:lang w:val="es-ES"/>
          </w:rPr>
          <w:t>Fig. 4.14: Grafico de dispersión (en base a la altura de las olas) en Ala Moana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_Toc266258670 \h </w:instrText>
        </w:r>
        <w:r>
          <w:rPr>
            <w:noProof/>
            <w:webHidden/>
          </w:rPr>
        </w:r>
        <w:r>
          <w:rPr>
            <w:noProof/>
            <w:webHidden/>
          </w:rPr>
          <w:fldChar w:fldCharType="separate"/>
        </w:r>
        <w:r w:rsidR="00AC38CA">
          <w:rPr>
            <w:noProof/>
            <w:webHidden/>
          </w:rPr>
          <w:t>58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1" w:history="1">
        <w:r w:rsidR="00AC38CA" w:rsidRPr="00C63480">
          <w:rPr>
            <w:rStyle w:val="Hyperlink"/>
            <w:noProof/>
            <w:lang w:val="es-ES"/>
          </w:rPr>
          <w:t>Fig. 4.15: Grafico de dispersión (en base a la altura de las olas) en Ala Moana entre las predicciones de SVM y las observaciones costeras.</w:t>
        </w:r>
        <w:r w:rsidR="00AC38CA">
          <w:rPr>
            <w:noProof/>
            <w:webHidden/>
          </w:rPr>
          <w:tab/>
        </w:r>
        <w:r>
          <w:rPr>
            <w:noProof/>
            <w:webHidden/>
          </w:rPr>
          <w:fldChar w:fldCharType="begin"/>
        </w:r>
        <w:r w:rsidR="00AC38CA">
          <w:rPr>
            <w:noProof/>
            <w:webHidden/>
          </w:rPr>
          <w:instrText xml:space="preserve"> PAGEREF _Toc266258671 \h </w:instrText>
        </w:r>
        <w:r>
          <w:rPr>
            <w:noProof/>
            <w:webHidden/>
          </w:rPr>
        </w:r>
        <w:r>
          <w:rPr>
            <w:noProof/>
            <w:webHidden/>
          </w:rPr>
          <w:fldChar w:fldCharType="separate"/>
        </w:r>
        <w:r w:rsidR="00AC38CA">
          <w:rPr>
            <w:noProof/>
            <w:webHidden/>
          </w:rPr>
          <w:t>58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2" w:history="1">
        <w:r w:rsidR="00AC38CA" w:rsidRPr="00C63480">
          <w:rPr>
            <w:rStyle w:val="Hyperlink"/>
            <w:noProof/>
            <w:lang w:val="es-ES"/>
          </w:rPr>
          <w:t>Tabla 4.12: Correlación en Diamond Head.</w:t>
        </w:r>
        <w:r w:rsidR="00AC38CA">
          <w:rPr>
            <w:noProof/>
            <w:webHidden/>
          </w:rPr>
          <w:tab/>
        </w:r>
        <w:r>
          <w:rPr>
            <w:noProof/>
            <w:webHidden/>
          </w:rPr>
          <w:fldChar w:fldCharType="begin"/>
        </w:r>
        <w:r w:rsidR="00AC38CA">
          <w:rPr>
            <w:noProof/>
            <w:webHidden/>
          </w:rPr>
          <w:instrText xml:space="preserve"> PAGEREF _Toc266258672 \h </w:instrText>
        </w:r>
        <w:r>
          <w:rPr>
            <w:noProof/>
            <w:webHidden/>
          </w:rPr>
        </w:r>
        <w:r>
          <w:rPr>
            <w:noProof/>
            <w:webHidden/>
          </w:rPr>
          <w:fldChar w:fldCharType="separate"/>
        </w:r>
        <w:r w:rsidR="00AC38CA">
          <w:rPr>
            <w:noProof/>
            <w:webHidden/>
          </w:rPr>
          <w:t>59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3" w:history="1">
        <w:r w:rsidR="00AC38CA" w:rsidRPr="00C63480">
          <w:rPr>
            <w:rStyle w:val="Hyperlink"/>
            <w:noProof/>
            <w:lang w:val="es-ES"/>
          </w:rPr>
          <w:t>Tabla 4.13: MAE en Diamond Head.</w:t>
        </w:r>
        <w:r w:rsidR="00AC38CA">
          <w:rPr>
            <w:noProof/>
            <w:webHidden/>
          </w:rPr>
          <w:tab/>
        </w:r>
        <w:r>
          <w:rPr>
            <w:noProof/>
            <w:webHidden/>
          </w:rPr>
          <w:fldChar w:fldCharType="begin"/>
        </w:r>
        <w:r w:rsidR="00AC38CA">
          <w:rPr>
            <w:noProof/>
            <w:webHidden/>
          </w:rPr>
          <w:instrText xml:space="preserve"> PAGEREF _Toc266258673 \h </w:instrText>
        </w:r>
        <w:r>
          <w:rPr>
            <w:noProof/>
            <w:webHidden/>
          </w:rPr>
        </w:r>
        <w:r>
          <w:rPr>
            <w:noProof/>
            <w:webHidden/>
          </w:rPr>
          <w:fldChar w:fldCharType="separate"/>
        </w:r>
        <w:r w:rsidR="00AC38CA">
          <w:rPr>
            <w:noProof/>
            <w:webHidden/>
          </w:rPr>
          <w:t>59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4" w:history="1">
        <w:r w:rsidR="00AC38CA" w:rsidRPr="00C63480">
          <w:rPr>
            <w:rStyle w:val="Hyperlink"/>
            <w:noProof/>
            <w:lang w:val="es-ES"/>
          </w:rPr>
          <w:t>Fig. 4.17: Altura de ola predicha en Diamond Head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_Toc266258674 \h </w:instrText>
        </w:r>
        <w:r>
          <w:rPr>
            <w:noProof/>
            <w:webHidden/>
          </w:rPr>
        </w:r>
        <w:r>
          <w:rPr>
            <w:noProof/>
            <w:webHidden/>
          </w:rPr>
          <w:fldChar w:fldCharType="separate"/>
        </w:r>
        <w:r w:rsidR="00AC38CA">
          <w:rPr>
            <w:noProof/>
            <w:webHidden/>
          </w:rPr>
          <w:t>60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5" w:history="1">
        <w:r w:rsidR="00AC38CA" w:rsidRPr="00C63480">
          <w:rPr>
            <w:rStyle w:val="Hyperlink"/>
            <w:noProof/>
            <w:lang w:val="es-ES"/>
          </w:rPr>
          <w:t>Fig. 4.18: Altura de la ola predicha en Diamond Head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_Toc266258675 \h </w:instrText>
        </w:r>
        <w:r>
          <w:rPr>
            <w:noProof/>
            <w:webHidden/>
          </w:rPr>
        </w:r>
        <w:r>
          <w:rPr>
            <w:noProof/>
            <w:webHidden/>
          </w:rPr>
          <w:fldChar w:fldCharType="separate"/>
        </w:r>
        <w:r w:rsidR="00AC38CA">
          <w:rPr>
            <w:noProof/>
            <w:webHidden/>
          </w:rPr>
          <w:t>60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6" w:history="1">
        <w:r w:rsidR="00AC38CA" w:rsidRPr="00C63480">
          <w:rPr>
            <w:rStyle w:val="Hyperlink"/>
            <w:noProof/>
            <w:lang w:val="es-ES"/>
          </w:rPr>
          <w:t>Fig. 4.19: Grafico de dispersión (en base a la altura de las olas) en Diamond Head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_Toc266258676 \h </w:instrText>
        </w:r>
        <w:r>
          <w:rPr>
            <w:noProof/>
            <w:webHidden/>
          </w:rPr>
        </w:r>
        <w:r>
          <w:rPr>
            <w:noProof/>
            <w:webHidden/>
          </w:rPr>
          <w:fldChar w:fldCharType="separate"/>
        </w:r>
        <w:r w:rsidR="00AC38CA">
          <w:rPr>
            <w:noProof/>
            <w:webHidden/>
          </w:rPr>
          <w:t>61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7" w:history="1">
        <w:r w:rsidR="00AC38CA" w:rsidRPr="00C63480">
          <w:rPr>
            <w:rStyle w:val="Hyperlink"/>
            <w:noProof/>
            <w:lang w:val="es-ES"/>
          </w:rPr>
          <w:t>Fig. 4.20: Grafico de dispersión (en base a la altura de las olas) en Diamond Head entre las predicciones de SVM y las observaciones costeras.</w:t>
        </w:r>
        <w:r w:rsidR="00AC38CA">
          <w:rPr>
            <w:noProof/>
            <w:webHidden/>
          </w:rPr>
          <w:tab/>
        </w:r>
        <w:r>
          <w:rPr>
            <w:noProof/>
            <w:webHidden/>
          </w:rPr>
          <w:fldChar w:fldCharType="begin"/>
        </w:r>
        <w:r w:rsidR="00AC38CA">
          <w:rPr>
            <w:noProof/>
            <w:webHidden/>
          </w:rPr>
          <w:instrText xml:space="preserve"> PAGEREF _Toc266258677 \h </w:instrText>
        </w:r>
        <w:r>
          <w:rPr>
            <w:noProof/>
            <w:webHidden/>
          </w:rPr>
        </w:r>
        <w:r>
          <w:rPr>
            <w:noProof/>
            <w:webHidden/>
          </w:rPr>
          <w:fldChar w:fldCharType="separate"/>
        </w:r>
        <w:r w:rsidR="00AC38CA">
          <w:rPr>
            <w:noProof/>
            <w:webHidden/>
          </w:rPr>
          <w:t>61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8" w:history="1">
        <w:r w:rsidR="00AC38CA" w:rsidRPr="00C63480">
          <w:rPr>
            <w:rStyle w:val="Hyperlink"/>
            <w:noProof/>
            <w:lang w:val="es-ES"/>
          </w:rPr>
          <w:t>Fig. 4.21: Localización Makapuu, Oahu, Hawái.</w:t>
        </w:r>
        <w:r w:rsidR="00AC38CA">
          <w:rPr>
            <w:noProof/>
            <w:webHidden/>
          </w:rPr>
          <w:tab/>
        </w:r>
        <w:r>
          <w:rPr>
            <w:noProof/>
            <w:webHidden/>
          </w:rPr>
          <w:fldChar w:fldCharType="begin"/>
        </w:r>
        <w:r w:rsidR="00AC38CA">
          <w:rPr>
            <w:noProof/>
            <w:webHidden/>
          </w:rPr>
          <w:instrText xml:space="preserve"> PAGEREF _Toc266258678 \h </w:instrText>
        </w:r>
        <w:r>
          <w:rPr>
            <w:noProof/>
            <w:webHidden/>
          </w:rPr>
        </w:r>
        <w:r>
          <w:rPr>
            <w:noProof/>
            <w:webHidden/>
          </w:rPr>
          <w:fldChar w:fldCharType="separate"/>
        </w:r>
        <w:r w:rsidR="00AC38CA">
          <w:rPr>
            <w:noProof/>
            <w:webHidden/>
          </w:rPr>
          <w:t>62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9" w:history="1">
        <w:r w:rsidR="00AC38CA" w:rsidRPr="00C63480">
          <w:rPr>
            <w:rStyle w:val="Hyperlink"/>
            <w:noProof/>
            <w:lang w:val="es-ES"/>
          </w:rPr>
          <w:t>Tabla 4.14: Correlación en Makapuu.</w:t>
        </w:r>
        <w:r w:rsidR="00AC38CA">
          <w:rPr>
            <w:noProof/>
            <w:webHidden/>
          </w:rPr>
          <w:tab/>
        </w:r>
        <w:r>
          <w:rPr>
            <w:noProof/>
            <w:webHidden/>
          </w:rPr>
          <w:fldChar w:fldCharType="begin"/>
        </w:r>
        <w:r w:rsidR="00AC38CA">
          <w:rPr>
            <w:noProof/>
            <w:webHidden/>
          </w:rPr>
          <w:instrText xml:space="preserve"> PAGEREF _Toc266258679 \h </w:instrText>
        </w:r>
        <w:r>
          <w:rPr>
            <w:noProof/>
            <w:webHidden/>
          </w:rPr>
        </w:r>
        <w:r>
          <w:rPr>
            <w:noProof/>
            <w:webHidden/>
          </w:rPr>
          <w:fldChar w:fldCharType="separate"/>
        </w:r>
        <w:r w:rsidR="00AC38CA">
          <w:rPr>
            <w:noProof/>
            <w:webHidden/>
          </w:rPr>
          <w:t>62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0" w:history="1">
        <w:r w:rsidR="00AC38CA" w:rsidRPr="00C63480">
          <w:rPr>
            <w:rStyle w:val="Hyperlink"/>
            <w:noProof/>
            <w:lang w:val="es-ES"/>
          </w:rPr>
          <w:t>Tabla 4.15: MAE en Makapuu.</w:t>
        </w:r>
        <w:r w:rsidR="00AC38CA">
          <w:rPr>
            <w:noProof/>
            <w:webHidden/>
          </w:rPr>
          <w:tab/>
        </w:r>
        <w:r>
          <w:rPr>
            <w:noProof/>
            <w:webHidden/>
          </w:rPr>
          <w:fldChar w:fldCharType="begin"/>
        </w:r>
        <w:r w:rsidR="00AC38CA">
          <w:rPr>
            <w:noProof/>
            <w:webHidden/>
          </w:rPr>
          <w:instrText xml:space="preserve"> PAGEREF _Toc266258680 \h </w:instrText>
        </w:r>
        <w:r>
          <w:rPr>
            <w:noProof/>
            <w:webHidden/>
          </w:rPr>
        </w:r>
        <w:r>
          <w:rPr>
            <w:noProof/>
            <w:webHidden/>
          </w:rPr>
          <w:fldChar w:fldCharType="separate"/>
        </w:r>
        <w:r w:rsidR="00AC38CA">
          <w:rPr>
            <w:noProof/>
            <w:webHidden/>
          </w:rPr>
          <w:t>62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1" w:history="1">
        <w:r w:rsidR="00AC38CA" w:rsidRPr="00C63480">
          <w:rPr>
            <w:rStyle w:val="Hyperlink"/>
            <w:noProof/>
            <w:lang w:val="es-ES"/>
          </w:rPr>
          <w:t>Fig. 4.22: Altura de ola predicha en Makapuu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_Toc266258681 \h </w:instrText>
        </w:r>
        <w:r>
          <w:rPr>
            <w:noProof/>
            <w:webHidden/>
          </w:rPr>
        </w:r>
        <w:r>
          <w:rPr>
            <w:noProof/>
            <w:webHidden/>
          </w:rPr>
          <w:fldChar w:fldCharType="separate"/>
        </w:r>
        <w:r w:rsidR="00AC38CA">
          <w:rPr>
            <w:noProof/>
            <w:webHidden/>
          </w:rPr>
          <w:t>63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2" w:history="1">
        <w:r w:rsidR="00AC38CA" w:rsidRPr="00C63480">
          <w:rPr>
            <w:rStyle w:val="Hyperlink"/>
            <w:noProof/>
            <w:lang w:val="es-ES"/>
          </w:rPr>
          <w:t>Fig. 4.23: Altura de la ola predicha en Makapuu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_Toc266258682 \h </w:instrText>
        </w:r>
        <w:r>
          <w:rPr>
            <w:noProof/>
            <w:webHidden/>
          </w:rPr>
        </w:r>
        <w:r>
          <w:rPr>
            <w:noProof/>
            <w:webHidden/>
          </w:rPr>
          <w:fldChar w:fldCharType="separate"/>
        </w:r>
        <w:r w:rsidR="00AC38CA">
          <w:rPr>
            <w:noProof/>
            <w:webHidden/>
          </w:rPr>
          <w:t>63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3" w:history="1">
        <w:r w:rsidR="00AC38CA" w:rsidRPr="00C63480">
          <w:rPr>
            <w:rStyle w:val="Hyperlink"/>
            <w:noProof/>
            <w:lang w:val="es-ES"/>
          </w:rPr>
          <w:t>Fig. 4.24: Gráfico de dispersión (en base a la altura de las olas) en Makapuu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_Toc266258683 \h </w:instrText>
        </w:r>
        <w:r>
          <w:rPr>
            <w:noProof/>
            <w:webHidden/>
          </w:rPr>
        </w:r>
        <w:r>
          <w:rPr>
            <w:noProof/>
            <w:webHidden/>
          </w:rPr>
          <w:fldChar w:fldCharType="separate"/>
        </w:r>
        <w:r w:rsidR="00AC38CA">
          <w:rPr>
            <w:noProof/>
            <w:webHidden/>
          </w:rPr>
          <w:t>64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4" w:history="1">
        <w:r w:rsidR="00AC38CA" w:rsidRPr="00C63480">
          <w:rPr>
            <w:rStyle w:val="Hyperlink"/>
            <w:noProof/>
            <w:lang w:val="es-ES"/>
          </w:rPr>
          <w:t>Fig. 4.25: Gráfico de dispersión (en base a la altura de las olas) en Makapuu entre las predicciones de SVM y las observaciones costeras.</w:t>
        </w:r>
        <w:r w:rsidR="00AC38CA">
          <w:rPr>
            <w:noProof/>
            <w:webHidden/>
          </w:rPr>
          <w:tab/>
        </w:r>
        <w:r>
          <w:rPr>
            <w:noProof/>
            <w:webHidden/>
          </w:rPr>
          <w:fldChar w:fldCharType="begin"/>
        </w:r>
        <w:r w:rsidR="00AC38CA">
          <w:rPr>
            <w:noProof/>
            <w:webHidden/>
          </w:rPr>
          <w:instrText xml:space="preserve"> PAGEREF _Toc266258684 \h </w:instrText>
        </w:r>
        <w:r>
          <w:rPr>
            <w:noProof/>
            <w:webHidden/>
          </w:rPr>
        </w:r>
        <w:r>
          <w:rPr>
            <w:noProof/>
            <w:webHidden/>
          </w:rPr>
          <w:fldChar w:fldCharType="separate"/>
        </w:r>
        <w:r w:rsidR="00AC38CA">
          <w:rPr>
            <w:noProof/>
            <w:webHidden/>
          </w:rPr>
          <w:t>64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5" w:history="1">
        <w:r w:rsidR="00AC38CA" w:rsidRPr="00C63480">
          <w:rPr>
            <w:rStyle w:val="Hyperlink"/>
            <w:noProof/>
            <w:lang w:val="es-ES"/>
          </w:rPr>
          <w:t>Fig. 4.26: Localización Makaha, Oahu, Hawái.</w:t>
        </w:r>
        <w:r w:rsidR="00AC38CA">
          <w:rPr>
            <w:noProof/>
            <w:webHidden/>
          </w:rPr>
          <w:tab/>
        </w:r>
        <w:r>
          <w:rPr>
            <w:noProof/>
            <w:webHidden/>
          </w:rPr>
          <w:fldChar w:fldCharType="begin"/>
        </w:r>
        <w:r w:rsidR="00AC38CA">
          <w:rPr>
            <w:noProof/>
            <w:webHidden/>
          </w:rPr>
          <w:instrText xml:space="preserve"> PAGEREF _Toc266258685 \h </w:instrText>
        </w:r>
        <w:r>
          <w:rPr>
            <w:noProof/>
            <w:webHidden/>
          </w:rPr>
        </w:r>
        <w:r>
          <w:rPr>
            <w:noProof/>
            <w:webHidden/>
          </w:rPr>
          <w:fldChar w:fldCharType="separate"/>
        </w:r>
        <w:r w:rsidR="00AC38CA">
          <w:rPr>
            <w:noProof/>
            <w:webHidden/>
          </w:rPr>
          <w:t>65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6" w:history="1">
        <w:r w:rsidR="00AC38CA" w:rsidRPr="00C63480">
          <w:rPr>
            <w:rStyle w:val="Hyperlink"/>
            <w:noProof/>
            <w:lang w:val="es-ES"/>
          </w:rPr>
          <w:t>Tabla 4.16: Correlación en Makaha.</w:t>
        </w:r>
        <w:r w:rsidR="00AC38CA">
          <w:rPr>
            <w:noProof/>
            <w:webHidden/>
          </w:rPr>
          <w:tab/>
        </w:r>
        <w:r>
          <w:rPr>
            <w:noProof/>
            <w:webHidden/>
          </w:rPr>
          <w:fldChar w:fldCharType="begin"/>
        </w:r>
        <w:r w:rsidR="00AC38CA">
          <w:rPr>
            <w:noProof/>
            <w:webHidden/>
          </w:rPr>
          <w:instrText xml:space="preserve"> PAGEREF _Toc266258686 \h </w:instrText>
        </w:r>
        <w:r>
          <w:rPr>
            <w:noProof/>
            <w:webHidden/>
          </w:rPr>
        </w:r>
        <w:r>
          <w:rPr>
            <w:noProof/>
            <w:webHidden/>
          </w:rPr>
          <w:fldChar w:fldCharType="separate"/>
        </w:r>
        <w:r w:rsidR="00AC38CA">
          <w:rPr>
            <w:noProof/>
            <w:webHidden/>
          </w:rPr>
          <w:t>65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7" w:history="1">
        <w:r w:rsidR="00AC38CA" w:rsidRPr="00C63480">
          <w:rPr>
            <w:rStyle w:val="Hyperlink"/>
            <w:noProof/>
            <w:lang w:val="es-ES"/>
          </w:rPr>
          <w:t>Tabla 4.17: MAE en Makaha.</w:t>
        </w:r>
        <w:r w:rsidR="00AC38CA">
          <w:rPr>
            <w:noProof/>
            <w:webHidden/>
          </w:rPr>
          <w:tab/>
        </w:r>
        <w:r>
          <w:rPr>
            <w:noProof/>
            <w:webHidden/>
          </w:rPr>
          <w:fldChar w:fldCharType="begin"/>
        </w:r>
        <w:r w:rsidR="00AC38CA">
          <w:rPr>
            <w:noProof/>
            <w:webHidden/>
          </w:rPr>
          <w:instrText xml:space="preserve"> PAGEREF _Toc266258687 \h </w:instrText>
        </w:r>
        <w:r>
          <w:rPr>
            <w:noProof/>
            <w:webHidden/>
          </w:rPr>
        </w:r>
        <w:r>
          <w:rPr>
            <w:noProof/>
            <w:webHidden/>
          </w:rPr>
          <w:fldChar w:fldCharType="separate"/>
        </w:r>
        <w:r w:rsidR="00AC38CA">
          <w:rPr>
            <w:noProof/>
            <w:webHidden/>
          </w:rPr>
          <w:t>65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8" w:history="1">
        <w:r w:rsidR="00AC38CA" w:rsidRPr="00C63480">
          <w:rPr>
            <w:rStyle w:val="Hyperlink"/>
            <w:noProof/>
            <w:lang w:val="es-ES"/>
          </w:rPr>
          <w:t>Fig. 4.27: Altura de la ola predicha en Makaha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_Toc266258688 \h </w:instrText>
        </w:r>
        <w:r>
          <w:rPr>
            <w:noProof/>
            <w:webHidden/>
          </w:rPr>
        </w:r>
        <w:r>
          <w:rPr>
            <w:noProof/>
            <w:webHidden/>
          </w:rPr>
          <w:fldChar w:fldCharType="separate"/>
        </w:r>
        <w:r w:rsidR="00AC38CA">
          <w:rPr>
            <w:noProof/>
            <w:webHidden/>
          </w:rPr>
          <w:t>66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9" w:history="1">
        <w:r w:rsidR="00AC38CA" w:rsidRPr="00C63480">
          <w:rPr>
            <w:rStyle w:val="Hyperlink"/>
            <w:noProof/>
            <w:lang w:val="es-ES"/>
          </w:rPr>
          <w:t>Fig. 4.28: Altura de la ola predicha en Makaha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_Toc266258689 \h </w:instrText>
        </w:r>
        <w:r>
          <w:rPr>
            <w:noProof/>
            <w:webHidden/>
          </w:rPr>
        </w:r>
        <w:r>
          <w:rPr>
            <w:noProof/>
            <w:webHidden/>
          </w:rPr>
          <w:fldChar w:fldCharType="separate"/>
        </w:r>
        <w:r w:rsidR="00AC38CA">
          <w:rPr>
            <w:noProof/>
            <w:webHidden/>
          </w:rPr>
          <w:t>66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0" w:history="1">
        <w:r w:rsidR="00AC38CA" w:rsidRPr="00C63480">
          <w:rPr>
            <w:rStyle w:val="Hyperlink"/>
            <w:noProof/>
            <w:lang w:val="es-ES"/>
          </w:rPr>
          <w:t>Fig. 4.29: Gráfico de dispersión (en base a la altura de las olas) en Makaha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_Toc266258690 \h </w:instrText>
        </w:r>
        <w:r>
          <w:rPr>
            <w:noProof/>
            <w:webHidden/>
          </w:rPr>
        </w:r>
        <w:r>
          <w:rPr>
            <w:noProof/>
            <w:webHidden/>
          </w:rPr>
          <w:fldChar w:fldCharType="separate"/>
        </w:r>
        <w:r w:rsidR="00AC38CA">
          <w:rPr>
            <w:noProof/>
            <w:webHidden/>
          </w:rPr>
          <w:t>67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1" w:history="1">
        <w:r w:rsidR="00AC38CA" w:rsidRPr="00C63480">
          <w:rPr>
            <w:rStyle w:val="Hyperlink"/>
            <w:noProof/>
            <w:lang w:val="es-ES"/>
          </w:rPr>
          <w:t>Fig. 4.30: Gráfico de dispersión (en base a la altura de las olas) en Makaha entre las predicciones de SVM y las observaciones costeras.</w:t>
        </w:r>
        <w:r w:rsidR="00AC38CA">
          <w:rPr>
            <w:noProof/>
            <w:webHidden/>
          </w:rPr>
          <w:tab/>
        </w:r>
        <w:r>
          <w:rPr>
            <w:noProof/>
            <w:webHidden/>
          </w:rPr>
          <w:fldChar w:fldCharType="begin"/>
        </w:r>
        <w:r w:rsidR="00AC38CA">
          <w:rPr>
            <w:noProof/>
            <w:webHidden/>
          </w:rPr>
          <w:instrText xml:space="preserve"> PAGEREF _Toc266258691 \h </w:instrText>
        </w:r>
        <w:r>
          <w:rPr>
            <w:noProof/>
            <w:webHidden/>
          </w:rPr>
        </w:r>
        <w:r>
          <w:rPr>
            <w:noProof/>
            <w:webHidden/>
          </w:rPr>
          <w:fldChar w:fldCharType="separate"/>
        </w:r>
        <w:r w:rsidR="00AC38CA">
          <w:rPr>
            <w:noProof/>
            <w:webHidden/>
          </w:rPr>
          <w:t>67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2" w:history="1">
        <w:r w:rsidR="00AC38CA" w:rsidRPr="00C63480">
          <w:rPr>
            <w:rStyle w:val="Hyperlink"/>
            <w:noProof/>
            <w:lang w:val="es-ES_tradnl"/>
          </w:rPr>
          <w:t>Fig. 5.1: Panel de localización de olas</w:t>
        </w:r>
        <w:r w:rsidR="00AC38CA">
          <w:rPr>
            <w:noProof/>
            <w:webHidden/>
          </w:rPr>
          <w:tab/>
        </w:r>
        <w:r>
          <w:rPr>
            <w:noProof/>
            <w:webHidden/>
          </w:rPr>
          <w:fldChar w:fldCharType="begin"/>
        </w:r>
        <w:r w:rsidR="00AC38CA">
          <w:rPr>
            <w:noProof/>
            <w:webHidden/>
          </w:rPr>
          <w:instrText xml:space="preserve"> PAGEREF _Toc266258692 \h </w:instrText>
        </w:r>
        <w:r>
          <w:rPr>
            <w:noProof/>
            <w:webHidden/>
          </w:rPr>
        </w:r>
        <w:r>
          <w:rPr>
            <w:noProof/>
            <w:webHidden/>
          </w:rPr>
          <w:fldChar w:fldCharType="separate"/>
        </w:r>
        <w:r w:rsidR="00AC38CA">
          <w:rPr>
            <w:noProof/>
            <w:webHidden/>
          </w:rPr>
          <w:t>72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3" w:history="1">
        <w:r w:rsidR="00AC38CA" w:rsidRPr="00C63480">
          <w:rPr>
            <w:rStyle w:val="Hyperlink"/>
            <w:noProof/>
            <w:lang w:val="es-ES_tradnl"/>
          </w:rPr>
          <w:t>Fig. 5.2: Información de ola seleccionada</w:t>
        </w:r>
        <w:r w:rsidR="00AC38CA">
          <w:rPr>
            <w:noProof/>
            <w:webHidden/>
          </w:rPr>
          <w:tab/>
        </w:r>
        <w:r>
          <w:rPr>
            <w:noProof/>
            <w:webHidden/>
          </w:rPr>
          <w:fldChar w:fldCharType="begin"/>
        </w:r>
        <w:r w:rsidR="00AC38CA">
          <w:rPr>
            <w:noProof/>
            <w:webHidden/>
          </w:rPr>
          <w:instrText xml:space="preserve"> PAGEREF _Toc266258693 \h </w:instrText>
        </w:r>
        <w:r>
          <w:rPr>
            <w:noProof/>
            <w:webHidden/>
          </w:rPr>
        </w:r>
        <w:r>
          <w:rPr>
            <w:noProof/>
            <w:webHidden/>
          </w:rPr>
          <w:fldChar w:fldCharType="separate"/>
        </w:r>
        <w:r w:rsidR="00AC38CA">
          <w:rPr>
            <w:noProof/>
            <w:webHidden/>
          </w:rPr>
          <w:t>72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4" w:history="1">
        <w:r w:rsidR="00AC38CA" w:rsidRPr="00C63480">
          <w:rPr>
            <w:rStyle w:val="Hyperlink"/>
            <w:noProof/>
            <w:lang w:val="es-ES_tradnl"/>
          </w:rPr>
          <w:t>Fig. 5.3: Condiciones actuales de la ola seleccionada.</w:t>
        </w:r>
        <w:r w:rsidR="00AC38CA">
          <w:rPr>
            <w:noProof/>
            <w:webHidden/>
          </w:rPr>
          <w:tab/>
        </w:r>
        <w:r>
          <w:rPr>
            <w:noProof/>
            <w:webHidden/>
          </w:rPr>
          <w:fldChar w:fldCharType="begin"/>
        </w:r>
        <w:r w:rsidR="00AC38CA">
          <w:rPr>
            <w:noProof/>
            <w:webHidden/>
          </w:rPr>
          <w:instrText xml:space="preserve"> PAGEREF _Toc266258694 \h </w:instrText>
        </w:r>
        <w:r>
          <w:rPr>
            <w:noProof/>
            <w:webHidden/>
          </w:rPr>
        </w:r>
        <w:r>
          <w:rPr>
            <w:noProof/>
            <w:webHidden/>
          </w:rPr>
          <w:fldChar w:fldCharType="separate"/>
        </w:r>
        <w:r w:rsidR="00AC38CA">
          <w:rPr>
            <w:noProof/>
            <w:webHidden/>
          </w:rPr>
          <w:t>73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5" w:history="1">
        <w:r w:rsidR="00AC38CA" w:rsidRPr="00C63480">
          <w:rPr>
            <w:rStyle w:val="Hyperlink"/>
            <w:noProof/>
            <w:lang w:val="es-ES_tradnl"/>
          </w:rPr>
          <w:t>Fig. 5.4: Condiciones a partir de las próximas 3 horas de la ola seleccionada.</w:t>
        </w:r>
        <w:r w:rsidR="00AC38CA">
          <w:rPr>
            <w:noProof/>
            <w:webHidden/>
          </w:rPr>
          <w:tab/>
        </w:r>
        <w:r>
          <w:rPr>
            <w:noProof/>
            <w:webHidden/>
          </w:rPr>
          <w:fldChar w:fldCharType="begin"/>
        </w:r>
        <w:r w:rsidR="00AC38CA">
          <w:rPr>
            <w:noProof/>
            <w:webHidden/>
          </w:rPr>
          <w:instrText xml:space="preserve"> PAGEREF _Toc266258695 \h </w:instrText>
        </w:r>
        <w:r>
          <w:rPr>
            <w:noProof/>
            <w:webHidden/>
          </w:rPr>
        </w:r>
        <w:r>
          <w:rPr>
            <w:noProof/>
            <w:webHidden/>
          </w:rPr>
          <w:fldChar w:fldCharType="separate"/>
        </w:r>
        <w:r w:rsidR="00AC38CA">
          <w:rPr>
            <w:noProof/>
            <w:webHidden/>
          </w:rPr>
          <w:t>73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6" w:history="1">
        <w:r w:rsidR="00AC38CA" w:rsidRPr="00C63480">
          <w:rPr>
            <w:rStyle w:val="Hyperlink"/>
            <w:noProof/>
            <w:lang w:val="es-ES_tradnl"/>
          </w:rPr>
          <w:t>Fig. 5.5: Fragmento de tabla de pronósticos detallados para la ola Pipeline en Oahu – Hawái.</w:t>
        </w:r>
        <w:r w:rsidR="00AC38CA">
          <w:rPr>
            <w:noProof/>
            <w:webHidden/>
          </w:rPr>
          <w:tab/>
        </w:r>
        <w:r>
          <w:rPr>
            <w:noProof/>
            <w:webHidden/>
          </w:rPr>
          <w:fldChar w:fldCharType="begin"/>
        </w:r>
        <w:r w:rsidR="00AC38CA">
          <w:rPr>
            <w:noProof/>
            <w:webHidden/>
          </w:rPr>
          <w:instrText xml:space="preserve"> PAGEREF _Toc266258696 \h </w:instrText>
        </w:r>
        <w:r>
          <w:rPr>
            <w:noProof/>
            <w:webHidden/>
          </w:rPr>
        </w:r>
        <w:r>
          <w:rPr>
            <w:noProof/>
            <w:webHidden/>
          </w:rPr>
          <w:fldChar w:fldCharType="separate"/>
        </w:r>
        <w:r w:rsidR="00AC38CA">
          <w:rPr>
            <w:noProof/>
            <w:webHidden/>
          </w:rPr>
          <w:t>74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7" w:history="1">
        <w:r w:rsidR="00AC38CA" w:rsidRPr="00C63480">
          <w:rPr>
            <w:rStyle w:val="Hyperlink"/>
            <w:noProof/>
            <w:lang w:val="es-ES_tradnl"/>
          </w:rPr>
          <w:t>Fig. 5.6: Fragmento de tabla de pronósticos detallados minimizada.</w:t>
        </w:r>
        <w:r w:rsidR="00AC38CA">
          <w:rPr>
            <w:noProof/>
            <w:webHidden/>
          </w:rPr>
          <w:tab/>
        </w:r>
        <w:r>
          <w:rPr>
            <w:noProof/>
            <w:webHidden/>
          </w:rPr>
          <w:fldChar w:fldCharType="begin"/>
        </w:r>
        <w:r w:rsidR="00AC38CA">
          <w:rPr>
            <w:noProof/>
            <w:webHidden/>
          </w:rPr>
          <w:instrText xml:space="preserve"> PAGEREF _Toc266258697 \h </w:instrText>
        </w:r>
        <w:r>
          <w:rPr>
            <w:noProof/>
            <w:webHidden/>
          </w:rPr>
        </w:r>
        <w:r>
          <w:rPr>
            <w:noProof/>
            <w:webHidden/>
          </w:rPr>
          <w:fldChar w:fldCharType="separate"/>
        </w:r>
        <w:r w:rsidR="00AC38CA">
          <w:rPr>
            <w:noProof/>
            <w:webHidden/>
          </w:rPr>
          <w:t>75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8" w:history="1">
        <w:r w:rsidR="00AC38CA" w:rsidRPr="00C63480">
          <w:rPr>
            <w:rStyle w:val="Hyperlink"/>
            <w:noProof/>
            <w:lang w:val="es-ES_tradnl"/>
          </w:rPr>
          <w:t>Fig. 5.7: Vista de pantalla de generación de comparaciones – Usuario no registrado.</w:t>
        </w:r>
        <w:r w:rsidR="00AC38CA">
          <w:rPr>
            <w:noProof/>
            <w:webHidden/>
          </w:rPr>
          <w:tab/>
        </w:r>
        <w:r>
          <w:rPr>
            <w:noProof/>
            <w:webHidden/>
          </w:rPr>
          <w:fldChar w:fldCharType="begin"/>
        </w:r>
        <w:r w:rsidR="00AC38CA">
          <w:rPr>
            <w:noProof/>
            <w:webHidden/>
          </w:rPr>
          <w:instrText xml:space="preserve"> PAGEREF _Toc266258698 \h </w:instrText>
        </w:r>
        <w:r>
          <w:rPr>
            <w:noProof/>
            <w:webHidden/>
          </w:rPr>
        </w:r>
        <w:r>
          <w:rPr>
            <w:noProof/>
            <w:webHidden/>
          </w:rPr>
          <w:fldChar w:fldCharType="separate"/>
        </w:r>
        <w:r w:rsidR="00AC38CA">
          <w:rPr>
            <w:noProof/>
            <w:webHidden/>
          </w:rPr>
          <w:t>76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9" w:history="1">
        <w:r w:rsidR="00AC38CA" w:rsidRPr="00C63480">
          <w:rPr>
            <w:rStyle w:val="Hyperlink"/>
            <w:noProof/>
            <w:lang w:val="es-ES_tradnl"/>
          </w:rPr>
          <w:t>Fig. 5.8: Menú de localización de olas en pantalla de generación de comparaciones</w:t>
        </w:r>
        <w:r w:rsidR="00AC38CA">
          <w:rPr>
            <w:noProof/>
            <w:webHidden/>
          </w:rPr>
          <w:tab/>
        </w:r>
        <w:r>
          <w:rPr>
            <w:noProof/>
            <w:webHidden/>
          </w:rPr>
          <w:fldChar w:fldCharType="begin"/>
        </w:r>
        <w:r w:rsidR="00AC38CA">
          <w:rPr>
            <w:noProof/>
            <w:webHidden/>
          </w:rPr>
          <w:instrText xml:space="preserve"> PAGEREF _Toc266258699 \h </w:instrText>
        </w:r>
        <w:r>
          <w:rPr>
            <w:noProof/>
            <w:webHidden/>
          </w:rPr>
        </w:r>
        <w:r>
          <w:rPr>
            <w:noProof/>
            <w:webHidden/>
          </w:rPr>
          <w:fldChar w:fldCharType="separate"/>
        </w:r>
        <w:r w:rsidR="00AC38CA">
          <w:rPr>
            <w:noProof/>
            <w:webHidden/>
          </w:rPr>
          <w:t>76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0" w:history="1">
        <w:r w:rsidR="00AC38CA" w:rsidRPr="00C63480">
          <w:rPr>
            <w:rStyle w:val="Hyperlink"/>
            <w:noProof/>
            <w:lang w:val="es-ES_tradnl"/>
          </w:rPr>
          <w:t>Fig. 5.9: de pantalla de generación de comparaciones – Usuario registrado u Administrador.</w:t>
        </w:r>
        <w:r w:rsidR="00AC38CA">
          <w:rPr>
            <w:noProof/>
            <w:webHidden/>
          </w:rPr>
          <w:tab/>
        </w:r>
        <w:r>
          <w:rPr>
            <w:noProof/>
            <w:webHidden/>
          </w:rPr>
          <w:fldChar w:fldCharType="begin"/>
        </w:r>
        <w:r w:rsidR="00AC38CA">
          <w:rPr>
            <w:noProof/>
            <w:webHidden/>
          </w:rPr>
          <w:instrText xml:space="preserve"> PAGEREF _Toc266258700 \h </w:instrText>
        </w:r>
        <w:r>
          <w:rPr>
            <w:noProof/>
            <w:webHidden/>
          </w:rPr>
        </w:r>
        <w:r>
          <w:rPr>
            <w:noProof/>
            <w:webHidden/>
          </w:rPr>
          <w:fldChar w:fldCharType="separate"/>
        </w:r>
        <w:r w:rsidR="00AC38CA">
          <w:rPr>
            <w:noProof/>
            <w:webHidden/>
          </w:rPr>
          <w:t>77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1" w:history="1">
        <w:r w:rsidR="00AC38CA" w:rsidRPr="00C63480">
          <w:rPr>
            <w:rStyle w:val="Hyperlink"/>
            <w:noProof/>
            <w:lang w:val="es-ES_tradnl"/>
          </w:rPr>
          <w:t>Fig. 5.10: Guardar comparación.</w:t>
        </w:r>
        <w:r w:rsidR="00AC38CA">
          <w:rPr>
            <w:noProof/>
            <w:webHidden/>
          </w:rPr>
          <w:tab/>
        </w:r>
        <w:r>
          <w:rPr>
            <w:noProof/>
            <w:webHidden/>
          </w:rPr>
          <w:fldChar w:fldCharType="begin"/>
        </w:r>
        <w:r w:rsidR="00AC38CA">
          <w:rPr>
            <w:noProof/>
            <w:webHidden/>
          </w:rPr>
          <w:instrText xml:space="preserve"> PAGEREF _Toc266258701 \h </w:instrText>
        </w:r>
        <w:r>
          <w:rPr>
            <w:noProof/>
            <w:webHidden/>
          </w:rPr>
        </w:r>
        <w:r>
          <w:rPr>
            <w:noProof/>
            <w:webHidden/>
          </w:rPr>
          <w:fldChar w:fldCharType="separate"/>
        </w:r>
        <w:r w:rsidR="00AC38CA">
          <w:rPr>
            <w:noProof/>
            <w:webHidden/>
          </w:rPr>
          <w:t>78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2" w:history="1">
        <w:r w:rsidR="00AC38CA" w:rsidRPr="00C63480">
          <w:rPr>
            <w:rStyle w:val="Hyperlink"/>
            <w:noProof/>
            <w:lang w:val="es-ES_tradnl"/>
          </w:rPr>
          <w:t>Fig. 5.11: Mensaje de confirmación para sobrescribir una comparación.</w:t>
        </w:r>
        <w:r w:rsidR="00AC38CA">
          <w:rPr>
            <w:noProof/>
            <w:webHidden/>
          </w:rPr>
          <w:tab/>
        </w:r>
        <w:r>
          <w:rPr>
            <w:noProof/>
            <w:webHidden/>
          </w:rPr>
          <w:fldChar w:fldCharType="begin"/>
        </w:r>
        <w:r w:rsidR="00AC38CA">
          <w:rPr>
            <w:noProof/>
            <w:webHidden/>
          </w:rPr>
          <w:instrText xml:space="preserve"> PAGEREF _Toc266258702 \h </w:instrText>
        </w:r>
        <w:r>
          <w:rPr>
            <w:noProof/>
            <w:webHidden/>
          </w:rPr>
        </w:r>
        <w:r>
          <w:rPr>
            <w:noProof/>
            <w:webHidden/>
          </w:rPr>
          <w:fldChar w:fldCharType="separate"/>
        </w:r>
        <w:r w:rsidR="00AC38CA">
          <w:rPr>
            <w:noProof/>
            <w:webHidden/>
          </w:rPr>
          <w:t>78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3" w:history="1">
        <w:r w:rsidR="00AC38CA" w:rsidRPr="00C63480">
          <w:rPr>
            <w:rStyle w:val="Hyperlink"/>
            <w:noProof/>
            <w:lang w:val="es-ES_tradnl"/>
          </w:rPr>
          <w:t>Fig. 5.12: Mensaje de confirmación para eliminar una comparación.</w:t>
        </w:r>
        <w:r w:rsidR="00AC38CA">
          <w:rPr>
            <w:noProof/>
            <w:webHidden/>
          </w:rPr>
          <w:tab/>
        </w:r>
        <w:r>
          <w:rPr>
            <w:noProof/>
            <w:webHidden/>
          </w:rPr>
          <w:fldChar w:fldCharType="begin"/>
        </w:r>
        <w:r w:rsidR="00AC38CA">
          <w:rPr>
            <w:noProof/>
            <w:webHidden/>
          </w:rPr>
          <w:instrText xml:space="preserve"> PAGEREF _Toc266258703 \h </w:instrText>
        </w:r>
        <w:r>
          <w:rPr>
            <w:noProof/>
            <w:webHidden/>
          </w:rPr>
        </w:r>
        <w:r>
          <w:rPr>
            <w:noProof/>
            <w:webHidden/>
          </w:rPr>
          <w:fldChar w:fldCharType="separate"/>
        </w:r>
        <w:r w:rsidR="00AC38CA">
          <w:rPr>
            <w:noProof/>
            <w:webHidden/>
          </w:rPr>
          <w:t>79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4" w:history="1">
        <w:r w:rsidR="00AC38CA" w:rsidRPr="00C63480">
          <w:rPr>
            <w:rStyle w:val="Hyperlink"/>
            <w:noProof/>
            <w:lang w:val="es-ES_tradnl"/>
          </w:rPr>
          <w:t>Fig. 5.13: Selección del pronosticador deseado para cada ola.</w:t>
        </w:r>
        <w:r w:rsidR="00AC38CA">
          <w:rPr>
            <w:noProof/>
            <w:webHidden/>
          </w:rPr>
          <w:tab/>
        </w:r>
        <w:r>
          <w:rPr>
            <w:noProof/>
            <w:webHidden/>
          </w:rPr>
          <w:fldChar w:fldCharType="begin"/>
        </w:r>
        <w:r w:rsidR="00AC38CA">
          <w:rPr>
            <w:noProof/>
            <w:webHidden/>
          </w:rPr>
          <w:instrText xml:space="preserve"> PAGEREF _Toc266258704 \h </w:instrText>
        </w:r>
        <w:r>
          <w:rPr>
            <w:noProof/>
            <w:webHidden/>
          </w:rPr>
        </w:r>
        <w:r>
          <w:rPr>
            <w:noProof/>
            <w:webHidden/>
          </w:rPr>
          <w:fldChar w:fldCharType="separate"/>
        </w:r>
        <w:r w:rsidR="00AC38CA">
          <w:rPr>
            <w:noProof/>
            <w:webHidden/>
          </w:rPr>
          <w:t>79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5" w:history="1">
        <w:r w:rsidR="00AC38CA" w:rsidRPr="00C63480">
          <w:rPr>
            <w:rStyle w:val="Hyperlink"/>
            <w:noProof/>
            <w:lang w:val="es-ES_tradnl"/>
          </w:rPr>
          <w:t>Fig. 5.14: Altura de las olas en las próximas horas.</w:t>
        </w:r>
        <w:r w:rsidR="00AC38CA">
          <w:rPr>
            <w:noProof/>
            <w:webHidden/>
          </w:rPr>
          <w:tab/>
        </w:r>
        <w:r>
          <w:rPr>
            <w:noProof/>
            <w:webHidden/>
          </w:rPr>
          <w:fldChar w:fldCharType="begin"/>
        </w:r>
        <w:r w:rsidR="00AC38CA">
          <w:rPr>
            <w:noProof/>
            <w:webHidden/>
          </w:rPr>
          <w:instrText xml:space="preserve"> PAGEREF _Toc266258705 \h </w:instrText>
        </w:r>
        <w:r>
          <w:rPr>
            <w:noProof/>
            <w:webHidden/>
          </w:rPr>
        </w:r>
        <w:r>
          <w:rPr>
            <w:noProof/>
            <w:webHidden/>
          </w:rPr>
          <w:fldChar w:fldCharType="separate"/>
        </w:r>
        <w:r w:rsidR="00AC38CA">
          <w:rPr>
            <w:noProof/>
            <w:webHidden/>
          </w:rPr>
          <w:t>80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6" w:history="1">
        <w:r w:rsidR="00AC38CA" w:rsidRPr="00C63480">
          <w:rPr>
            <w:rStyle w:val="Hyperlink"/>
            <w:noProof/>
            <w:lang w:val="es-ES_tradnl"/>
          </w:rPr>
          <w:t>Fig. 5.15: Captura de animación con la altura de cada ola a lo largo de las 180hs de pronóstico. Vista de gráfico de barras.</w:t>
        </w:r>
        <w:r w:rsidR="00AC38CA">
          <w:rPr>
            <w:noProof/>
            <w:webHidden/>
          </w:rPr>
          <w:tab/>
        </w:r>
        <w:r>
          <w:rPr>
            <w:noProof/>
            <w:webHidden/>
          </w:rPr>
          <w:fldChar w:fldCharType="begin"/>
        </w:r>
        <w:r w:rsidR="00AC38CA">
          <w:rPr>
            <w:noProof/>
            <w:webHidden/>
          </w:rPr>
          <w:instrText xml:space="preserve"> PAGEREF _Toc266258706 \h </w:instrText>
        </w:r>
        <w:r>
          <w:rPr>
            <w:noProof/>
            <w:webHidden/>
          </w:rPr>
        </w:r>
        <w:r>
          <w:rPr>
            <w:noProof/>
            <w:webHidden/>
          </w:rPr>
          <w:fldChar w:fldCharType="separate"/>
        </w:r>
        <w:r w:rsidR="00AC38CA">
          <w:rPr>
            <w:noProof/>
            <w:webHidden/>
          </w:rPr>
          <w:t>80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7" w:history="1">
        <w:r w:rsidR="00AC38CA" w:rsidRPr="00C63480">
          <w:rPr>
            <w:rStyle w:val="Hyperlink"/>
            <w:noProof/>
            <w:lang w:val="es-ES_tradnl"/>
          </w:rPr>
          <w:t>Fig. 5.16: Gráfico con la altura de cada ola a lo largo de las 180hs de pronóstico. Vista de gráfico de líneas.</w:t>
        </w:r>
        <w:r w:rsidR="00AC38CA">
          <w:rPr>
            <w:noProof/>
            <w:webHidden/>
          </w:rPr>
          <w:tab/>
        </w:r>
        <w:r>
          <w:rPr>
            <w:noProof/>
            <w:webHidden/>
          </w:rPr>
          <w:fldChar w:fldCharType="begin"/>
        </w:r>
        <w:r w:rsidR="00AC38CA">
          <w:rPr>
            <w:noProof/>
            <w:webHidden/>
          </w:rPr>
          <w:instrText xml:space="preserve"> PAGEREF _Toc266258707 \h </w:instrText>
        </w:r>
        <w:r>
          <w:rPr>
            <w:noProof/>
            <w:webHidden/>
          </w:rPr>
        </w:r>
        <w:r>
          <w:rPr>
            <w:noProof/>
            <w:webHidden/>
          </w:rPr>
          <w:fldChar w:fldCharType="separate"/>
        </w:r>
        <w:r w:rsidR="00AC38CA">
          <w:rPr>
            <w:noProof/>
            <w:webHidden/>
          </w:rPr>
          <w:t>81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8" w:history="1">
        <w:r w:rsidR="00AC38CA" w:rsidRPr="00C63480">
          <w:rPr>
            <w:rStyle w:val="Hyperlink"/>
            <w:noProof/>
            <w:lang w:val="es-ES_tradnl"/>
          </w:rPr>
          <w:t>Fig. 5.17: Fragmento de tabla de pronósticos detallado en sección de comparaciones.</w:t>
        </w:r>
        <w:r w:rsidR="00AC38CA">
          <w:rPr>
            <w:noProof/>
            <w:webHidden/>
          </w:rPr>
          <w:tab/>
        </w:r>
        <w:r>
          <w:rPr>
            <w:noProof/>
            <w:webHidden/>
          </w:rPr>
          <w:fldChar w:fldCharType="begin"/>
        </w:r>
        <w:r w:rsidR="00AC38CA">
          <w:rPr>
            <w:noProof/>
            <w:webHidden/>
          </w:rPr>
          <w:instrText xml:space="preserve"> PAGEREF _Toc266258708 \h </w:instrText>
        </w:r>
        <w:r>
          <w:rPr>
            <w:noProof/>
            <w:webHidden/>
          </w:rPr>
        </w:r>
        <w:r>
          <w:rPr>
            <w:noProof/>
            <w:webHidden/>
          </w:rPr>
          <w:fldChar w:fldCharType="separate"/>
        </w:r>
        <w:r w:rsidR="00AC38CA">
          <w:rPr>
            <w:noProof/>
            <w:webHidden/>
          </w:rPr>
          <w:t>81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9" w:history="1">
        <w:r w:rsidR="00AC38CA" w:rsidRPr="00C63480">
          <w:rPr>
            <w:rStyle w:val="Hyperlink"/>
            <w:noProof/>
            <w:lang w:val="es-ES_tradnl"/>
          </w:rPr>
          <w:t>Fig. 5.18: Nueva ola, información básica</w:t>
        </w:r>
        <w:r w:rsidR="00AC38CA">
          <w:rPr>
            <w:noProof/>
            <w:webHidden/>
          </w:rPr>
          <w:tab/>
        </w:r>
        <w:r>
          <w:rPr>
            <w:noProof/>
            <w:webHidden/>
          </w:rPr>
          <w:fldChar w:fldCharType="begin"/>
        </w:r>
        <w:r w:rsidR="00AC38CA">
          <w:rPr>
            <w:noProof/>
            <w:webHidden/>
          </w:rPr>
          <w:instrText xml:space="preserve"> PAGEREF _Toc266258709 \h </w:instrText>
        </w:r>
        <w:r>
          <w:rPr>
            <w:noProof/>
            <w:webHidden/>
          </w:rPr>
        </w:r>
        <w:r>
          <w:rPr>
            <w:noProof/>
            <w:webHidden/>
          </w:rPr>
          <w:fldChar w:fldCharType="separate"/>
        </w:r>
        <w:r w:rsidR="00AC38CA">
          <w:rPr>
            <w:noProof/>
            <w:webHidden/>
          </w:rPr>
          <w:t>82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0" w:history="1">
        <w:r w:rsidR="00AC38CA" w:rsidRPr="00C63480">
          <w:rPr>
            <w:rStyle w:val="Hyperlink"/>
            <w:noProof/>
            <w:lang w:val="es-ES_tradnl"/>
          </w:rPr>
          <w:t>Fig. 5.19: Nueva ola, ubicarla en el mapa.</w:t>
        </w:r>
        <w:r w:rsidR="00AC38CA">
          <w:rPr>
            <w:noProof/>
            <w:webHidden/>
          </w:rPr>
          <w:tab/>
        </w:r>
        <w:r>
          <w:rPr>
            <w:noProof/>
            <w:webHidden/>
          </w:rPr>
          <w:fldChar w:fldCharType="begin"/>
        </w:r>
        <w:r w:rsidR="00AC38CA">
          <w:rPr>
            <w:noProof/>
            <w:webHidden/>
          </w:rPr>
          <w:instrText xml:space="preserve"> PAGEREF _Toc266258710 \h </w:instrText>
        </w:r>
        <w:r>
          <w:rPr>
            <w:noProof/>
            <w:webHidden/>
          </w:rPr>
        </w:r>
        <w:r>
          <w:rPr>
            <w:noProof/>
            <w:webHidden/>
          </w:rPr>
          <w:fldChar w:fldCharType="separate"/>
        </w:r>
        <w:r w:rsidR="00AC38CA">
          <w:rPr>
            <w:noProof/>
            <w:webHidden/>
          </w:rPr>
          <w:t>83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1" w:history="1">
        <w:r w:rsidR="00AC38CA" w:rsidRPr="00C63480">
          <w:rPr>
            <w:rStyle w:val="Hyperlink"/>
            <w:noProof/>
            <w:lang w:val="es-ES_tradnl"/>
          </w:rPr>
          <w:t>Fig. 5.20: Nueva ola, ya ubicada en el mapa.</w:t>
        </w:r>
        <w:r w:rsidR="00AC38CA">
          <w:rPr>
            <w:noProof/>
            <w:webHidden/>
          </w:rPr>
          <w:tab/>
        </w:r>
        <w:r>
          <w:rPr>
            <w:noProof/>
            <w:webHidden/>
          </w:rPr>
          <w:fldChar w:fldCharType="begin"/>
        </w:r>
        <w:r w:rsidR="00AC38CA">
          <w:rPr>
            <w:noProof/>
            <w:webHidden/>
          </w:rPr>
          <w:instrText xml:space="preserve"> PAGEREF _Toc266258711 \h </w:instrText>
        </w:r>
        <w:r>
          <w:rPr>
            <w:noProof/>
            <w:webHidden/>
          </w:rPr>
        </w:r>
        <w:r>
          <w:rPr>
            <w:noProof/>
            <w:webHidden/>
          </w:rPr>
          <w:fldChar w:fldCharType="separate"/>
        </w:r>
        <w:r w:rsidR="00AC38CA">
          <w:rPr>
            <w:noProof/>
            <w:webHidden/>
          </w:rPr>
          <w:t>84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2" w:history="1">
        <w:r w:rsidR="00AC38CA" w:rsidRPr="00C63480">
          <w:rPr>
            <w:rStyle w:val="Hyperlink"/>
            <w:noProof/>
            <w:lang w:val="es-ES_tradnl"/>
          </w:rPr>
          <w:t>Fig. 5.21: Nueva ola, entrenar un pronosticador</w:t>
        </w:r>
        <w:r w:rsidR="00AC38CA">
          <w:rPr>
            <w:noProof/>
            <w:webHidden/>
          </w:rPr>
          <w:tab/>
        </w:r>
        <w:r>
          <w:rPr>
            <w:noProof/>
            <w:webHidden/>
          </w:rPr>
          <w:fldChar w:fldCharType="begin"/>
        </w:r>
        <w:r w:rsidR="00AC38CA">
          <w:rPr>
            <w:noProof/>
            <w:webHidden/>
          </w:rPr>
          <w:instrText xml:space="preserve"> PAGEREF _Toc266258712 \h </w:instrText>
        </w:r>
        <w:r>
          <w:rPr>
            <w:noProof/>
            <w:webHidden/>
          </w:rPr>
        </w:r>
        <w:r>
          <w:rPr>
            <w:noProof/>
            <w:webHidden/>
          </w:rPr>
          <w:fldChar w:fldCharType="separate"/>
        </w:r>
        <w:r w:rsidR="00AC38CA">
          <w:rPr>
            <w:noProof/>
            <w:webHidden/>
          </w:rPr>
          <w:t>84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3" w:history="1">
        <w:r w:rsidR="00AC38CA" w:rsidRPr="00C63480">
          <w:rPr>
            <w:rStyle w:val="Hyperlink"/>
            <w:noProof/>
            <w:lang w:val="es-ES_tradnl"/>
          </w:rPr>
          <w:t>Fig. 5.22: Nueva ola, formato del archive de observaciones visuales.</w:t>
        </w:r>
        <w:r w:rsidR="00AC38CA">
          <w:rPr>
            <w:noProof/>
            <w:webHidden/>
          </w:rPr>
          <w:tab/>
        </w:r>
        <w:r>
          <w:rPr>
            <w:noProof/>
            <w:webHidden/>
          </w:rPr>
          <w:fldChar w:fldCharType="begin"/>
        </w:r>
        <w:r w:rsidR="00AC38CA">
          <w:rPr>
            <w:noProof/>
            <w:webHidden/>
          </w:rPr>
          <w:instrText xml:space="preserve"> PAGEREF _Toc266258713 \h </w:instrText>
        </w:r>
        <w:r>
          <w:rPr>
            <w:noProof/>
            <w:webHidden/>
          </w:rPr>
        </w:r>
        <w:r>
          <w:rPr>
            <w:noProof/>
            <w:webHidden/>
          </w:rPr>
          <w:fldChar w:fldCharType="separate"/>
        </w:r>
        <w:r w:rsidR="00AC38CA">
          <w:rPr>
            <w:noProof/>
            <w:webHidden/>
          </w:rPr>
          <w:t>85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4" w:history="1">
        <w:r w:rsidR="00AC38CA" w:rsidRPr="00C63480">
          <w:rPr>
            <w:rStyle w:val="Hyperlink"/>
            <w:noProof/>
            <w:lang w:val="es-ES_tradnl"/>
          </w:rPr>
          <w:t>Fig. 5.23: Mis olas, tabla de olas pertenecientes al usuario actualmente logueado.</w:t>
        </w:r>
        <w:r w:rsidR="00AC38CA">
          <w:rPr>
            <w:noProof/>
            <w:webHidden/>
          </w:rPr>
          <w:tab/>
        </w:r>
        <w:r>
          <w:rPr>
            <w:noProof/>
            <w:webHidden/>
          </w:rPr>
          <w:fldChar w:fldCharType="begin"/>
        </w:r>
        <w:r w:rsidR="00AC38CA">
          <w:rPr>
            <w:noProof/>
            <w:webHidden/>
          </w:rPr>
          <w:instrText xml:space="preserve"> PAGEREF _Toc266258714 \h </w:instrText>
        </w:r>
        <w:r>
          <w:rPr>
            <w:noProof/>
            <w:webHidden/>
          </w:rPr>
        </w:r>
        <w:r>
          <w:rPr>
            <w:noProof/>
            <w:webHidden/>
          </w:rPr>
          <w:fldChar w:fldCharType="separate"/>
        </w:r>
        <w:r w:rsidR="00AC38CA">
          <w:rPr>
            <w:noProof/>
            <w:webHidden/>
          </w:rPr>
          <w:t>86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5" w:history="1">
        <w:r w:rsidR="00AC38CA" w:rsidRPr="00C63480">
          <w:rPr>
            <w:rStyle w:val="Hyperlink"/>
            <w:noProof/>
            <w:lang w:val="es-ES_tradnl"/>
          </w:rPr>
          <w:t>Fig. 5.24: Confirmación de eliminación de la ola seleccionada.</w:t>
        </w:r>
        <w:r w:rsidR="00AC38CA">
          <w:rPr>
            <w:noProof/>
            <w:webHidden/>
          </w:rPr>
          <w:tab/>
        </w:r>
        <w:r>
          <w:rPr>
            <w:noProof/>
            <w:webHidden/>
          </w:rPr>
          <w:fldChar w:fldCharType="begin"/>
        </w:r>
        <w:r w:rsidR="00AC38CA">
          <w:rPr>
            <w:noProof/>
            <w:webHidden/>
          </w:rPr>
          <w:instrText xml:space="preserve"> PAGEREF _Toc266258715 \h </w:instrText>
        </w:r>
        <w:r>
          <w:rPr>
            <w:noProof/>
            <w:webHidden/>
          </w:rPr>
        </w:r>
        <w:r>
          <w:rPr>
            <w:noProof/>
            <w:webHidden/>
          </w:rPr>
          <w:fldChar w:fldCharType="separate"/>
        </w:r>
        <w:r w:rsidR="00AC38CA">
          <w:rPr>
            <w:noProof/>
            <w:webHidden/>
          </w:rPr>
          <w:t>86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6" w:history="1">
        <w:r w:rsidR="00AC38CA" w:rsidRPr="00C63480">
          <w:rPr>
            <w:rStyle w:val="Hyperlink"/>
            <w:noProof/>
            <w:lang w:val="es-ES_tradnl"/>
          </w:rPr>
          <w:t>Fig. 5.25: Mis olas – Edición de ola, pronosticador especializado.</w:t>
        </w:r>
        <w:r w:rsidR="00AC38CA">
          <w:rPr>
            <w:noProof/>
            <w:webHidden/>
          </w:rPr>
          <w:tab/>
        </w:r>
        <w:r>
          <w:rPr>
            <w:noProof/>
            <w:webHidden/>
          </w:rPr>
          <w:fldChar w:fldCharType="begin"/>
        </w:r>
        <w:r w:rsidR="00AC38CA">
          <w:rPr>
            <w:noProof/>
            <w:webHidden/>
          </w:rPr>
          <w:instrText xml:space="preserve"> PAGEREF _Toc266258716 \h </w:instrText>
        </w:r>
        <w:r>
          <w:rPr>
            <w:noProof/>
            <w:webHidden/>
          </w:rPr>
        </w:r>
        <w:r>
          <w:rPr>
            <w:noProof/>
            <w:webHidden/>
          </w:rPr>
          <w:fldChar w:fldCharType="separate"/>
        </w:r>
        <w:r w:rsidR="00AC38CA">
          <w:rPr>
            <w:noProof/>
            <w:webHidden/>
          </w:rPr>
          <w:t>86</w:t>
        </w:r>
        <w:r>
          <w:rPr>
            <w:noProof/>
            <w:webHidden/>
          </w:rPr>
          <w:fldChar w:fldCharType="end"/>
        </w:r>
      </w:hyperlink>
    </w:p>
    <w:p w:rsidR="00B066E3" w:rsidRDefault="00A61E88">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B92D99">
          <w:type w:val="nextColumn"/>
          <w:pgSz w:w="11907" w:h="16840" w:code="9"/>
          <w:pgMar w:top="1418" w:right="1701" w:bottom="1418" w:left="1701" w:header="709" w:footer="709" w:gutter="0"/>
          <w:cols w:space="708"/>
          <w:docGrid w:linePitch="360"/>
        </w:sectPr>
      </w:pPr>
    </w:p>
    <w:p w:rsidR="0051186B" w:rsidRPr="004269BF" w:rsidRDefault="0051186B" w:rsidP="00254E11">
      <w:pPr>
        <w:pStyle w:val="Heading1"/>
        <w:spacing w:before="0" w:after="200"/>
        <w:rPr>
          <w:rFonts w:asciiTheme="minorHAnsi" w:eastAsiaTheme="minorEastAsia" w:hAnsiTheme="minorHAnsi" w:cstheme="minorBidi"/>
          <w:bCs w:val="0"/>
          <w:color w:val="auto"/>
          <w:sz w:val="40"/>
          <w:szCs w:val="40"/>
          <w:lang w:val="es-ES_tradnl" w:eastAsia="en-US"/>
        </w:rPr>
      </w:pPr>
      <w:bookmarkStart w:id="0" w:name="_Toc266258565"/>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Heading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1" w:name="_Toc266258566"/>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del inglés Knowledge </w:t>
      </w:r>
      <w:r w:rsidRPr="00C62862">
        <w:rPr>
          <w:rFonts w:asciiTheme="minorHAnsi" w:eastAsiaTheme="minorEastAsia" w:hAnsiTheme="minorHAnsi" w:cstheme="minorBidi"/>
          <w:lang w:val="es-ES_tradnl" w:eastAsia="en-US"/>
        </w:rPr>
        <w:t>Discovery</w:t>
      </w:r>
      <w:r w:rsidR="00414D78" w:rsidRPr="00C62862">
        <w:rPr>
          <w:rFonts w:asciiTheme="minorHAnsi" w:eastAsiaTheme="minorEastAsia" w:hAnsiTheme="minorHAnsi" w:cstheme="minorBidi"/>
          <w:lang w:val="es-ES_tradnl" w:eastAsia="en-US"/>
        </w:rPr>
        <w:t xml:space="preserve"> </w:t>
      </w:r>
      <w:r w:rsidRPr="00C62862">
        <w:rPr>
          <w:rFonts w:asciiTheme="minorHAnsi" w:eastAsiaTheme="minorEastAsia" w:hAnsiTheme="minorHAnsi" w:cstheme="minorBidi"/>
          <w:lang w:val="es-ES_tradnl" w:eastAsia="en-US"/>
        </w:rPr>
        <w:t>from Databases.</w:t>
      </w:r>
      <w:r w:rsidR="00414D78" w:rsidRPr="00C62862">
        <w:rPr>
          <w:rFonts w:asciiTheme="minorHAnsi" w:eastAsiaTheme="minorEastAsia" w:hAnsiTheme="minorHAnsi" w:cstheme="minorBidi"/>
          <w:lang w:val="es-ES_tradnl" w:eastAsia="en-US"/>
        </w:rPr>
        <w:t xml:space="preserve"> KDD integra elementos como métodos estadísticos, aprendizaje de máquina y </w:t>
      </w:r>
      <w:r w:rsidR="00C62862" w:rsidRPr="00C62862">
        <w:rPr>
          <w:rFonts w:asciiTheme="minorHAnsi" w:eastAsiaTheme="minorEastAsia" w:hAnsiTheme="minorHAnsi" w:cstheme="minorBidi"/>
          <w:lang w:val="es-ES_tradnl" w:eastAsia="en-US"/>
        </w:rPr>
        <w:t xml:space="preserve">visualización de datos. Proporciona la capacidad para descubrir información nueva y significativa usando los datos existentes. La cantidad de datos que requieren procesamiento y análisis en grandes bases de datos exceden las capacidades humanas </w:t>
      </w:r>
      <w:r w:rsidR="009666AC" w:rsidRPr="00C62862">
        <w:rPr>
          <w:rFonts w:asciiTheme="minorHAnsi" w:eastAsiaTheme="minorEastAsia" w:hAnsiTheme="minorHAnsi" w:cstheme="minorBidi"/>
          <w:lang w:val="es-ES_tradnl" w:eastAsia="en-US"/>
        </w:rPr>
        <w:t>y la dificultad de transformar los datos con precisión es un conocimiento que va más allá</w:t>
      </w:r>
      <w:r w:rsidR="009666AC" w:rsidRPr="004269BF">
        <w:rPr>
          <w:rFonts w:asciiTheme="minorHAnsi" w:eastAsiaTheme="minorEastAsia" w:hAnsiTheme="minorHAnsi" w:cstheme="minorBidi"/>
          <w:lang w:val="es-ES_tradnl" w:eastAsia="en-US"/>
        </w:rPr>
        <w:t xml:space="preserve">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C62862"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utilidad de aplicaciones futuras en KDD es de largo alcance. KDD puede usarse como un medio de recuperación de información, de la misma manera que los agentes inteligentes realizan la recuperación de </w:t>
      </w:r>
      <w:r w:rsidRPr="00C62862">
        <w:rPr>
          <w:rFonts w:asciiTheme="minorHAnsi" w:eastAsiaTheme="minorEastAsia" w:hAnsiTheme="minorHAnsi" w:cstheme="minorBidi"/>
          <w:lang w:val="es-ES_tradnl" w:eastAsia="en-US"/>
        </w:rPr>
        <w:t>información en el Web. Nuevos modelos o tendencias en los datos podrán descubrirse usando estas técnicas.</w:t>
      </w:r>
    </w:p>
    <w:p w:rsidR="00C044C0" w:rsidRPr="004269BF" w:rsidRDefault="00C62862" w:rsidP="007B181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Los algoritmos de aprendizaje son una parte integral de KDD. Dentro del área de aprendizaje de máquina,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 Está dedicada al desarrollo de algoritmos que aprenden a partir de ejemplos. Un ejemplo está representado por una instancia y una clase a la que esa instancia pertenece. Una instancia representa un conjunto de observaciones </w:t>
      </w:r>
      <w:r w:rsidR="00C044C0" w:rsidRPr="00C62862">
        <w:rPr>
          <w:rFonts w:asciiTheme="minorHAnsi" w:eastAsiaTheme="minorEastAsia" w:hAnsiTheme="minorHAnsi" w:cstheme="minorBidi"/>
          <w:lang w:val="es-ES_tradnl" w:eastAsia="en-US"/>
        </w:rPr>
        <w:t xml:space="preserve">sobre un hecho determinado. Una clase representa la clasificación que se le da al hecho. A partir de un conjunto de ejemplos y un algoritmo de aprendizaje supervisado podemos entrenar un clasificador para </w:t>
      </w:r>
      <w:r w:rsidR="00C044C0" w:rsidRPr="004269BF">
        <w:rPr>
          <w:rFonts w:asciiTheme="minorHAnsi" w:eastAsiaTheme="minorEastAsia" w:hAnsiTheme="minorHAnsi" w:cstheme="minorBidi"/>
          <w:lang w:val="es-ES_tradnl" w:eastAsia="en-US"/>
        </w:rPr>
        <w:t>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w:t>
      </w:r>
      <w:r w:rsidR="002E01A2">
        <w:rPr>
          <w:rFonts w:asciiTheme="minorHAnsi" w:eastAsiaTheme="minorEastAsia" w:hAnsiTheme="minorHAnsi" w:cstheme="minorBidi"/>
          <w:lang w:val="es-ES_tradnl" w:eastAsia="en-US"/>
        </w:rPr>
        <w:t>capítulo</w:t>
      </w:r>
      <w:r w:rsidR="007B1812" w:rsidRPr="004269BF">
        <w:rPr>
          <w:rFonts w:asciiTheme="minorHAnsi" w:eastAsiaTheme="minorEastAsia" w:hAnsiTheme="minorHAnsi" w:cstheme="minorBidi"/>
          <w:lang w:val="es-ES_tradnl" w:eastAsia="en-US"/>
        </w:rPr>
        <w:t xml:space="preserve">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w:t>
      </w:r>
      <w:r w:rsidR="00F07C5C" w:rsidRPr="004269BF">
        <w:rPr>
          <w:rFonts w:asciiTheme="minorHAnsi" w:eastAsiaTheme="minorEastAsia" w:hAnsiTheme="minorHAnsi" w:cstheme="minorBidi"/>
          <w:lang w:val="es-ES_tradnl" w:eastAsia="en-US"/>
        </w:rPr>
        <w:lastRenderedPageBreak/>
        <w:t xml:space="preserve">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2" w:name="_Toc266258567"/>
      <w:r w:rsidRPr="000C55E5">
        <w:rPr>
          <w:rFonts w:asciiTheme="minorHAnsi" w:eastAsiaTheme="minorEastAsia" w:hAnsiTheme="minorHAnsi" w:cstheme="minorBidi"/>
          <w:color w:val="auto"/>
          <w:sz w:val="24"/>
          <w:szCs w:val="24"/>
          <w:lang w:val="es-ES_tradnl" w:eastAsia="en-US"/>
        </w:rPr>
        <w:t xml:space="preserve">1.2 </w:t>
      </w:r>
      <w:r w:rsidR="00C97645" w:rsidRPr="000C55E5">
        <w:rPr>
          <w:rFonts w:asciiTheme="minorHAnsi" w:eastAsiaTheme="minorEastAsia" w:hAnsiTheme="minorHAnsi" w:cstheme="minorBidi"/>
          <w:color w:val="auto"/>
          <w:sz w:val="24"/>
          <w:szCs w:val="24"/>
          <w:lang w:val="es-ES_tradnl" w:eastAsia="en-US"/>
        </w:rPr>
        <w:t>Caso</w:t>
      </w:r>
      <w:r w:rsidR="00C97645" w:rsidRPr="004269BF">
        <w:rPr>
          <w:rFonts w:asciiTheme="minorHAnsi" w:eastAsiaTheme="minorEastAsia" w:hAnsiTheme="minorHAnsi" w:cstheme="minorBidi"/>
          <w:color w:val="auto"/>
          <w:sz w:val="24"/>
          <w:szCs w:val="24"/>
          <w:lang w:val="es-ES_tradnl" w:eastAsia="en-US"/>
        </w:rPr>
        <w:t xml:space="preserve">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3" w:name="_Toc266258568"/>
      <w:r w:rsidRPr="000C55E5">
        <w:rPr>
          <w:rFonts w:asciiTheme="minorHAnsi" w:eastAsiaTheme="minorEastAsia" w:hAnsiTheme="minorHAnsi" w:cstheme="minorBidi"/>
          <w:color w:val="auto"/>
          <w:sz w:val="24"/>
          <w:szCs w:val="24"/>
          <w:lang w:val="es-ES_tradnl" w:eastAsia="en-US"/>
        </w:rPr>
        <w:t xml:space="preserve">1.3 </w:t>
      </w:r>
      <w:r w:rsidR="00936539" w:rsidRPr="000C55E5">
        <w:rPr>
          <w:rFonts w:asciiTheme="minorHAnsi" w:eastAsiaTheme="minorEastAsia" w:hAnsiTheme="minorHAnsi" w:cstheme="minorBidi"/>
          <w:color w:val="auto"/>
          <w:sz w:val="24"/>
          <w:szCs w:val="24"/>
          <w:lang w:val="es-ES_tradnl" w:eastAsia="en-US"/>
        </w:rPr>
        <w:t>Trabajos</w:t>
      </w:r>
      <w:r w:rsidR="00936539" w:rsidRPr="004269BF">
        <w:rPr>
          <w:rFonts w:asciiTheme="minorHAnsi" w:eastAsiaTheme="minorEastAsia" w:hAnsiTheme="minorHAnsi" w:cstheme="minorBidi"/>
          <w:color w:val="auto"/>
          <w:sz w:val="24"/>
          <w:szCs w:val="24"/>
          <w:lang w:val="es-ES_tradnl" w:eastAsia="en-US"/>
        </w:rPr>
        <w:t xml:space="preserve">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w:t>
      </w:r>
      <w:r w:rsidR="00A96936" w:rsidRPr="004269BF">
        <w:rPr>
          <w:rFonts w:asciiTheme="minorHAnsi" w:eastAsiaTheme="minorEastAsia" w:hAnsiTheme="minorHAnsi" w:cstheme="minorBidi"/>
          <w:lang w:val="es-ES_tradnl" w:eastAsia="en-US"/>
        </w:rPr>
        <w:lastRenderedPageBreak/>
        <w:t>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w:t>
      </w:r>
      <w:r w:rsidRPr="00C62862">
        <w:rPr>
          <w:rFonts w:asciiTheme="minorHAnsi" w:eastAsiaTheme="minorEastAsia" w:hAnsiTheme="minorHAnsi" w:cstheme="minorBidi"/>
          <w:lang w:val="es-ES_tradnl" w:eastAsia="en-US"/>
        </w:rPr>
        <w:t xml:space="preserve">experimenta, </w:t>
      </w:r>
      <w:r w:rsidR="00C62862" w:rsidRPr="00C62862">
        <w:rPr>
          <w:rFonts w:asciiTheme="minorHAnsi" w:eastAsiaTheme="minorEastAsia" w:hAnsiTheme="minorHAnsi" w:cstheme="minorBidi"/>
          <w:lang w:val="es-ES_tradnl" w:eastAsia="en-US"/>
        </w:rPr>
        <w:t>obteniendo resultados positivos, con una técnica especial en la cual se conectan dos redes neuronales, donde la salida de la primera red es la entrada a la segunda. Según los autores esto permite a la primera red concentrarse</w:t>
      </w:r>
      <w:r w:rsidR="00C62862" w:rsidRPr="004269BF">
        <w:rPr>
          <w:rFonts w:asciiTheme="minorHAnsi" w:eastAsiaTheme="minorEastAsia" w:hAnsiTheme="minorHAnsi" w:cstheme="minorBidi"/>
          <w:lang w:val="es-ES_tradnl" w:eastAsia="en-US"/>
        </w:rPr>
        <w:t xml:space="preserve"> en aprender las interacciones complicadas, mientras que la segunda red realiza un refinamiento a las predicciones </w:t>
      </w:r>
      <w:r w:rsidRPr="004269BF">
        <w:rPr>
          <w:rFonts w:asciiTheme="minorHAnsi" w:eastAsiaTheme="minorEastAsia" w:hAnsiTheme="minorHAnsi" w:cstheme="minorBidi"/>
          <w:lang w:val="es-ES_tradnl" w:eastAsia="en-US"/>
        </w:rPr>
        <w:t>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trabajos analizados presentan un </w:t>
      </w:r>
      <w:r w:rsidRPr="00C62862">
        <w:rPr>
          <w:rFonts w:asciiTheme="minorHAnsi" w:eastAsiaTheme="minorEastAsia" w:hAnsiTheme="minorHAnsi" w:cstheme="minorBidi"/>
          <w:lang w:val="es-ES_tradnl" w:eastAsia="en-US"/>
        </w:rPr>
        <w:t xml:space="preserve">desempeño satisfactorio en </w:t>
      </w:r>
      <w:r w:rsidR="00C62862" w:rsidRPr="00C62862">
        <w:rPr>
          <w:rFonts w:asciiTheme="minorHAnsi" w:eastAsiaTheme="minorEastAsia" w:hAnsiTheme="minorHAnsi" w:cstheme="minorBidi"/>
          <w:lang w:val="es-ES_tradnl" w:eastAsia="en-US"/>
        </w:rPr>
        <w:t xml:space="preserve">la predicción de olas dejando en evidencia que los métodos de regresión para la predicción son una alternativa </w:t>
      </w:r>
      <w:r w:rsidRPr="00C62862">
        <w:rPr>
          <w:rFonts w:asciiTheme="minorHAnsi" w:eastAsiaTheme="minorEastAsia" w:hAnsiTheme="minorHAnsi" w:cstheme="minorBidi"/>
          <w:lang w:val="es-ES_tradnl" w:eastAsia="en-US"/>
        </w:rPr>
        <w:t>viable a los métodos de modelado numérico, y que además los mismos son útiles</w:t>
      </w:r>
      <w:r w:rsidRPr="004269BF">
        <w:rPr>
          <w:rFonts w:asciiTheme="minorHAnsi" w:eastAsiaTheme="minorEastAsia" w:hAnsiTheme="minorHAnsi" w:cstheme="minorBidi"/>
          <w:lang w:val="es-ES_tradnl" w:eastAsia="en-US"/>
        </w:rPr>
        <w:t xml:space="preserve">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4" w:name="_Toc266258569"/>
      <w:r w:rsidRPr="000C55E5">
        <w:rPr>
          <w:rFonts w:asciiTheme="minorHAnsi" w:eastAsiaTheme="minorEastAsia" w:hAnsiTheme="minorHAnsi" w:cstheme="minorBidi"/>
          <w:color w:val="auto"/>
          <w:sz w:val="24"/>
          <w:szCs w:val="24"/>
          <w:lang w:val="es-ES_tradnl" w:eastAsia="en-US"/>
        </w:rPr>
        <w:t xml:space="preserve">1.4 </w:t>
      </w:r>
      <w:r w:rsidR="009D1A7C" w:rsidRPr="000C55E5">
        <w:rPr>
          <w:rFonts w:asciiTheme="minorHAnsi" w:eastAsiaTheme="minorEastAsia" w:hAnsiTheme="minorHAnsi" w:cstheme="minorBidi"/>
          <w:color w:val="auto"/>
          <w:sz w:val="24"/>
          <w:szCs w:val="24"/>
          <w:lang w:val="es-ES_tradnl" w:eastAsia="en-US"/>
        </w:rPr>
        <w:t>Trabajo</w:t>
      </w:r>
      <w:r w:rsidR="009D1A7C" w:rsidRPr="004269BF">
        <w:rPr>
          <w:rFonts w:asciiTheme="minorHAnsi" w:eastAsiaTheme="minorEastAsia" w:hAnsiTheme="minorHAnsi" w:cstheme="minorBidi"/>
          <w:color w:val="auto"/>
          <w:sz w:val="24"/>
          <w:szCs w:val="24"/>
          <w:lang w:val="es-ES_tradnl" w:eastAsia="en-US"/>
        </w:rPr>
        <w:t xml:space="preserve">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C62862" w:rsidRPr="00C62862" w:rsidRDefault="00F40794" w:rsidP="00C6286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w:t>
      </w:r>
      <w:r w:rsidRPr="00C62862">
        <w:rPr>
          <w:rFonts w:asciiTheme="minorHAnsi" w:eastAsiaTheme="minorEastAsia" w:hAnsiTheme="minorHAnsi" w:cstheme="minorBidi"/>
          <w:lang w:val="es-ES_tradnl" w:eastAsia="en-US"/>
        </w:rPr>
        <w:t xml:space="preserve">la costa. </w:t>
      </w:r>
      <w:r w:rsidR="00C62862" w:rsidRPr="00C62862">
        <w:rPr>
          <w:rFonts w:asciiTheme="minorHAnsi" w:eastAsiaTheme="minorEastAsia" w:hAnsiTheme="minorHAnsi" w:cstheme="minorBidi"/>
          <w:lang w:val="es-ES_tradnl" w:eastAsia="en-US"/>
        </w:rPr>
        <w:t>De esta manera ante un nuevo pronóstico oceánico se logró predecir cuál será el efecto del mismo en las cercanías de la costa. Nos centramos en la predicción de la altura de la ola en la costa.</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571B9A"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Pr>
          <w:rFonts w:asciiTheme="minorHAnsi" w:eastAsiaTheme="minorEastAsia" w:hAnsiTheme="minorHAnsi" w:cstheme="minorBidi"/>
          <w:lang w:val="es-ES_tradnl" w:eastAsia="en-US"/>
        </w:rPr>
        <w:t>Árboles M</w:t>
      </w:r>
      <w:r w:rsidR="00343549" w:rsidRPr="004269BF">
        <w:rPr>
          <w:rFonts w:asciiTheme="minorHAnsi" w:eastAsiaTheme="minorEastAsia" w:hAnsiTheme="minorHAnsi" w:cstheme="minorBidi"/>
          <w:lang w:val="es-ES_tradnl" w:eastAsia="en-US"/>
        </w:rPr>
        <w:t>odelos</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w:t>
      </w:r>
      <w:r w:rsidR="002E01A2">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C62862"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w:t>
      </w:r>
      <w:r w:rsidRPr="00C62862">
        <w:rPr>
          <w:rFonts w:asciiTheme="minorHAnsi" w:eastAsiaTheme="minorEastAsia" w:hAnsiTheme="minorHAnsi" w:cstheme="minorBidi"/>
          <w:lang w:val="es-ES_tradnl" w:eastAsia="en-US"/>
        </w:rPr>
        <w:t>esta f</w:t>
      </w:r>
      <w:r w:rsidR="001655C8" w:rsidRPr="00C62862">
        <w:rPr>
          <w:rFonts w:asciiTheme="minorHAnsi" w:eastAsiaTheme="minorEastAsia" w:hAnsiTheme="minorHAnsi" w:cstheme="minorBidi"/>
          <w:lang w:val="es-ES_tradnl" w:eastAsia="en-US"/>
        </w:rPr>
        <w:t>orma acoplamos el estado de alta</w:t>
      </w:r>
      <w:r w:rsidRPr="00C62862">
        <w:rPr>
          <w:rFonts w:asciiTheme="minorHAnsi" w:eastAsiaTheme="minorEastAsia" w:hAnsiTheme="minorHAnsi" w:cstheme="minorBidi"/>
          <w:lang w:val="es-ES_tradnl" w:eastAsia="en-US"/>
        </w:rPr>
        <w:t>mar brindado por el modelo WAVEWATCH III y la observación de la altura de la ola registrada en la costa.</w:t>
      </w:r>
    </w:p>
    <w:p w:rsidR="00C62862" w:rsidRPr="00C62862" w:rsidRDefault="00C62862" w:rsidP="00C62862">
      <w:pPr>
        <w:spacing w:after="200" w:line="276" w:lineRule="auto"/>
        <w:ind w:firstLine="708"/>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Para llevar a cabo el entrenamiento de los clasificadores utilizamos la herramienta WEKA. Esta herramienta provee los algoritmos de regresión (entre otros), utilizados en nuestro estudio durante la etapa de experimentación. WEKA recibe como entrada un conjunto de instancias descriptas a través de una serie de atributos. Cada instancia se compone de un conjunto de variables predictoras y uno o más variables a predecir. En nuestro estudio las variables predictoras son las lecturas del modelo WAVEWATCH III (altura de ola, periodo, velocidad del viento, dirección de ola) y el atributo de clase o variable a predecir fue la observación visual en la costa. Entonces dado un conjunto de instancias como entrada, y un algoritmo de regresión, WEKA logra entrenar un clasificador que es capaz de recibir únicamente instancias con las variables predictoras y devolver por cada una el valor del atributo de clase a predecir (altura de la ola en la costa).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La clave del estudio fue encontrar la forma de generar los conjuntos de instancias en base a la información de la cual disponíamos y al mismo tiempo buscar y configurar el algoritmo de aprendizaje de máquina que mejores resultados entregaba al entrenarse con dichas instancias (es decir el que lograba predecir las olas en la ubicación del observador minimizando el margen de error medio y maximizando la correlación entre los las predicciones del clasificador y lo que realmente se observó en la costa).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En este trabajo se experimentó con numerosos </w:t>
      </w:r>
      <w:r w:rsidRPr="00C62862">
        <w:rPr>
          <w:rFonts w:ascii="Calibri" w:hAnsi="Calibri"/>
          <w:lang w:val="es-ES_tradnl" w:eastAsia="en-US"/>
        </w:rPr>
        <w:t>conjuntos de instancias los cuales diferían tanto en los atributos que las componían como en la cantidad de instancias del conjunto, teniendo en cuenta que cada conjunto se componía de instancias de un mismo tipo (mismos atributos)</w:t>
      </w:r>
      <w:r w:rsidRPr="00C62862">
        <w:rPr>
          <w:rFonts w:asciiTheme="minorHAnsi" w:eastAsiaTheme="minorEastAsia" w:hAnsiTheme="minorHAnsi" w:cstheme="minorBidi"/>
          <w:lang w:val="es-ES_tradnl" w:eastAsia="en-US"/>
        </w:rPr>
        <w:t>. La combinación de variables predictoras (atributos que conforman una instancia) que mejores resultados mostraron en los experimentos fue la siguiente:</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lastRenderedPageBreak/>
        <w:t xml:space="preserve">altura significante de ola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periodo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observación visual (atributo de clase, histórico de observaciones de Oahu)</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Es decir, se tomaron lecturas históricas de WAVEWATCH III durante un rango de días de los cuales se poseían observaciones visuales costeras para formar el conjunto de instancias de entrada al algoritmo de aprendizaje de máquina. Cada instancia se compuso de la información de la ola más grande registrada un día determinado (durante el periodo de luz solar), la información de la ola registrada tres horas antes a esa lectura (una lectura previa) junto con la información de la ola registrada seis horas antes a la lectura original (dos lecturas previas), combinada con la observación visual correspondiente a la fecha de la lectura original. De esta manera armamos instancias con nueve variables predictoras de WAVEWATCH III y un atributo de clase que representa la observación visual.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Por otra parte el algoritmo de aprendizaje de maquina elegido en base al buen rendimiento del mismo fue Maquinas de Soporte Vectorial, cuyos resultados al experimentar con diferentes conjuntos de instancias como las descriptas anteriormente pueden observarse en el </w:t>
      </w:r>
      <w:r w:rsidR="002E01A2">
        <w:rPr>
          <w:rFonts w:asciiTheme="minorHAnsi" w:eastAsiaTheme="minorEastAsia" w:hAnsiTheme="minorHAnsi" w:cstheme="minorBidi"/>
          <w:lang w:val="es-ES_tradnl" w:eastAsia="en-US"/>
        </w:rPr>
        <w:t>Capítulo</w:t>
      </w:r>
      <w:r w:rsidRPr="00C62862">
        <w:rPr>
          <w:rFonts w:asciiTheme="minorHAnsi" w:eastAsiaTheme="minorEastAsia" w:hAnsiTheme="minorHAnsi" w:cstheme="minorBidi"/>
          <w:lang w:val="es-ES_tradnl" w:eastAsia="en-US"/>
        </w:rPr>
        <w:t xml:space="preserve"> 4 – Evaluaciones.</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Finalmente desarrollamos un sistema denominado “Surf-Forecaster” el cual es capaz, si se le suministra la información necesaria (histórico de observaciones visuales de cualquier lugar deseado), de dar un pronóstico con hasta una semana de anticipación en incrementos de tres horas, especificando la altura de las olas exactamente en la ubicación que al usuario le interesa, considerando que las variables restantes (dirección de ola, periodo de ola y dirección y velocidad del viento) no sufren cambios significativos entre las lecturas de altamar brindadas por WAVEWATCH III y la costa, dado que la geografía de la zona no las afecta.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Surf-Forecaster ofrece una alternativa sobre los pronósticos existentes los cuales brindan esta información en altamar, y por lo general reportan el mismo pronostico para toda una región o localidad, lo cual pierden precisión en sitios con una geografía muy irregular o donde el tipo de fondo y profundidad del mar (entre otros aspectos) cambian vertiginosamente entre lugares separados por tan 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El sistema desarrollado puede ser de gran utilidad tanto para deportistas que diariamente recorren una localidad en bus</w:t>
      </w:r>
      <w:r w:rsidRPr="004269BF">
        <w:rPr>
          <w:rFonts w:asciiTheme="minorHAnsi" w:eastAsiaTheme="minorEastAsia" w:hAnsiTheme="minorHAnsi" w:cstheme="minorBidi"/>
          <w:lang w:val="es-ES_tradnl" w:eastAsia="en-US"/>
        </w:rPr>
        <w:t xml:space="preserve">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Adicionalmente el sistema cuenta con una sección de comparaciones entre diferentes olas, la cual brinda una herramienta muy práctica para ayudar al usuario a reconocer fácilmente en qué lugares </w:t>
      </w:r>
      <w:r w:rsidRPr="004269BF">
        <w:rPr>
          <w:rFonts w:asciiTheme="minorHAnsi" w:eastAsiaTheme="minorEastAsia" w:hAnsiTheme="minorHAnsi" w:cstheme="minorBidi"/>
          <w:lang w:val="es-ES_tradnl" w:eastAsia="en-US"/>
        </w:rPr>
        <w:lastRenderedPageBreak/>
        <w:t>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5" w:name="_Toc266258570"/>
      <w:r w:rsidRPr="000C55E5">
        <w:rPr>
          <w:rFonts w:asciiTheme="minorHAnsi" w:eastAsiaTheme="minorEastAsia" w:hAnsiTheme="minorHAnsi" w:cstheme="minorBidi"/>
          <w:color w:val="auto"/>
          <w:sz w:val="24"/>
          <w:szCs w:val="24"/>
          <w:lang w:val="es-ES_tradnl" w:eastAsia="en-US"/>
        </w:rPr>
        <w:t xml:space="preserve">1.5 </w:t>
      </w:r>
      <w:r w:rsidR="00A33E0E" w:rsidRPr="000C55E5">
        <w:rPr>
          <w:rFonts w:asciiTheme="minorHAnsi" w:eastAsiaTheme="minorEastAsia" w:hAnsiTheme="minorHAnsi" w:cstheme="minorBidi"/>
          <w:color w:val="auto"/>
          <w:sz w:val="24"/>
          <w:szCs w:val="24"/>
          <w:lang w:val="es-ES_tradnl" w:eastAsia="en-US"/>
        </w:rPr>
        <w:t>Estructura</w:t>
      </w:r>
      <w:r w:rsidR="00A33E0E" w:rsidRPr="004269BF">
        <w:rPr>
          <w:rFonts w:asciiTheme="minorHAnsi" w:eastAsiaTheme="minorEastAsia" w:hAnsiTheme="minorHAnsi" w:cstheme="minorBidi"/>
          <w:color w:val="auto"/>
          <w:sz w:val="24"/>
          <w:szCs w:val="24"/>
          <w:lang w:val="es-ES_tradnl" w:eastAsia="en-US"/>
        </w:rPr>
        <w:t xml:space="preserve">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591E7F" w:rsidRPr="004269BF">
        <w:rPr>
          <w:rFonts w:asciiTheme="minorHAnsi" w:eastAsiaTheme="minorEastAsia" w:hAnsiTheme="minorHAnsi" w:cstheme="minorBidi"/>
          <w:b/>
          <w:lang w:val="es-ES_tradnl" w:eastAsia="en-US"/>
        </w:rPr>
        <w:t xml:space="preserve">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B92D99">
          <w:headerReference w:type="default" r:id="rId9"/>
          <w:footerReference w:type="default" r:id="rId10"/>
          <w:pgSz w:w="11907" w:h="16840" w:code="9"/>
          <w:pgMar w:top="1417" w:right="1701" w:bottom="1417" w:left="1701" w:header="708" w:footer="708" w:gutter="0"/>
          <w:cols w:space="708"/>
          <w:docGrid w:linePitch="360"/>
        </w:sectPr>
      </w:pPr>
    </w:p>
    <w:p w:rsidR="007F2C8B" w:rsidRPr="004269BF" w:rsidRDefault="002E01A2" w:rsidP="00A45E1A">
      <w:pPr>
        <w:pStyle w:val="NoSpacing"/>
        <w:spacing w:after="200"/>
        <w:jc w:val="both"/>
        <w:outlineLvl w:val="0"/>
        <w:rPr>
          <w:rFonts w:asciiTheme="minorHAnsi" w:hAnsiTheme="minorHAnsi" w:cstheme="minorHAnsi"/>
          <w:b/>
          <w:sz w:val="40"/>
          <w:szCs w:val="40"/>
        </w:rPr>
      </w:pPr>
      <w:bookmarkStart w:id="6" w:name="_Toc266258571"/>
      <w:r>
        <w:rPr>
          <w:rFonts w:asciiTheme="minorHAnsi" w:hAnsiTheme="minorHAnsi" w:cstheme="minorHAnsi"/>
          <w:b/>
          <w:sz w:val="40"/>
          <w:szCs w:val="40"/>
        </w:rPr>
        <w:lastRenderedPageBreak/>
        <w:t>Capítulo</w:t>
      </w:r>
      <w:r w:rsidR="007F2C8B" w:rsidRPr="004269BF">
        <w:rPr>
          <w:rFonts w:asciiTheme="minorHAnsi" w:hAnsiTheme="minorHAnsi" w:cstheme="minorHAnsi"/>
          <w:b/>
          <w:sz w:val="40"/>
          <w:szCs w:val="40"/>
        </w:rPr>
        <w:t xml:space="preserve"> 2 - Estado del arte</w:t>
      </w:r>
      <w:bookmarkEnd w:id="6"/>
    </w:p>
    <w:p w:rsidR="00254E11" w:rsidRDefault="00254E11" w:rsidP="00A45E1A">
      <w:pPr>
        <w:pStyle w:val="NoSpacing"/>
        <w:spacing w:after="200"/>
        <w:jc w:val="both"/>
        <w:outlineLvl w:val="1"/>
        <w:rPr>
          <w:rFonts w:asciiTheme="minorHAnsi" w:hAnsiTheme="minorHAnsi" w:cstheme="minorHAnsi"/>
          <w:b/>
          <w:sz w:val="24"/>
          <w:szCs w:val="24"/>
        </w:rPr>
      </w:pPr>
    </w:p>
    <w:p w:rsidR="007F2C8B" w:rsidRPr="004269BF" w:rsidRDefault="00A45E1A" w:rsidP="00A45E1A">
      <w:pPr>
        <w:pStyle w:val="NoSpacing"/>
        <w:spacing w:after="200"/>
        <w:jc w:val="both"/>
        <w:outlineLvl w:val="1"/>
        <w:rPr>
          <w:rFonts w:asciiTheme="minorHAnsi" w:hAnsiTheme="minorHAnsi" w:cstheme="minorHAnsi"/>
          <w:b/>
          <w:sz w:val="24"/>
          <w:szCs w:val="24"/>
        </w:rPr>
      </w:pPr>
      <w:bookmarkStart w:id="7" w:name="_Toc266258572"/>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NoSpacing"/>
        <w:keepNext/>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258630"/>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NoSpacing"/>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NoSpacing"/>
        <w:spacing w:after="200"/>
        <w:jc w:val="both"/>
        <w:rPr>
          <w:rFonts w:asciiTheme="minorHAnsi" w:hAnsiTheme="minorHAnsi" w:cstheme="minorHAnsi"/>
        </w:rPr>
      </w:pPr>
    </w:p>
    <w:p w:rsidR="007F2C8B" w:rsidRPr="006A4BE8" w:rsidRDefault="00A45E1A" w:rsidP="006A4BE8">
      <w:pPr>
        <w:pStyle w:val="NoSpacing"/>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NoSpacing"/>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NoSpacing"/>
        <w:spacing w:after="200"/>
        <w:jc w:val="both"/>
        <w:outlineLvl w:val="2"/>
        <w:rPr>
          <w:rFonts w:asciiTheme="minorHAnsi" w:hAnsiTheme="minorHAnsi" w:cstheme="minorHAnsi"/>
          <w:b/>
          <w:sz w:val="22"/>
          <w:szCs w:val="22"/>
        </w:rPr>
      </w:pPr>
      <w:bookmarkStart w:id="9" w:name="_Toc266258573"/>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NoSpacing"/>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NoSpacing"/>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NoSpacing"/>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NoSpacing"/>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NoSpacing"/>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NoSpacing"/>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NoSpacing"/>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6258631"/>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258632"/>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NoSpacing"/>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NoSpacing"/>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w:t>
      </w:r>
      <w:r w:rsidRPr="004269BF">
        <w:rPr>
          <w:rFonts w:asciiTheme="minorHAnsi" w:hAnsiTheme="minorHAnsi" w:cstheme="minorHAnsi"/>
        </w:rPr>
        <w:lastRenderedPageBreak/>
        <w:t>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NoSpacing"/>
        <w:spacing w:after="200"/>
        <w:jc w:val="both"/>
        <w:outlineLvl w:val="2"/>
        <w:rPr>
          <w:rFonts w:asciiTheme="minorHAnsi" w:hAnsiTheme="minorHAnsi" w:cstheme="minorHAnsi"/>
          <w:b/>
          <w:sz w:val="22"/>
          <w:szCs w:val="22"/>
        </w:rPr>
      </w:pPr>
      <w:bookmarkStart w:id="12" w:name="_Toc266258574"/>
      <w:r>
        <w:rPr>
          <w:rFonts w:asciiTheme="minorHAnsi" w:hAnsiTheme="minorHAnsi" w:cstheme="minorHAnsi"/>
          <w:b/>
          <w:sz w:val="22"/>
          <w:szCs w:val="22"/>
        </w:rPr>
        <w:t>2.2.2 Redes neurales para regresión</w:t>
      </w:r>
      <w:bookmarkEnd w:id="12"/>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258633"/>
      <w:r>
        <w:t>Fig. 2.</w:t>
      </w:r>
      <w:r w:rsidR="007F2C8B" w:rsidRPr="004269BF">
        <w:t>3</w:t>
      </w:r>
      <w:r>
        <w:t>:</w:t>
      </w:r>
      <w:r w:rsidR="007F2C8B" w:rsidRPr="004269BF">
        <w:t xml:space="preserve"> Modelo de una neurona artificial.</w:t>
      </w:r>
      <w:bookmarkEnd w:id="13"/>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258634"/>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BF402D" w:rsidRPr="00A61E88">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3.1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problema que se intenta resolver. Finalmente la elección de la función de costo dependerá del tipo de tarea que intentemos resolver. La función de costo más utilizada en la práctica </w:t>
      </w:r>
      <w:r w:rsidRPr="004269BF">
        <w:rPr>
          <w:rFonts w:asciiTheme="minorHAnsi" w:hAnsiTheme="minorHAnsi" w:cstheme="minorHAnsi"/>
        </w:rPr>
        <w:lastRenderedPageBreak/>
        <w:t>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A61E88"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A61E88" w:rsidRPr="004269BF">
        <w:rPr>
          <w:rFonts w:asciiTheme="minorHAnsi" w:hAnsiTheme="minorHAnsi" w:cstheme="minorHAnsi"/>
        </w:rPr>
        <w:fldChar w:fldCharType="separate"/>
      </w:r>
      <w:r w:rsidRPr="004269BF">
        <w:rPr>
          <w:rFonts w:asciiTheme="minorHAnsi" w:hAnsiTheme="minorHAnsi" w:cstheme="minorHAnsi"/>
        </w:rPr>
        <w:t>Gradiente</w:t>
      </w:r>
      <w:r w:rsidR="00A61E88"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NoSpacing"/>
        <w:spacing w:after="200"/>
        <w:jc w:val="both"/>
        <w:outlineLvl w:val="2"/>
        <w:rPr>
          <w:rFonts w:asciiTheme="minorHAnsi" w:hAnsiTheme="minorHAnsi" w:cstheme="minorHAnsi"/>
          <w:b/>
          <w:sz w:val="22"/>
          <w:szCs w:val="22"/>
        </w:rPr>
      </w:pPr>
      <w:bookmarkStart w:id="16" w:name="_Toc266258575"/>
      <w:r>
        <w:rPr>
          <w:rFonts w:asciiTheme="minorHAnsi" w:hAnsiTheme="minorHAnsi" w:cstheme="minorHAnsi"/>
          <w:b/>
          <w:sz w:val="22"/>
          <w:szCs w:val="22"/>
        </w:rPr>
        <w:t>2.2.3 Árboles modelos y de regresión</w:t>
      </w:r>
      <w:bookmarkEnd w:id="16"/>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NoSpacing"/>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NoSpacing"/>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w:t>
      </w:r>
      <w:r w:rsidRPr="004269BF">
        <w:rPr>
          <w:rFonts w:asciiTheme="minorHAnsi" w:hAnsiTheme="minorHAnsi" w:cstheme="minorHAnsi"/>
        </w:rPr>
        <w:lastRenderedPageBreak/>
        <w:t>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NoSpacing"/>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A61E88">
        <w:rPr>
          <w:rFonts w:asciiTheme="minorHAnsi" w:hAnsiTheme="minorHAnsi" w:cstheme="minorHAnsi"/>
        </w:rPr>
      </w:r>
      <w:r w:rsidR="00A61E88">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258635"/>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NoSpacing"/>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NoSpacing"/>
        <w:spacing w:after="200"/>
        <w:jc w:val="both"/>
        <w:outlineLvl w:val="2"/>
        <w:rPr>
          <w:rFonts w:asciiTheme="minorHAnsi" w:hAnsiTheme="minorHAnsi" w:cstheme="minorHAnsi"/>
          <w:b/>
          <w:i/>
        </w:rPr>
      </w:pPr>
      <w:bookmarkStart w:id="18" w:name="Regression"/>
      <w:bookmarkStart w:id="19" w:name="_Toc266258576"/>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 xml:space="preserve">alidad del tubo. </w:t>
      </w:r>
      <w:r w:rsidR="00007D48">
        <w:rPr>
          <w:rFonts w:asciiTheme="minorHAnsi" w:hAnsiTheme="minorHAnsi" w:cstheme="minorHAnsi"/>
        </w:rPr>
        <w:lastRenderedPageBreak/>
        <w:t>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NoSpacing"/>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NoSpacing"/>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NoSpacing"/>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NoSpacing"/>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eastAsia="es-AR"/>
        </w:rPr>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lastRenderedPageBreak/>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258636"/>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NoSpacing"/>
        <w:spacing w:after="200"/>
        <w:ind w:left="720"/>
        <w:rPr>
          <w:rFonts w:asciiTheme="minorHAnsi" w:hAnsiTheme="minorHAnsi" w:cstheme="minorHAnsi"/>
          <w:i/>
        </w:rPr>
      </w:pPr>
    </w:p>
    <w:p w:rsidR="007F2C8B" w:rsidRPr="004269BF" w:rsidRDefault="00CE23B1" w:rsidP="00724A76">
      <w:pPr>
        <w:pStyle w:val="NoSpacing"/>
        <w:spacing w:after="200"/>
        <w:jc w:val="both"/>
        <w:outlineLvl w:val="1"/>
        <w:rPr>
          <w:rFonts w:asciiTheme="minorHAnsi" w:hAnsiTheme="minorHAnsi" w:cstheme="minorHAnsi"/>
        </w:rPr>
      </w:pPr>
      <w:bookmarkStart w:id="21" w:name="_Toc266258577"/>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NoSpacing"/>
        <w:spacing w:after="200"/>
        <w:jc w:val="center"/>
        <w:rPr>
          <w:rFonts w:asciiTheme="minorHAnsi" w:hAnsiTheme="minorHAnsi" w:cstheme="minorHAnsi"/>
          <w:lang w:val="es-ES_tradnl"/>
        </w:rPr>
      </w:pPr>
      <w:r w:rsidRPr="004269BF">
        <w:rPr>
          <w:rFonts w:asciiTheme="minorHAnsi" w:hAnsiTheme="minorHAnsi" w:cstheme="minorHAnsi"/>
          <w:noProof/>
          <w:lang w:eastAsia="es-AR"/>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258637"/>
      <w:r>
        <w:rPr>
          <w:lang w:val="es-ES_tradnl"/>
        </w:rPr>
        <w:t>Fig. 2.</w:t>
      </w:r>
      <w:r w:rsidR="007F2C8B" w:rsidRPr="004269BF">
        <w:rPr>
          <w:lang w:val="es-ES_tradnl"/>
        </w:rPr>
        <w:t>7: Puntos d</w:t>
      </w:r>
      <w:r w:rsidR="00BE6A48">
        <w:rPr>
          <w:lang w:val="es-ES_tradnl"/>
        </w:rPr>
        <w:t>e pronóstico del modelo de alta</w:t>
      </w:r>
      <w:r w:rsidR="007F2C8B" w:rsidRPr="004269BF">
        <w:rPr>
          <w:lang w:val="es-ES_tradnl"/>
        </w:rPr>
        <w:t>mar.</w:t>
      </w:r>
      <w:bookmarkEnd w:id="22"/>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NoSpacing"/>
        <w:spacing w:after="200"/>
        <w:jc w:val="both"/>
        <w:outlineLvl w:val="1"/>
        <w:rPr>
          <w:rFonts w:asciiTheme="minorHAnsi" w:hAnsiTheme="minorHAnsi" w:cstheme="minorHAnsi"/>
          <w:lang w:val="es-ES_tradnl"/>
        </w:rPr>
      </w:pPr>
    </w:p>
    <w:p w:rsidR="007F2C8B" w:rsidRPr="004269BF" w:rsidRDefault="00CE23B1" w:rsidP="00724A76">
      <w:pPr>
        <w:pStyle w:val="NoSpacing"/>
        <w:spacing w:after="200"/>
        <w:jc w:val="both"/>
        <w:outlineLvl w:val="1"/>
        <w:rPr>
          <w:rFonts w:asciiTheme="minorHAnsi" w:hAnsiTheme="minorHAnsi" w:cstheme="minorHAnsi"/>
          <w:b/>
          <w:sz w:val="24"/>
          <w:szCs w:val="24"/>
        </w:rPr>
      </w:pPr>
      <w:bookmarkStart w:id="23" w:name="_Toc266258578"/>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w:t>
      </w:r>
      <w:r w:rsidRPr="004269BF">
        <w:rPr>
          <w:rFonts w:asciiTheme="minorHAnsi" w:hAnsiTheme="minorHAnsi" w:cstheme="minorHAnsi"/>
        </w:rPr>
        <w:lastRenderedPageBreak/>
        <w:t xml:space="preserve">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lastRenderedPageBreak/>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NoSpacing"/>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258638"/>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Heading2"/>
        <w:spacing w:before="0" w:after="200"/>
        <w:rPr>
          <w:rFonts w:asciiTheme="minorHAnsi" w:eastAsia="Times New Roman" w:hAnsiTheme="minorHAnsi" w:cstheme="minorHAnsi"/>
          <w:color w:val="auto"/>
          <w:sz w:val="24"/>
          <w:szCs w:val="24"/>
        </w:rPr>
      </w:pPr>
      <w:bookmarkStart w:id="25" w:name="_Toc266258579"/>
      <w:r w:rsidRPr="002C6A1E">
        <w:rPr>
          <w:rFonts w:asciiTheme="minorHAnsi" w:eastAsia="Times New Roman" w:hAnsiTheme="minorHAnsi" w:cstheme="minorHAnsi"/>
          <w:color w:val="auto"/>
          <w:sz w:val="24"/>
          <w:szCs w:val="24"/>
        </w:rPr>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w:t>
      </w:r>
      <w:r w:rsidR="009A16E0">
        <w:rPr>
          <w:rFonts w:asciiTheme="minorHAnsi" w:hAnsiTheme="minorHAnsi" w:cstheme="minorHAnsi"/>
        </w:rPr>
        <w:t>para la planificacion de</w:t>
      </w:r>
      <w:r w:rsidRPr="00B24DEC">
        <w:rPr>
          <w:rFonts w:asciiTheme="minorHAnsi" w:hAnsiTheme="minorHAnsi" w:cstheme="minorHAnsi"/>
        </w:rPr>
        <w:t xml:space="preserve">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w:t>
      </w:r>
      <w:r w:rsidR="00384A53">
        <w:rPr>
          <w:rFonts w:asciiTheme="minorHAnsi" w:hAnsiTheme="minorHAnsi" w:cstheme="minorHAnsi"/>
        </w:rPr>
        <w:t xml:space="preserve"> geografia de lecho marino en la</w:t>
      </w:r>
      <w:r w:rsidRPr="00B24DEC">
        <w:rPr>
          <w:rFonts w:asciiTheme="minorHAnsi" w:hAnsiTheme="minorHAnsi" w:cstheme="minorHAnsi"/>
        </w:rPr>
        <w:t xml:space="preserve">s </w:t>
      </w:r>
      <w:r w:rsidR="00A13B6A" w:rsidRPr="00B24DEC">
        <w:rPr>
          <w:rFonts w:asciiTheme="minorHAnsi" w:hAnsiTheme="minorHAnsi" w:cstheme="minorHAnsi"/>
        </w:rPr>
        <w:t>cercanías</w:t>
      </w:r>
      <w:r w:rsidRPr="00B24DEC">
        <w:rPr>
          <w:rFonts w:asciiTheme="minorHAnsi" w:hAnsiTheme="minorHAnsi" w:cstheme="minorHAnsi"/>
        </w:rPr>
        <w:t xml:space="preserve"> de la costa.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9A16E0">
        <w:rPr>
          <w:rFonts w:asciiTheme="minorHAnsi" w:hAnsiTheme="minorHAnsi" w:cstheme="minorHAnsi"/>
        </w:rPr>
        <w:t xml:space="preserve">para determinada zona </w:t>
      </w:r>
      <w:r w:rsidR="00A13B6A">
        <w:rPr>
          <w:rFonts w:asciiTheme="minorHAnsi" w:hAnsiTheme="minorHAnsi" w:cstheme="minorHAnsi"/>
        </w:rPr>
        <w:t>se puede observar</w:t>
      </w:r>
      <w:r w:rsidR="009A16E0">
        <w:rPr>
          <w:rFonts w:asciiTheme="minorHAnsi" w:hAnsiTheme="minorHAnsi" w:cstheme="minorHAnsi"/>
        </w:rPr>
        <w:t xml:space="preserve"> </w:t>
      </w:r>
      <w:r w:rsidRPr="00B24DEC">
        <w:rPr>
          <w:rFonts w:asciiTheme="minorHAnsi" w:hAnsiTheme="minorHAnsi" w:cstheme="minorHAnsi"/>
        </w:rPr>
        <w:t>en dos playas muy cercanas tamaños de ola completamente diferentes.</w:t>
      </w:r>
      <w:r w:rsidR="009A16E0">
        <w:rPr>
          <w:rFonts w:asciiTheme="minorHAnsi" w:hAnsiTheme="minorHAnsi" w:cstheme="minorHAnsi"/>
        </w:rPr>
        <w:t xml:space="preserve"> </w:t>
      </w:r>
      <w:r w:rsidRPr="00B24DEC">
        <w:rPr>
          <w:rFonts w:asciiTheme="minorHAnsi" w:hAnsiTheme="minorHAnsi" w:cstheme="minorHAnsi"/>
        </w:rPr>
        <w:t xml:space="preserve">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w:t>
      </w:r>
      <w:r w:rsidR="009A16E0">
        <w:rPr>
          <w:rFonts w:asciiTheme="minorHAnsi" w:hAnsiTheme="minorHAnsi" w:cstheme="minorHAnsi"/>
        </w:rPr>
        <w:t>, los mismos parten de la salida del WW3 y producen un refinamiento para la zona, cercana a la cos</w:t>
      </w:r>
      <w:r w:rsidR="00384A53">
        <w:rPr>
          <w:rFonts w:asciiTheme="minorHAnsi" w:hAnsiTheme="minorHAnsi" w:cstheme="minorHAnsi"/>
        </w:rPr>
        <w:t>ta, deseada. El problema de estos</w:t>
      </w:r>
      <w:r w:rsidRPr="00B24DEC">
        <w:rPr>
          <w:rFonts w:asciiTheme="minorHAnsi" w:hAnsiTheme="minorHAnsi" w:cstheme="minorHAnsi"/>
        </w:rPr>
        <w:t xml:space="preserve"> </w:t>
      </w:r>
      <w:r w:rsidR="009A16E0">
        <w:rPr>
          <w:rFonts w:asciiTheme="minorHAnsi" w:hAnsiTheme="minorHAnsi" w:cstheme="minorHAnsi"/>
        </w:rPr>
        <w:t>último</w:t>
      </w:r>
      <w:r w:rsidR="00384A53">
        <w:rPr>
          <w:rFonts w:asciiTheme="minorHAnsi" w:hAnsiTheme="minorHAnsi" w:cstheme="minorHAnsi"/>
        </w:rPr>
        <w:t>s</w:t>
      </w:r>
      <w:r w:rsidR="009A16E0">
        <w:rPr>
          <w:rFonts w:asciiTheme="minorHAnsi" w:hAnsiTheme="minorHAnsi" w:cstheme="minorHAnsi"/>
        </w:rPr>
        <w:t xml:space="preserve"> es que requiere</w:t>
      </w:r>
      <w:r w:rsidR="00384A53">
        <w:rPr>
          <w:rFonts w:asciiTheme="minorHAnsi" w:hAnsiTheme="minorHAnsi" w:cstheme="minorHAnsi"/>
        </w:rPr>
        <w:t>n</w:t>
      </w:r>
      <w:r w:rsidR="009A16E0">
        <w:rPr>
          <w:rFonts w:asciiTheme="minorHAnsi" w:hAnsiTheme="minorHAnsi" w:cstheme="minorHAnsi"/>
        </w:rPr>
        <w:t xml:space="preserve"> de</w:t>
      </w:r>
      <w:r w:rsidRPr="00B24DEC">
        <w:rPr>
          <w:rFonts w:asciiTheme="minorHAnsi" w:hAnsiTheme="minorHAnsi" w:cstheme="minorHAnsi"/>
        </w:rPr>
        <w:t xml:space="preserve"> datos del lecho marino</w:t>
      </w:r>
      <w:r w:rsidR="009A16E0">
        <w:rPr>
          <w:rFonts w:asciiTheme="minorHAnsi" w:hAnsiTheme="minorHAnsi" w:cstheme="minorHAnsi"/>
        </w:rPr>
        <w:t>, estos datos son</w:t>
      </w:r>
      <w:r w:rsidRPr="00B24DEC">
        <w:rPr>
          <w:rFonts w:asciiTheme="minorHAnsi" w:hAnsiTheme="minorHAnsi" w:cstheme="minorHAnsi"/>
        </w:rPr>
        <w:t xml:space="preserve"> costosos de obtener</w:t>
      </w:r>
      <w:r w:rsidR="009A16E0">
        <w:rPr>
          <w:rFonts w:asciiTheme="minorHAnsi" w:hAnsiTheme="minorHAnsi" w:cstheme="minorHAnsi"/>
        </w:rPr>
        <w:t xml:space="preserve"> y los mismos</w:t>
      </w:r>
      <w:r w:rsidRPr="00B24DEC">
        <w:rPr>
          <w:rFonts w:asciiTheme="minorHAnsi" w:hAnsiTheme="minorHAnsi" w:cstheme="minorHAnsi"/>
        </w:rPr>
        <w:t xml:space="preserve"> no </w:t>
      </w:r>
      <w:r w:rsidR="009A16E0">
        <w:rPr>
          <w:rFonts w:asciiTheme="minorHAnsi" w:hAnsiTheme="minorHAnsi" w:cstheme="minorHAnsi"/>
        </w:rPr>
        <w:t>suelen estar</w:t>
      </w:r>
      <w:r w:rsidRPr="00B24DEC">
        <w:rPr>
          <w:rFonts w:asciiTheme="minorHAnsi" w:hAnsiTheme="minorHAnsi" w:cstheme="minorHAnsi"/>
        </w:rPr>
        <w:t xml:space="preserve"> disponibles en todas las localidades</w:t>
      </w:r>
      <w:r w:rsidR="009A16E0">
        <w:rPr>
          <w:rFonts w:asciiTheme="minorHAnsi" w:hAnsiTheme="minorHAnsi" w:cstheme="minorHAnsi"/>
        </w:rPr>
        <w:t>. Ademas una vez obtenidos los datos la implementacion del modelo requiere de expertos para poder adaptarlo a cada zona deseada</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w:t>
      </w:r>
      <w:r w:rsidR="00384A53">
        <w:rPr>
          <w:rFonts w:asciiTheme="minorHAnsi" w:hAnsiTheme="minorHAnsi" w:cstheme="minorHAnsi"/>
        </w:rPr>
        <w:t xml:space="preserve"> Una instancia esta compuesta de atributos que representan un hecho determinada, y la clase representa una clasificacion que el usuario le dio al hecho.</w:t>
      </w:r>
      <w:r w:rsidRPr="00B24DEC">
        <w:rPr>
          <w:rFonts w:asciiTheme="minorHAnsi" w:hAnsiTheme="minorHAnsi" w:cstheme="minorHAnsi"/>
        </w:rPr>
        <w:t xml:space="preserv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w:t>
      </w:r>
      <w:r w:rsidRPr="00B24DEC">
        <w:rPr>
          <w:rFonts w:asciiTheme="minorHAnsi" w:hAnsiTheme="minorHAnsi" w:cstheme="minorHAnsi"/>
        </w:rPr>
        <w:lastRenderedPageBreak/>
        <w:t>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00C93175">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los clasificadores, por parte del usuario</w:t>
      </w:r>
      <w:r w:rsidR="002E01A2">
        <w:rPr>
          <w:rFonts w:asciiTheme="minorHAnsi" w:hAnsiTheme="minorHAnsi" w:cstheme="minorHAnsi"/>
        </w:rPr>
        <w:t>,</w:t>
      </w:r>
      <w:r w:rsidRPr="00B24DEC">
        <w:rPr>
          <w:rFonts w:asciiTheme="minorHAnsi" w:hAnsiTheme="minorHAnsi" w:cstheme="minorHAnsi"/>
        </w:rPr>
        <w:t xml:space="preserve">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w:t>
      </w:r>
      <w:r w:rsidR="00571B9A">
        <w:rPr>
          <w:rFonts w:asciiTheme="minorHAnsi" w:hAnsiTheme="minorHAnsi" w:cstheme="minorHAnsi"/>
        </w:rPr>
        <w:t>Árbol</w:t>
      </w:r>
      <w:r w:rsidRPr="00B24DEC">
        <w:rPr>
          <w:rFonts w:asciiTheme="minorHAnsi" w:hAnsiTheme="minorHAnsi" w:cstheme="minorHAnsi"/>
        </w:rPr>
        <w:t xml:space="preserve">es </w:t>
      </w:r>
      <w:r w:rsidR="002E01A2">
        <w:rPr>
          <w:rFonts w:asciiTheme="minorHAnsi" w:hAnsiTheme="minorHAnsi" w:cstheme="minorHAnsi"/>
        </w:rPr>
        <w:t>M</w:t>
      </w:r>
      <w:r w:rsidR="00814F53">
        <w:rPr>
          <w:rFonts w:asciiTheme="minorHAnsi" w:hAnsiTheme="minorHAnsi" w:cstheme="minorHAnsi"/>
        </w:rPr>
        <w:t>odelo</w:t>
      </w:r>
      <w:r w:rsidRPr="00B24DEC">
        <w:rPr>
          <w:rFonts w:asciiTheme="minorHAnsi" w:hAnsiTheme="minorHAnsi" w:cstheme="minorHAnsi"/>
        </w:rPr>
        <w:t>.</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B92D99">
          <w:headerReference w:type="default" r:id="rId25"/>
          <w:type w:val="nextColumn"/>
          <w:pgSz w:w="11907" w:h="16840" w:code="9"/>
          <w:pgMar w:top="1417" w:right="1701" w:bottom="1417" w:left="1701" w:header="708" w:footer="708" w:gutter="0"/>
          <w:cols w:space="708"/>
          <w:docGrid w:linePitch="360"/>
        </w:sectPr>
      </w:pPr>
    </w:p>
    <w:p w:rsidR="00BE351A" w:rsidRPr="00295791" w:rsidRDefault="002E01A2" w:rsidP="00295791">
      <w:pPr>
        <w:pStyle w:val="Heading1"/>
        <w:spacing w:before="0" w:after="200"/>
        <w:rPr>
          <w:rFonts w:asciiTheme="minorHAnsi" w:hAnsiTheme="minorHAnsi" w:cstheme="minorHAnsi"/>
          <w:color w:val="auto"/>
          <w:sz w:val="40"/>
          <w:szCs w:val="40"/>
          <w:lang w:val="es-ES_tradnl"/>
        </w:rPr>
      </w:pPr>
      <w:bookmarkStart w:id="26" w:name="_Toc266258580"/>
      <w:r>
        <w:rPr>
          <w:rFonts w:asciiTheme="minorHAnsi" w:hAnsiTheme="minorHAnsi" w:cstheme="minorHAnsi"/>
          <w:color w:val="auto"/>
          <w:sz w:val="40"/>
          <w:szCs w:val="40"/>
          <w:lang w:val="es-ES_tradnl"/>
        </w:rPr>
        <w:lastRenderedPageBreak/>
        <w:t>Capítulo</w:t>
      </w:r>
      <w:r w:rsidR="00BE351A" w:rsidRPr="00295791">
        <w:rPr>
          <w:rFonts w:asciiTheme="minorHAnsi" w:hAnsiTheme="minorHAnsi" w:cstheme="minorHAnsi"/>
          <w:color w:val="auto"/>
          <w:sz w:val="40"/>
          <w:szCs w:val="40"/>
          <w:lang w:val="es-ES_tradnl"/>
        </w:rPr>
        <w:t xml:space="preserve"> 3 – Datos para predicción de oleaje</w:t>
      </w:r>
      <w:bookmarkEnd w:id="26"/>
    </w:p>
    <w:p w:rsidR="00254E11" w:rsidRDefault="00254E11" w:rsidP="00BE351A">
      <w:pPr>
        <w:pStyle w:val="Heading2"/>
        <w:rPr>
          <w:rFonts w:asciiTheme="minorHAnsi" w:hAnsiTheme="minorHAnsi" w:cstheme="minorHAnsi"/>
          <w:color w:val="auto"/>
          <w:sz w:val="24"/>
          <w:szCs w:val="24"/>
          <w:lang w:val="es-ES_tradnl"/>
        </w:rPr>
      </w:pPr>
    </w:p>
    <w:p w:rsidR="00BE351A" w:rsidRDefault="00BE351A" w:rsidP="00BE351A">
      <w:pPr>
        <w:pStyle w:val="Heading2"/>
        <w:rPr>
          <w:rFonts w:asciiTheme="minorHAnsi" w:hAnsiTheme="minorHAnsi" w:cstheme="minorHAnsi"/>
          <w:color w:val="auto"/>
          <w:sz w:val="24"/>
          <w:szCs w:val="24"/>
          <w:lang w:val="es-ES_tradnl"/>
        </w:rPr>
      </w:pPr>
      <w:bookmarkStart w:id="27" w:name="_Toc266258581"/>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w:t>
      </w:r>
      <w:r w:rsidRPr="00151509">
        <w:rPr>
          <w:rFonts w:asciiTheme="minorHAnsi" w:hAnsiTheme="minorHAnsi" w:cstheme="minorHAnsi"/>
          <w:b/>
        </w:rPr>
        <w:t>olas de viento</w:t>
      </w:r>
      <w:r w:rsidRPr="00BE351A">
        <w:rPr>
          <w:rFonts w:asciiTheme="minorHAnsi" w:hAnsiTheme="minorHAnsi" w:cstheme="minorHAnsi"/>
        </w:rPr>
        <w:t xml:space="preserve">,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w:t>
      </w:r>
      <w:r w:rsidRPr="00151509">
        <w:rPr>
          <w:rFonts w:asciiTheme="minorHAnsi" w:hAnsiTheme="minorHAnsi" w:cstheme="minorHAnsi"/>
          <w:b/>
        </w:rPr>
        <w:t>oleaje</w:t>
      </w:r>
      <w:r w:rsidR="00BF402D">
        <w:rPr>
          <w:rFonts w:asciiTheme="minorHAnsi" w:hAnsiTheme="minorHAnsi" w:cstheme="minorHAnsi"/>
          <w:b/>
        </w:rPr>
        <w:t xml:space="preserve"> </w:t>
      </w:r>
      <w:r w:rsidR="00BF402D">
        <w:rPr>
          <w:rFonts w:asciiTheme="minorHAnsi" w:hAnsiTheme="minorHAnsi" w:cstheme="minorHAnsi"/>
        </w:rPr>
        <w:t>(del inglé</w:t>
      </w:r>
      <w:r w:rsidR="00151509">
        <w:rPr>
          <w:rFonts w:asciiTheme="minorHAnsi" w:hAnsiTheme="minorHAnsi" w:cstheme="minorHAnsi"/>
        </w:rPr>
        <w:t>s Swell)</w:t>
      </w:r>
      <w:r w:rsidRPr="00BE351A">
        <w:rPr>
          <w:rFonts w:asciiTheme="minorHAnsi" w:hAnsiTheme="minorHAnsi" w:cstheme="minorHAnsi"/>
        </w:rPr>
        <w:t xml:space="preserv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258639"/>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A61E88"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A61E88"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A61E88"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A61E88"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A61E88"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A61E88" w:rsidP="00BE351A">
      <w:pPr>
        <w:pStyle w:val="ListParagraph"/>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6258640"/>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Heading2"/>
        <w:spacing w:before="0" w:after="200"/>
        <w:rPr>
          <w:rFonts w:asciiTheme="minorHAnsi" w:hAnsiTheme="minorHAnsi" w:cstheme="minorHAnsi"/>
          <w:color w:val="auto"/>
          <w:sz w:val="24"/>
          <w:szCs w:val="24"/>
        </w:rPr>
      </w:pPr>
      <w:bookmarkStart w:id="30" w:name="_Toc266258582"/>
      <w:r w:rsidRPr="00A2615B">
        <w:rPr>
          <w:rFonts w:asciiTheme="minorHAnsi" w:hAnsiTheme="minorHAnsi" w:cstheme="minorHAnsi"/>
          <w:color w:val="auto"/>
          <w:sz w:val="24"/>
          <w:szCs w:val="24"/>
        </w:rPr>
        <w:lastRenderedPageBreak/>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FootnoteReference"/>
          <w:rFonts w:asciiTheme="minorHAnsi" w:hAnsiTheme="minorHAnsi" w:cstheme="minorHAnsi"/>
        </w:rPr>
        <w:footnoteReference w:id="1"/>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eastAsia="es-AR"/>
        </w:rPr>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6258641"/>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lastRenderedPageBreak/>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6258642"/>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6258643"/>
      <w:r w:rsidRPr="00BE351A">
        <w:lastRenderedPageBreak/>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Heading2"/>
        <w:spacing w:before="0" w:after="200"/>
        <w:rPr>
          <w:rFonts w:asciiTheme="minorHAnsi" w:hAnsiTheme="minorHAnsi" w:cstheme="minorHAnsi"/>
          <w:color w:val="auto"/>
          <w:sz w:val="24"/>
          <w:szCs w:val="24"/>
        </w:rPr>
      </w:pPr>
      <w:bookmarkStart w:id="35" w:name="_Toc266258583"/>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eastAsia="es-AR"/>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6258644"/>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FootnoteReferenc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w:t>
      </w:r>
      <w:r w:rsidRPr="00BE351A">
        <w:rPr>
          <w:rStyle w:val="apple-style-span"/>
          <w:rFonts w:asciiTheme="minorHAnsi" w:hAnsiTheme="minorHAnsi" w:cstheme="minorHAnsi"/>
          <w:color w:val="000000"/>
        </w:rPr>
        <w:lastRenderedPageBreak/>
        <w:t>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7" w:name="_Ref245074755"/>
      <w:r w:rsidRPr="00BE351A">
        <w:rPr>
          <w:rStyle w:val="FootnoteReference"/>
          <w:rFonts w:asciiTheme="minorHAnsi" w:hAnsiTheme="minorHAnsi" w:cstheme="minorHAnsi"/>
          <w:color w:val="000000"/>
        </w:rPr>
        <w:footnoteReference w:id="2"/>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00BE6A48">
        <w:rPr>
          <w:rFonts w:asciiTheme="minorHAnsi" w:hAnsiTheme="minorHAnsi" w:cstheme="minorHAnsi"/>
          <w:noProof/>
          <w:color w:val="000000"/>
          <w:lang w:eastAsia="es-AR"/>
        </w:rPr>
        <w:drawing>
          <wp:inline distT="0" distB="0" distL="0" distR="0">
            <wp:extent cx="4727879" cy="3039084"/>
            <wp:effectExtent l="19050" t="0" r="0" b="0"/>
            <wp:docPr id="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728995" cy="3039802"/>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6258645"/>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Heading2"/>
        <w:spacing w:before="0" w:after="200"/>
        <w:rPr>
          <w:rStyle w:val="apple-style-span"/>
          <w:rFonts w:asciiTheme="minorHAnsi" w:hAnsiTheme="minorHAnsi" w:cstheme="minorHAnsi"/>
          <w:color w:val="000000"/>
          <w:sz w:val="24"/>
          <w:szCs w:val="24"/>
        </w:rPr>
      </w:pPr>
      <w:bookmarkStart w:id="39" w:name="_Toc266258584"/>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Heading2"/>
        <w:spacing w:before="0" w:after="200"/>
        <w:rPr>
          <w:rStyle w:val="apple-style-span"/>
          <w:rFonts w:asciiTheme="minorHAnsi" w:hAnsiTheme="minorHAnsi" w:cstheme="minorHAnsi"/>
          <w:color w:val="000000"/>
          <w:sz w:val="24"/>
          <w:szCs w:val="24"/>
        </w:rPr>
      </w:pPr>
    </w:p>
    <w:p w:rsidR="00BE351A" w:rsidRPr="005D7687" w:rsidRDefault="00BE351A" w:rsidP="005D7687">
      <w:pPr>
        <w:pStyle w:val="Heading2"/>
        <w:spacing w:before="0" w:after="200"/>
        <w:rPr>
          <w:rStyle w:val="apple-style-span"/>
          <w:rFonts w:asciiTheme="minorHAnsi" w:hAnsiTheme="minorHAnsi" w:cstheme="minorHAnsi"/>
          <w:color w:val="000000"/>
          <w:sz w:val="24"/>
          <w:szCs w:val="24"/>
        </w:rPr>
      </w:pPr>
      <w:bookmarkStart w:id="40" w:name="_Toc266258585"/>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Heading2"/>
        <w:spacing w:before="0" w:after="200"/>
        <w:rPr>
          <w:rStyle w:val="apple-style-span"/>
          <w:rFonts w:asciiTheme="minorHAnsi" w:hAnsiTheme="minorHAnsi" w:cstheme="minorHAnsi"/>
          <w:color w:val="000000"/>
          <w:sz w:val="24"/>
          <w:szCs w:val="24"/>
        </w:rPr>
      </w:pPr>
      <w:bookmarkStart w:id="41" w:name="_Toc266258586"/>
      <w:r w:rsidRPr="001E1E73">
        <w:rPr>
          <w:rStyle w:val="apple-style-span"/>
          <w:rFonts w:asciiTheme="minorHAnsi" w:hAnsiTheme="minorHAnsi" w:cstheme="minorHAnsi"/>
          <w:color w:val="000000"/>
          <w:sz w:val="24"/>
          <w:szCs w:val="24"/>
        </w:rPr>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lastRenderedPageBreak/>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316697" w:rsidRDefault="00316697" w:rsidP="00316697">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Pr="001E1E73">
        <w:rPr>
          <w:rStyle w:val="apple-style-span"/>
          <w:rFonts w:asciiTheme="minorHAnsi" w:hAnsiTheme="minorHAnsi" w:cstheme="minorHAnsi"/>
          <w:color w:val="000000"/>
        </w:rPr>
        <w:t xml:space="preserve">mar </w:t>
      </w:r>
      <w:r>
        <w:rPr>
          <w:rStyle w:val="apple-style-span"/>
          <w:rFonts w:asciiTheme="minorHAnsi" w:hAnsiTheme="minorHAnsi" w:cstheme="minorHAnsi"/>
          <w:color w:val="000000"/>
        </w:rPr>
        <w:t>se obtuvieron a partir de las salidas del Sistema NOAA WAVEWATCH III 2.22, la</w:t>
      </w:r>
      <w:r w:rsidR="00254190">
        <w:rPr>
          <w:rStyle w:val="apple-style-span"/>
          <w:rFonts w:asciiTheme="minorHAnsi" w:hAnsiTheme="minorHAnsi" w:cstheme="minorHAnsi"/>
          <w:color w:val="000000"/>
        </w:rPr>
        <w:t>s cuales proveen los pará</w:t>
      </w:r>
      <w:r>
        <w:rPr>
          <w:rStyle w:val="apple-style-span"/>
          <w:rFonts w:asciiTheme="minorHAnsi" w:hAnsiTheme="minorHAnsi" w:cstheme="minorHAnsi"/>
          <w:color w:val="000000"/>
        </w:rPr>
        <w:t xml:space="preserve">metros de </w:t>
      </w:r>
      <w:r w:rsidR="00B609EA">
        <w:rPr>
          <w:rStyle w:val="apple-style-span"/>
          <w:rFonts w:asciiTheme="minorHAnsi" w:hAnsiTheme="minorHAnsi" w:cstheme="minorHAnsi"/>
          <w:color w:val="000000"/>
        </w:rPr>
        <w:t>A</w:t>
      </w:r>
      <w:r>
        <w:rPr>
          <w:rStyle w:val="apple-style-span"/>
          <w:rFonts w:asciiTheme="minorHAnsi" w:hAnsiTheme="minorHAnsi" w:cstheme="minorHAnsi"/>
          <w:color w:val="000000"/>
        </w:rPr>
        <w:t>ltura</w:t>
      </w:r>
      <w:r w:rsidR="00B609EA">
        <w:rPr>
          <w:rStyle w:val="apple-style-span"/>
          <w:rFonts w:asciiTheme="minorHAnsi" w:hAnsiTheme="minorHAnsi" w:cstheme="minorHAnsi"/>
          <w:color w:val="000000"/>
        </w:rPr>
        <w:t>,</w:t>
      </w:r>
      <w:r>
        <w:rPr>
          <w:rStyle w:val="apple-style-span"/>
          <w:rFonts w:asciiTheme="minorHAnsi" w:hAnsiTheme="minorHAnsi" w:cstheme="minorHAnsi"/>
          <w:color w:val="000000"/>
        </w:rPr>
        <w:t xml:space="preserve"> </w:t>
      </w:r>
      <w:r w:rsidR="00B609EA">
        <w:rPr>
          <w:rStyle w:val="apple-style-span"/>
          <w:rFonts w:asciiTheme="minorHAnsi" w:hAnsiTheme="minorHAnsi" w:cstheme="minorHAnsi"/>
          <w:color w:val="000000"/>
        </w:rPr>
        <w:t>Direcció</w:t>
      </w:r>
      <w:r>
        <w:rPr>
          <w:rStyle w:val="apple-style-span"/>
          <w:rFonts w:asciiTheme="minorHAnsi" w:hAnsiTheme="minorHAnsi" w:cstheme="minorHAnsi"/>
          <w:color w:val="000000"/>
        </w:rPr>
        <w:t xml:space="preserve">n y </w:t>
      </w:r>
      <w:r w:rsidR="00B609EA">
        <w:rPr>
          <w:rStyle w:val="apple-style-span"/>
          <w:rFonts w:asciiTheme="minorHAnsi" w:hAnsiTheme="minorHAnsi" w:cstheme="minorHAnsi"/>
          <w:color w:val="000000"/>
        </w:rPr>
        <w:t>P</w:t>
      </w:r>
      <w:r>
        <w:rPr>
          <w:rStyle w:val="apple-style-span"/>
          <w:rFonts w:asciiTheme="minorHAnsi" w:hAnsiTheme="minorHAnsi" w:cstheme="minorHAnsi"/>
          <w:color w:val="000000"/>
        </w:rPr>
        <w:t xml:space="preserve">eriodo de </w:t>
      </w:r>
      <w:r w:rsidR="00B609EA">
        <w:rPr>
          <w:rStyle w:val="apple-style-span"/>
          <w:rFonts w:asciiTheme="minorHAnsi" w:hAnsiTheme="minorHAnsi" w:cstheme="minorHAnsi"/>
          <w:color w:val="000000"/>
        </w:rPr>
        <w:t>ola para cualquier zona del oceá</w:t>
      </w:r>
      <w:r>
        <w:rPr>
          <w:rStyle w:val="apple-style-span"/>
          <w:rFonts w:asciiTheme="minorHAnsi" w:hAnsiTheme="minorHAnsi" w:cstheme="minorHAnsi"/>
          <w:color w:val="000000"/>
        </w:rPr>
        <w:t xml:space="preserve">no. En específico se utilizaron datos de 4 puntos de este modelo que rodean la Isla de Oahu, Hawaii. Para el entrenamiento de los clasificadores se utilizó </w:t>
      </w:r>
      <w:r w:rsidR="00731E04">
        <w:rPr>
          <w:rStyle w:val="apple-style-span"/>
          <w:rFonts w:asciiTheme="minorHAnsi" w:hAnsiTheme="minorHAnsi" w:cstheme="minorHAnsi"/>
          <w:color w:val="000000"/>
        </w:rPr>
        <w:t xml:space="preserve">un archivo </w:t>
      </w:r>
      <w:r w:rsidR="00EE63C6">
        <w:rPr>
          <w:rStyle w:val="apple-style-span"/>
          <w:rFonts w:asciiTheme="minorHAnsi" w:hAnsiTheme="minorHAnsi" w:cstheme="minorHAnsi"/>
          <w:color w:val="000000"/>
        </w:rPr>
        <w:t>hist</w:t>
      </w:r>
      <w:r w:rsidR="003F79BF">
        <w:rPr>
          <w:rStyle w:val="apple-style-span"/>
          <w:rFonts w:asciiTheme="minorHAnsi" w:hAnsiTheme="minorHAnsi" w:cstheme="minorHAnsi"/>
          <w:color w:val="000000"/>
        </w:rPr>
        <w:t>ó</w:t>
      </w:r>
      <w:r w:rsidR="00EE63C6">
        <w:rPr>
          <w:rStyle w:val="apple-style-span"/>
          <w:rFonts w:asciiTheme="minorHAnsi" w:hAnsiTheme="minorHAnsi" w:cstheme="minorHAnsi"/>
          <w:color w:val="000000"/>
        </w:rPr>
        <w:t xml:space="preserve">rico </w:t>
      </w:r>
      <w:r w:rsidR="007D2454">
        <w:rPr>
          <w:rStyle w:val="apple-style-span"/>
          <w:rFonts w:asciiTheme="minorHAnsi" w:hAnsiTheme="minorHAnsi" w:cstheme="minorHAnsi"/>
          <w:color w:val="000000"/>
        </w:rPr>
        <w:t xml:space="preserve">con </w:t>
      </w:r>
      <w:r w:rsidR="00731E04">
        <w:rPr>
          <w:rStyle w:val="apple-style-span"/>
          <w:rFonts w:asciiTheme="minorHAnsi" w:hAnsiTheme="minorHAnsi" w:cstheme="minorHAnsi"/>
          <w:color w:val="000000"/>
        </w:rPr>
        <w:t>infor</w:t>
      </w:r>
      <w:r w:rsidR="00EE63C6">
        <w:rPr>
          <w:rStyle w:val="apple-style-span"/>
          <w:rFonts w:asciiTheme="minorHAnsi" w:hAnsiTheme="minorHAnsi" w:cstheme="minorHAnsi"/>
          <w:color w:val="000000"/>
        </w:rPr>
        <w:t>m</w:t>
      </w:r>
      <w:r w:rsidR="00731E04">
        <w:rPr>
          <w:rStyle w:val="apple-style-span"/>
          <w:rFonts w:asciiTheme="minorHAnsi" w:hAnsiTheme="minorHAnsi" w:cstheme="minorHAnsi"/>
          <w:color w:val="000000"/>
        </w:rPr>
        <w:t>aci</w:t>
      </w:r>
      <w:r w:rsidR="003F79BF">
        <w:rPr>
          <w:rStyle w:val="apple-style-span"/>
          <w:rFonts w:asciiTheme="minorHAnsi" w:hAnsiTheme="minorHAnsi" w:cstheme="minorHAnsi"/>
          <w:color w:val="000000"/>
        </w:rPr>
        <w:t>ó</w:t>
      </w:r>
      <w:r w:rsidR="00731E04">
        <w:rPr>
          <w:rStyle w:val="apple-style-span"/>
          <w:rFonts w:asciiTheme="minorHAnsi" w:hAnsiTheme="minorHAnsi" w:cstheme="minorHAnsi"/>
          <w:color w:val="000000"/>
        </w:rPr>
        <w:t>n de retroan</w:t>
      </w:r>
      <w:r w:rsidR="003F79BF">
        <w:rPr>
          <w:rStyle w:val="apple-style-span"/>
          <w:rFonts w:asciiTheme="minorHAnsi" w:hAnsiTheme="minorHAnsi" w:cstheme="minorHAnsi"/>
          <w:color w:val="000000"/>
        </w:rPr>
        <w:t>á</w:t>
      </w:r>
      <w:r w:rsidR="00731E04">
        <w:rPr>
          <w:rStyle w:val="apple-style-span"/>
          <w:rFonts w:asciiTheme="minorHAnsi" w:hAnsiTheme="minorHAnsi" w:cstheme="minorHAnsi"/>
          <w:color w:val="000000"/>
        </w:rPr>
        <w:t>lisis de las salidas de este sistema</w:t>
      </w:r>
      <w:r w:rsidR="00EE63C6">
        <w:rPr>
          <w:rStyle w:val="apple-style-span"/>
          <w:rFonts w:asciiTheme="minorHAnsi" w:hAnsiTheme="minorHAnsi" w:cstheme="minorHAnsi"/>
          <w:color w:val="000000"/>
        </w:rPr>
        <w:t xml:space="preserve"> desde el año 1997 al 2004</w:t>
      </w:r>
      <w:r w:rsidR="00956BAE">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t xml:space="preserve">mientras que para </w:t>
      </w:r>
      <w:r w:rsidR="007D2454">
        <w:rPr>
          <w:rStyle w:val="apple-style-span"/>
          <w:rFonts w:asciiTheme="minorHAnsi" w:hAnsiTheme="minorHAnsi" w:cstheme="minorHAnsi"/>
          <w:color w:val="000000"/>
        </w:rPr>
        <w:t>generar</w:t>
      </w:r>
      <w:r>
        <w:rPr>
          <w:rStyle w:val="apple-style-span"/>
          <w:rFonts w:asciiTheme="minorHAnsi" w:hAnsiTheme="minorHAnsi" w:cstheme="minorHAnsi"/>
          <w:color w:val="000000"/>
        </w:rPr>
        <w:t xml:space="preserve"> predicciones </w:t>
      </w:r>
      <w:r w:rsidR="007D2454">
        <w:rPr>
          <w:rStyle w:val="apple-style-span"/>
          <w:rFonts w:asciiTheme="minorHAnsi" w:hAnsiTheme="minorHAnsi" w:cstheme="minorHAnsi"/>
          <w:color w:val="000000"/>
        </w:rPr>
        <w:t xml:space="preserve">actualizadas </w:t>
      </w:r>
      <w:r>
        <w:rPr>
          <w:rStyle w:val="apple-style-span"/>
          <w:rFonts w:asciiTheme="minorHAnsi" w:hAnsiTheme="minorHAnsi" w:cstheme="minorHAnsi"/>
          <w:color w:val="000000"/>
        </w:rPr>
        <w:t>se utiliza</w:t>
      </w:r>
      <w:r w:rsidR="00731E04">
        <w:rPr>
          <w:rStyle w:val="apple-style-span"/>
          <w:rFonts w:asciiTheme="minorHAnsi" w:hAnsiTheme="minorHAnsi" w:cstheme="minorHAnsi"/>
          <w:color w:val="000000"/>
        </w:rPr>
        <w:t>ron</w:t>
      </w:r>
      <w:r>
        <w:rPr>
          <w:rStyle w:val="apple-style-span"/>
          <w:rFonts w:asciiTheme="minorHAnsi" w:hAnsiTheme="minorHAnsi" w:cstheme="minorHAnsi"/>
          <w:color w:val="000000"/>
        </w:rPr>
        <w:t xml:space="preserve"> las salidas diarias </w:t>
      </w:r>
      <w:r w:rsidR="003F79BF">
        <w:rPr>
          <w:rStyle w:val="apple-style-span"/>
          <w:rFonts w:asciiTheme="minorHAnsi" w:hAnsiTheme="minorHAnsi" w:cstheme="minorHAnsi"/>
          <w:color w:val="000000"/>
        </w:rPr>
        <w:t>distribu</w:t>
      </w:r>
      <w:r w:rsidR="00EA6152">
        <w:rPr>
          <w:rStyle w:val="apple-style-span"/>
          <w:rFonts w:asciiTheme="minorHAnsi" w:hAnsiTheme="minorHAnsi" w:cstheme="minorHAnsi"/>
          <w:color w:val="000000"/>
        </w:rPr>
        <w:t>i</w:t>
      </w:r>
      <w:r w:rsidR="003F79BF">
        <w:rPr>
          <w:rStyle w:val="apple-style-span"/>
          <w:rFonts w:asciiTheme="minorHAnsi" w:hAnsiTheme="minorHAnsi" w:cstheme="minorHAnsi"/>
          <w:color w:val="000000"/>
        </w:rPr>
        <w:t xml:space="preserve">das </w:t>
      </w:r>
      <w:r w:rsidR="00EA6152">
        <w:rPr>
          <w:rStyle w:val="apple-style-span"/>
          <w:rFonts w:asciiTheme="minorHAnsi" w:hAnsiTheme="minorHAnsi" w:cstheme="minorHAnsi"/>
          <w:color w:val="000000"/>
        </w:rPr>
        <w:t xml:space="preserve">por </w:t>
      </w:r>
      <w:r>
        <w:rPr>
          <w:rStyle w:val="apple-style-span"/>
          <w:rFonts w:asciiTheme="minorHAnsi" w:hAnsiTheme="minorHAnsi" w:cstheme="minorHAnsi"/>
          <w:color w:val="000000"/>
        </w:rPr>
        <w:t xml:space="preserve">NOAA para este sistema. </w:t>
      </w:r>
    </w:p>
    <w:p w:rsid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F12D96">
        <w:rPr>
          <w:rStyle w:val="apple-style-span"/>
          <w:rFonts w:asciiTheme="minorHAnsi" w:hAnsiTheme="minorHAnsi" w:cstheme="minorHAnsi"/>
          <w:color w:val="000000"/>
        </w:rPr>
        <w:t>.</w:t>
      </w:r>
      <w:r w:rsidR="0001404B">
        <w:rPr>
          <w:rStyle w:val="apple-style-span"/>
          <w:rFonts w:asciiTheme="minorHAnsi" w:hAnsiTheme="minorHAnsi" w:cstheme="minorHAnsi"/>
          <w:color w:val="000000"/>
        </w:rPr>
        <w:t xml:space="preserve"> </w:t>
      </w:r>
    </w:p>
    <w:p w:rsidR="001E1E73" w:rsidRPr="001E1E73" w:rsidRDefault="001E1E73" w:rsidP="001E1E73">
      <w:pPr>
        <w:spacing w:after="200"/>
        <w:jc w:val="both"/>
        <w:rPr>
          <w:rFonts w:asciiTheme="minorHAnsi" w:hAnsiTheme="minorHAnsi" w:cstheme="minorHAnsi"/>
          <w:color w:val="000000"/>
        </w:rPr>
        <w:sectPr w:rsidR="001E1E73" w:rsidRPr="001E1E73" w:rsidSect="00B92D99">
          <w:headerReference w:type="default" r:id="rId34"/>
          <w:type w:val="nextColumn"/>
          <w:pgSz w:w="11907" w:h="16840" w:code="9"/>
          <w:pgMar w:top="1417" w:right="1701" w:bottom="1417" w:left="1701" w:header="708" w:footer="708" w:gutter="0"/>
          <w:cols w:space="708"/>
          <w:docGrid w:linePitch="360"/>
        </w:sectPr>
      </w:pPr>
    </w:p>
    <w:p w:rsidR="008E2945" w:rsidRPr="00EB42C4" w:rsidRDefault="008E2945" w:rsidP="00EB42C4">
      <w:pPr>
        <w:pStyle w:val="Heading1"/>
        <w:spacing w:before="0" w:after="200"/>
        <w:rPr>
          <w:rFonts w:asciiTheme="minorHAnsi" w:hAnsiTheme="minorHAnsi" w:cstheme="minorHAnsi"/>
          <w:color w:val="auto"/>
          <w:sz w:val="40"/>
          <w:szCs w:val="40"/>
        </w:rPr>
      </w:pPr>
      <w:bookmarkStart w:id="42" w:name="_Toc266258587"/>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Heading2"/>
        <w:spacing w:before="0" w:after="200"/>
        <w:rPr>
          <w:rFonts w:asciiTheme="minorHAnsi" w:hAnsiTheme="minorHAnsi" w:cstheme="minorHAnsi"/>
          <w:color w:val="auto"/>
          <w:sz w:val="24"/>
          <w:szCs w:val="24"/>
        </w:rPr>
      </w:pPr>
      <w:bookmarkStart w:id="43" w:name="_Toc266258588"/>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eGrid"/>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571B9A" w:rsidP="00571B9A">
            <w:pPr>
              <w:rPr>
                <w:rFonts w:asciiTheme="minorHAnsi" w:hAnsiTheme="minorHAnsi" w:cstheme="minorHAnsi"/>
                <w:sz w:val="20"/>
                <w:szCs w:val="20"/>
              </w:rPr>
            </w:pPr>
            <w:r>
              <w:rPr>
                <w:rFonts w:asciiTheme="minorHAnsi" w:hAnsiTheme="minorHAnsi" w:cstheme="minorHAnsi"/>
                <w:sz w:val="20"/>
                <w:szCs w:val="20"/>
              </w:rPr>
              <w:t>Árbol</w:t>
            </w:r>
            <w:r w:rsidR="008E2945" w:rsidRPr="008E2945">
              <w:rPr>
                <w:rFonts w:asciiTheme="minorHAnsi" w:hAnsiTheme="minorHAnsi" w:cstheme="minorHAnsi"/>
                <w:sz w:val="20"/>
                <w:szCs w:val="20"/>
              </w:rPr>
              <w:t xml:space="preserve">es </w:t>
            </w:r>
            <w:r>
              <w:rPr>
                <w:rFonts w:asciiTheme="minorHAnsi" w:hAnsiTheme="minorHAnsi" w:cstheme="minorHAnsi"/>
                <w:sz w:val="20"/>
                <w:szCs w:val="20"/>
              </w:rPr>
              <w:t>Modelo</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6258646"/>
      <w:r w:rsidRPr="008E2945">
        <w:t xml:space="preserve">Tabla </w:t>
      </w:r>
      <w:r w:rsidR="00C756DC">
        <w:t>4</w:t>
      </w:r>
      <w:r w:rsidRPr="008E2945">
        <w:t>.1: Algoritmos de aprendizaje de maquina estudiados</w:t>
      </w:r>
      <w:bookmarkEnd w:id="44"/>
    </w:p>
    <w:p w:rsidR="008E2945" w:rsidRPr="00890157" w:rsidRDefault="00606A89" w:rsidP="00606A89">
      <w:pPr>
        <w:pStyle w:val="Heading3"/>
        <w:rPr>
          <w:rFonts w:asciiTheme="minorHAnsi" w:hAnsiTheme="minorHAnsi" w:cstheme="minorHAnsi"/>
          <w:sz w:val="22"/>
          <w:szCs w:val="22"/>
          <w:lang w:val="es-AR"/>
        </w:rPr>
      </w:pPr>
      <w:bookmarkStart w:id="45" w:name="_Toc266258589"/>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ListParagraph"/>
        <w:spacing w:after="200"/>
        <w:jc w:val="both"/>
        <w:rPr>
          <w:rFonts w:asciiTheme="minorHAnsi" w:hAnsiTheme="minorHAnsi" w:cstheme="minorHAnsi"/>
        </w:rPr>
      </w:pPr>
    </w:p>
    <w:p w:rsidR="004A561E" w:rsidRDefault="00571B9A" w:rsidP="00C10D37">
      <w:pPr>
        <w:pStyle w:val="ListParagraph"/>
        <w:numPr>
          <w:ilvl w:val="0"/>
          <w:numId w:val="45"/>
        </w:numPr>
        <w:spacing w:after="200"/>
        <w:jc w:val="both"/>
        <w:rPr>
          <w:rFonts w:asciiTheme="minorHAnsi" w:hAnsiTheme="minorHAnsi" w:cstheme="minorHAnsi"/>
        </w:rPr>
      </w:pPr>
      <w:r>
        <w:rPr>
          <w:rFonts w:asciiTheme="minorHAnsi" w:hAnsiTheme="minorHAnsi" w:cstheme="minorHAnsi"/>
          <w:i/>
        </w:rPr>
        <w:t>Árbol</w:t>
      </w:r>
      <w:r w:rsidR="004A561E" w:rsidRPr="00C10D37">
        <w:rPr>
          <w:rFonts w:asciiTheme="minorHAnsi" w:hAnsiTheme="minorHAnsi" w:cstheme="minorHAnsi"/>
          <w:i/>
        </w:rPr>
        <w:t xml:space="preserve">es </w:t>
      </w:r>
      <w:r>
        <w:rPr>
          <w:rFonts w:asciiTheme="minorHAnsi" w:hAnsiTheme="minorHAnsi" w:cstheme="minorHAnsi"/>
          <w:i/>
        </w:rPr>
        <w:t>Modelo</w:t>
      </w:r>
      <w:r w:rsidR="004A561E" w:rsidRPr="00C10D37">
        <w:rPr>
          <w:rFonts w:asciiTheme="minorHAnsi" w:hAnsiTheme="minorHAnsi" w:cstheme="minorHAnsi"/>
          <w:i/>
        </w:rPr>
        <w:t>:</w:t>
      </w:r>
      <w:r w:rsidR="004A561E"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004A561E" w:rsidRPr="00C10D37">
        <w:rPr>
          <w:rFonts w:asciiTheme="minorHAnsi" w:hAnsiTheme="minorHAnsi" w:cstheme="minorHAnsi"/>
        </w:rPr>
        <w:t>poda</w:t>
      </w:r>
      <w:r w:rsidR="000D678D" w:rsidRPr="00C10D37">
        <w:rPr>
          <w:rFonts w:asciiTheme="minorHAnsi" w:hAnsiTheme="minorHAnsi" w:cstheme="minorHAnsi"/>
        </w:rPr>
        <w:t xml:space="preserve"> del árbol</w:t>
      </w:r>
      <w:r w:rsidR="004A561E" w:rsidRPr="00C10D37">
        <w:rPr>
          <w:rFonts w:asciiTheme="minorHAnsi" w:hAnsiTheme="minorHAnsi" w:cstheme="minorHAnsi"/>
        </w:rPr>
        <w:t>.</w:t>
      </w:r>
      <w:r w:rsidR="000D678D" w:rsidRPr="00C10D37">
        <w:rPr>
          <w:rFonts w:asciiTheme="minorHAnsi" w:hAnsiTheme="minorHAnsi" w:cstheme="minorHAnsi"/>
        </w:rPr>
        <w:t xml:space="preserve"> </w:t>
      </w:r>
      <w:r w:rsidR="004A561E"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4A561E"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ListParagraph"/>
        <w:rPr>
          <w:rFonts w:asciiTheme="minorHAnsi" w:hAnsiTheme="minorHAnsi" w:cstheme="minorHAnsi"/>
        </w:rPr>
      </w:pPr>
    </w:p>
    <w:p w:rsidR="00C10D37" w:rsidRPr="00C10D37" w:rsidRDefault="00C10D37" w:rsidP="00C10D37">
      <w:pPr>
        <w:pStyle w:val="ListParagraph"/>
        <w:spacing w:after="200"/>
        <w:jc w:val="both"/>
        <w:rPr>
          <w:rFonts w:asciiTheme="minorHAnsi" w:hAnsiTheme="minorHAnsi" w:cstheme="minorHAnsi"/>
        </w:rPr>
      </w:pPr>
    </w:p>
    <w:p w:rsidR="00FA6092" w:rsidRDefault="004A561E"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w:t>
      </w:r>
      <w:r w:rsidR="002E01A2">
        <w:rPr>
          <w:rFonts w:asciiTheme="minorHAnsi" w:hAnsiTheme="minorHAnsi" w:cstheme="minorHAnsi"/>
        </w:rPr>
        <w:t>Capítulo</w:t>
      </w:r>
      <w:r w:rsidR="00970715" w:rsidRPr="00C10D37">
        <w:rPr>
          <w:rFonts w:asciiTheme="minorHAnsi" w:hAnsiTheme="minorHAnsi" w:cstheme="minorHAnsi"/>
        </w:rPr>
        <w:t xml:space="preserve">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ListParagraph"/>
        <w:spacing w:after="200"/>
        <w:jc w:val="both"/>
        <w:rPr>
          <w:rFonts w:asciiTheme="minorHAnsi" w:hAnsiTheme="minorHAnsi" w:cstheme="minorHAnsi"/>
        </w:rPr>
      </w:pPr>
    </w:p>
    <w:p w:rsidR="004A561E" w:rsidRPr="00C10D37" w:rsidRDefault="00DE492C"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 xml:space="preserve">(Ver </w:t>
      </w:r>
      <w:r w:rsidR="002E01A2">
        <w:rPr>
          <w:rFonts w:asciiTheme="minorHAnsi" w:hAnsiTheme="minorHAnsi" w:cstheme="minorHAnsi"/>
        </w:rPr>
        <w:t>Capítulo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Heading3"/>
        <w:rPr>
          <w:rFonts w:asciiTheme="minorHAnsi" w:hAnsiTheme="minorHAnsi" w:cstheme="minorHAnsi"/>
          <w:sz w:val="22"/>
          <w:szCs w:val="22"/>
          <w:lang w:val="es-AR"/>
        </w:rPr>
      </w:pPr>
      <w:bookmarkStart w:id="46" w:name="_Toc266258590"/>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Heading2"/>
        <w:spacing w:before="0" w:after="200"/>
        <w:rPr>
          <w:rFonts w:asciiTheme="minorHAnsi" w:hAnsiTheme="minorHAnsi" w:cstheme="minorHAnsi"/>
          <w:color w:val="auto"/>
          <w:sz w:val="24"/>
          <w:szCs w:val="24"/>
        </w:rPr>
      </w:pPr>
      <w:bookmarkStart w:id="47" w:name="_Toc266258591"/>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w:t>
      </w:r>
      <w:r w:rsidR="002E01A2">
        <w:rPr>
          <w:rFonts w:asciiTheme="minorHAnsi" w:hAnsiTheme="minorHAnsi" w:cstheme="minorHAnsi"/>
        </w:rPr>
        <w:t>capítulo</w:t>
      </w:r>
      <w:r w:rsidRPr="008E2945">
        <w:rPr>
          <w:rFonts w:asciiTheme="minorHAnsi" w:hAnsiTheme="minorHAnsi" w:cstheme="minorHAnsi"/>
        </w:rPr>
        <w:t xml:space="preserve"> anterior. Estos conjuntos fueron utilizados como entrada a un algoritmo de aprendizaje de máquina y los clasificadores resultantes fueron comparados.</w:t>
      </w:r>
    </w:p>
    <w:p w:rsidR="003B66FA" w:rsidRDefault="003B66FA" w:rsidP="003B66FA">
      <w:pPr>
        <w:pStyle w:val="Heading2"/>
        <w:spacing w:before="0" w:after="200"/>
        <w:rPr>
          <w:rFonts w:asciiTheme="minorHAnsi" w:hAnsiTheme="minorHAnsi" w:cstheme="minorHAnsi"/>
          <w:color w:val="auto"/>
          <w:sz w:val="24"/>
          <w:szCs w:val="24"/>
        </w:rPr>
      </w:pPr>
      <w:bookmarkStart w:id="48" w:name="_Toc266258592"/>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eastAsia="es-AR"/>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6258647"/>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NoSpacing"/>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NoSpacing"/>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NoSpacing"/>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NoSpacing"/>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NoSpacing"/>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lastRenderedPageBreak/>
              <w:t>Makapuu</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6258648"/>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Heading2"/>
        <w:spacing w:before="0" w:after="200"/>
        <w:rPr>
          <w:rFonts w:asciiTheme="minorHAnsi" w:hAnsiTheme="minorHAnsi" w:cstheme="minorHAnsi"/>
          <w:color w:val="auto"/>
          <w:sz w:val="24"/>
          <w:szCs w:val="24"/>
        </w:rPr>
      </w:pPr>
      <w:bookmarkStart w:id="51" w:name="_Toc266258593"/>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Default="000958A1" w:rsidP="00B92D99">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B92D99" w:rsidRDefault="00B92D99" w:rsidP="00B92D99">
      <w:pPr>
        <w:spacing w:after="200"/>
        <w:jc w:val="both"/>
        <w:sectPr w:rsidR="00B92D99" w:rsidSect="00B92D99">
          <w:headerReference w:type="default" r:id="rId35"/>
          <w:type w:val="nextColumn"/>
          <w:pgSz w:w="11907" w:h="16840" w:code="9"/>
          <w:pgMar w:top="1417" w:right="1701" w:bottom="1417" w:left="1701" w:header="708" w:footer="708" w:gutter="0"/>
          <w:cols w:space="708"/>
          <w:docGrid w:linePitch="360"/>
        </w:sectPr>
      </w:pPr>
    </w:p>
    <w:p w:rsidR="000958A1" w:rsidRDefault="000958A1" w:rsidP="000958A1">
      <w:r w:rsidRPr="00722E6D">
        <w:rPr>
          <w:noProof/>
          <w:lang w:eastAsia="es-AR"/>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2" w:name="_Toc266258649"/>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eastAsia="es-AR"/>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3" w:name="_Toc266258650"/>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eastAsia="es-AR"/>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4" w:name="_Toc266258651"/>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eastAsia="es-AR"/>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5" w:name="_Toc266258652"/>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B92D99">
          <w:headerReference w:type="default" r:id="rId40"/>
          <w:pgSz w:w="16840" w:h="11907" w:code="9"/>
          <w:pgMar w:top="1417" w:right="1701" w:bottom="1417" w:left="1701" w:header="708" w:footer="708" w:gutter="0"/>
          <w:cols w:space="708"/>
          <w:docGrid w:linePitch="360"/>
        </w:sectPr>
      </w:pPr>
      <w:r>
        <w:rPr>
          <w:rFonts w:asciiTheme="minorHAnsi" w:hAnsiTheme="minorHAnsi" w:cstheme="minorHAnsi"/>
        </w:rPr>
        <w:t>.</w:t>
      </w:r>
    </w:p>
    <w:p w:rsidR="008E2945" w:rsidRPr="001928C6" w:rsidRDefault="000958A1" w:rsidP="001928C6">
      <w:pPr>
        <w:pStyle w:val="Heading2"/>
        <w:spacing w:before="0" w:after="200"/>
        <w:rPr>
          <w:rFonts w:asciiTheme="minorHAnsi" w:hAnsiTheme="minorHAnsi" w:cstheme="minorHAnsi"/>
          <w:color w:val="auto"/>
          <w:sz w:val="24"/>
          <w:szCs w:val="24"/>
        </w:rPr>
      </w:pPr>
      <w:bookmarkStart w:id="56" w:name="_Toc266258594"/>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Heading3"/>
        <w:rPr>
          <w:rFonts w:asciiTheme="minorHAnsi" w:hAnsiTheme="minorHAnsi" w:cstheme="minorHAnsi"/>
          <w:sz w:val="22"/>
          <w:szCs w:val="22"/>
          <w:lang w:val="es-AR"/>
        </w:rPr>
      </w:pPr>
      <w:bookmarkStart w:id="57" w:name="_Toc266258595"/>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6258653"/>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 xml:space="preserve">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0958A1" w:rsidRDefault="00B36AAC" w:rsidP="00B36AAC">
      <w:pPr>
        <w:pStyle w:val="Heading3"/>
        <w:rPr>
          <w:rFonts w:asciiTheme="minorHAnsi" w:hAnsiTheme="minorHAnsi" w:cstheme="minorHAnsi"/>
          <w:sz w:val="22"/>
          <w:szCs w:val="22"/>
          <w:lang w:val="es-AR"/>
        </w:rPr>
      </w:pPr>
      <w:bookmarkStart w:id="59" w:name="_Toc266258596"/>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6258654"/>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 xml:space="preserve">Se puede ver en la tabla anterior, nuevamente,  la fila marcada con verde mostrando el clasificador y estrategia que mejores resultados obtuvo. El algoritmo es el de SVM y la estrategia usada fue WWW3Last3LecturesStrategy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B36AAC" w:rsidRDefault="000958A1" w:rsidP="00B36AAC">
      <w:pPr>
        <w:pStyle w:val="Heading3"/>
        <w:rPr>
          <w:rFonts w:asciiTheme="minorHAnsi" w:hAnsiTheme="minorHAnsi" w:cstheme="minorHAnsi"/>
          <w:sz w:val="22"/>
          <w:szCs w:val="22"/>
        </w:rPr>
      </w:pPr>
      <w:bookmarkStart w:id="61" w:name="_Toc266258597"/>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6258655"/>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w:t>
      </w:r>
      <w:r w:rsidR="002E01A2">
        <w:rPr>
          <w:rFonts w:asciiTheme="minorHAnsi" w:hAnsiTheme="minorHAnsi" w:cstheme="minorHAnsi"/>
        </w:rPr>
        <w:t>capítulo</w:t>
      </w:r>
      <w:r w:rsidRPr="00F0042F">
        <w:rPr>
          <w:rFonts w:asciiTheme="minorHAnsi" w:hAnsiTheme="minorHAnsi" w:cstheme="minorHAnsi"/>
        </w:rPr>
        <w:t xml:space="preserve">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Heading3"/>
        <w:rPr>
          <w:rFonts w:asciiTheme="minorHAnsi" w:hAnsiTheme="minorHAnsi" w:cstheme="minorHAnsi"/>
          <w:sz w:val="22"/>
          <w:szCs w:val="22"/>
        </w:rPr>
      </w:pPr>
      <w:bookmarkStart w:id="63" w:name="_Toc266258598"/>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6258656"/>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w:t>
      </w:r>
      <w:r w:rsidR="00571B9A">
        <w:rPr>
          <w:rFonts w:asciiTheme="minorHAnsi" w:hAnsiTheme="minorHAnsi" w:cstheme="minorHAnsi"/>
        </w:rPr>
        <w:t>Modelo</w:t>
      </w:r>
      <w:r w:rsidRPr="00F0042F">
        <w:rPr>
          <w:rFonts w:asciiTheme="minorHAnsi" w:hAnsiTheme="minorHAnsi" w:cstheme="minorHAnsi"/>
        </w:rPr>
        <w:t xml:space="preserve"> y la estrategia WW3SimpleStrategy. </w:t>
      </w:r>
    </w:p>
    <w:p w:rsidR="008E2945" w:rsidRPr="00046C4B" w:rsidRDefault="000958A1" w:rsidP="00046C4B">
      <w:pPr>
        <w:pStyle w:val="Heading3"/>
        <w:rPr>
          <w:rFonts w:asciiTheme="minorHAnsi" w:hAnsiTheme="minorHAnsi" w:cstheme="minorHAnsi"/>
          <w:sz w:val="22"/>
          <w:szCs w:val="22"/>
        </w:rPr>
      </w:pPr>
      <w:bookmarkStart w:id="65" w:name="_Toc266258599"/>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6258657"/>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Heading2"/>
        <w:spacing w:before="0" w:after="200"/>
        <w:rPr>
          <w:rFonts w:asciiTheme="minorHAnsi" w:hAnsiTheme="minorHAnsi" w:cstheme="minorHAnsi"/>
          <w:color w:val="auto"/>
          <w:sz w:val="24"/>
          <w:szCs w:val="24"/>
        </w:rPr>
      </w:pPr>
      <w:bookmarkStart w:id="67" w:name="_Toc266258600"/>
      <w:r w:rsidRPr="0035750D">
        <w:rPr>
          <w:rFonts w:asciiTheme="minorHAnsi" w:hAnsiTheme="minorHAnsi" w:cstheme="minorHAnsi"/>
          <w:color w:val="auto"/>
          <w:sz w:val="24"/>
          <w:szCs w:val="24"/>
        </w:rPr>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w:t>
      </w:r>
      <w:r w:rsidR="00571B9A">
        <w:rPr>
          <w:rFonts w:asciiTheme="minorHAnsi" w:hAnsiTheme="minorHAnsi" w:cstheme="minorHAnsi"/>
        </w:rPr>
        <w:t>Árbol</w:t>
      </w:r>
      <w:r w:rsidR="000118D2">
        <w:rPr>
          <w:rFonts w:asciiTheme="minorHAnsi" w:hAnsiTheme="minorHAnsi" w:cstheme="minorHAnsi"/>
        </w:rPr>
        <w:t xml:space="preserve">es </w:t>
      </w:r>
      <w:r w:rsidR="00571B9A">
        <w:rPr>
          <w:rFonts w:asciiTheme="minorHAnsi" w:hAnsiTheme="minorHAnsi" w:cstheme="minorHAnsi"/>
        </w:rPr>
        <w:t>Modelo</w:t>
      </w:r>
      <w:r w:rsidR="000118D2">
        <w:rPr>
          <w:rFonts w:asciiTheme="minorHAnsi" w:hAnsiTheme="minorHAnsi" w:cstheme="minorHAnsi"/>
        </w:rPr>
        <w:t>,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w:t>
      </w:r>
      <w:r w:rsidR="00571B9A">
        <w:rPr>
          <w:rFonts w:asciiTheme="minorHAnsi" w:hAnsiTheme="minorHAnsi" w:cstheme="minorHAnsi"/>
        </w:rPr>
        <w:t>Árbol</w:t>
      </w:r>
      <w:r w:rsidRPr="00F0042F">
        <w:rPr>
          <w:rFonts w:asciiTheme="minorHAnsi" w:hAnsiTheme="minorHAnsi" w:cstheme="minorHAnsi"/>
        </w:rPr>
        <w:t xml:space="preserve">es </w:t>
      </w:r>
      <w:r w:rsidR="00571B9A">
        <w:rPr>
          <w:rFonts w:asciiTheme="minorHAnsi" w:hAnsiTheme="minorHAnsi" w:cstheme="minorHAnsi"/>
        </w:rPr>
        <w:t>Modelo</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w:t>
      </w:r>
      <w:r w:rsidRPr="00F0042F">
        <w:rPr>
          <w:rFonts w:asciiTheme="minorHAnsi" w:hAnsiTheme="minorHAnsi" w:cstheme="minorHAnsi"/>
        </w:rPr>
        <w:lastRenderedPageBreak/>
        <w:t xml:space="preserve">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1E2347" w:rsidP="0057427A">
      <w:pPr>
        <w:pStyle w:val="Heading2"/>
        <w:spacing w:before="0" w:after="200"/>
        <w:rPr>
          <w:rFonts w:asciiTheme="minorHAnsi" w:hAnsiTheme="minorHAnsi" w:cstheme="minorHAnsi"/>
          <w:color w:val="auto"/>
          <w:sz w:val="24"/>
          <w:szCs w:val="24"/>
        </w:rPr>
      </w:pPr>
      <w:bookmarkStart w:id="68" w:name="_Toc266258601"/>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Heading3"/>
        <w:rPr>
          <w:rFonts w:asciiTheme="minorHAnsi" w:hAnsiTheme="minorHAnsi" w:cstheme="minorHAnsi"/>
          <w:color w:val="000000"/>
          <w:sz w:val="22"/>
          <w:szCs w:val="22"/>
          <w:lang w:val="es-ES"/>
        </w:rPr>
      </w:pPr>
      <w:bookmarkStart w:id="69" w:name="_Toc266258602"/>
      <w:r>
        <w:rPr>
          <w:rFonts w:asciiTheme="minorHAnsi" w:hAnsiTheme="minorHAnsi" w:cstheme="minorHAnsi"/>
          <w:color w:val="000000"/>
          <w:sz w:val="22"/>
          <w:szCs w:val="22"/>
          <w:lang w:val="es-ES"/>
        </w:rPr>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6258658"/>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eGrid"/>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6258659"/>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eGrid"/>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6258660"/>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B92D99">
          <w:pgSz w:w="11907" w:h="16840" w:code="9"/>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3" w:name="_Toc266258661"/>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B92D99">
          <w:pgSz w:w="16840" w:h="11907" w:code="9"/>
          <w:pgMar w:top="1417" w:right="1701" w:bottom="1417" w:left="1701" w:header="708" w:footer="708" w:gutter="0"/>
          <w:cols w:space="708"/>
          <w:docGrid w:linePitch="360"/>
        </w:sectPr>
      </w:pPr>
      <w:bookmarkStart w:id="74" w:name="_Toc266258662"/>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5" w:name="_Toc266258663"/>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6" w:name="_Toc266258664"/>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Heading3"/>
        <w:rPr>
          <w:rFonts w:asciiTheme="minorHAnsi" w:hAnsiTheme="minorHAnsi" w:cstheme="minorHAnsi"/>
          <w:color w:val="000000"/>
          <w:sz w:val="22"/>
          <w:szCs w:val="22"/>
          <w:lang w:val="es-ES"/>
        </w:rPr>
      </w:pPr>
      <w:bookmarkStart w:id="77" w:name="_Toc266258603"/>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6258665"/>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eGrid"/>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6258666"/>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6258667"/>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w:t>
      </w:r>
      <w:r w:rsidRPr="007141AB">
        <w:rPr>
          <w:rFonts w:asciiTheme="minorHAnsi" w:hAnsiTheme="minorHAnsi" w:cstheme="minorHAnsi"/>
          <w:color w:val="000000"/>
          <w:lang w:val="es-ES"/>
        </w:rPr>
        <w:lastRenderedPageBreak/>
        <w:t xml:space="preserve">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B92D99">
          <w:headerReference w:type="default" r:id="rId47"/>
          <w:pgSz w:w="11907" w:h="16840" w:code="9"/>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81" w:name="_Toc266258668"/>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B92D99">
          <w:pgSz w:w="16840" w:h="11907" w:code="9"/>
          <w:pgMar w:top="1417" w:right="1701" w:bottom="1417" w:left="1701" w:header="708" w:footer="708" w:gutter="0"/>
          <w:cols w:space="708"/>
          <w:docGrid w:linePitch="360"/>
        </w:sectPr>
      </w:pPr>
      <w:bookmarkStart w:id="82" w:name="_Toc266258669"/>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3" w:name="_Toc266258670"/>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4" w:name="_Toc266258671"/>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En los  gráficos de dispersión, se nota claramente como mejoran las predicciones, ajustando todas las predicciones alrededor de la línea verde (indicador del ideal).</w:t>
      </w:r>
    </w:p>
    <w:p w:rsidR="00101304" w:rsidRPr="001D5E89" w:rsidRDefault="000958A1" w:rsidP="00101304">
      <w:pPr>
        <w:pStyle w:val="Heading3"/>
        <w:rPr>
          <w:rFonts w:asciiTheme="minorHAnsi" w:hAnsiTheme="minorHAnsi" w:cstheme="minorHAnsi"/>
          <w:color w:val="000000"/>
          <w:sz w:val="22"/>
          <w:szCs w:val="22"/>
          <w:lang w:val="es-ES"/>
        </w:rPr>
      </w:pPr>
      <w:bookmarkStart w:id="85" w:name="_Toc266258604"/>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eastAsia="es-AR"/>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6258672"/>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6258673"/>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B92D99">
          <w:headerReference w:type="default" r:id="rId53"/>
          <w:pgSz w:w="11907" w:h="16840" w:code="9"/>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eastAsia="es-AR"/>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8" w:name="_Toc266258674"/>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B92D99">
          <w:pgSz w:w="16840" w:h="11907" w:code="9"/>
          <w:pgMar w:top="1417" w:right="1701" w:bottom="1417" w:left="1701" w:header="708" w:footer="708" w:gutter="0"/>
          <w:cols w:space="708"/>
          <w:docGrid w:linePitch="360"/>
        </w:sectPr>
      </w:pPr>
      <w:bookmarkStart w:id="89" w:name="_Toc266258675"/>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eastAsia="es-AR"/>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6258676"/>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eastAsia="es-AR"/>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91" w:name="_Toc266258677"/>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Heading3"/>
        <w:rPr>
          <w:rFonts w:asciiTheme="minorHAnsi" w:hAnsiTheme="minorHAnsi" w:cstheme="minorHAnsi"/>
          <w:color w:val="000000"/>
          <w:sz w:val="22"/>
          <w:szCs w:val="22"/>
          <w:lang w:val="es-ES"/>
        </w:rPr>
      </w:pPr>
      <w:bookmarkStart w:id="92" w:name="_Toc266258605"/>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6258678"/>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6258679"/>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eGrid"/>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6258680"/>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B92D99">
          <w:headerReference w:type="default" r:id="rId59"/>
          <w:pgSz w:w="11907" w:h="16840" w:code="9"/>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6" w:name="_Toc266258681"/>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B92D99">
          <w:pgSz w:w="16840" w:h="11907" w:code="9"/>
          <w:pgMar w:top="1417" w:right="1701" w:bottom="1417" w:left="1701" w:header="708" w:footer="708" w:gutter="0"/>
          <w:cols w:space="708"/>
          <w:docGrid w:linePitch="360"/>
        </w:sectPr>
      </w:pPr>
      <w:bookmarkStart w:id="97" w:name="_Toc266258682"/>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8" w:name="_Toc266258683"/>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9" w:name="_Toc266258684"/>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Heading3"/>
        <w:rPr>
          <w:rFonts w:asciiTheme="minorHAnsi" w:hAnsiTheme="minorHAnsi" w:cstheme="minorHAnsi"/>
          <w:color w:val="000000"/>
          <w:sz w:val="22"/>
          <w:szCs w:val="22"/>
          <w:lang w:val="es-ES"/>
        </w:rPr>
      </w:pPr>
      <w:bookmarkStart w:id="100" w:name="_Toc262167591"/>
      <w:bookmarkStart w:id="101" w:name="_Toc266258606"/>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6258685"/>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6258686"/>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eGrid"/>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6258687"/>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B92D99">
          <w:headerReference w:type="default" r:id="rId65"/>
          <w:pgSz w:w="11907" w:h="16840" w:code="9"/>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8" w:name="_Toc262167638"/>
      <w:bookmarkStart w:id="109" w:name="_Toc266258688"/>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B92D99">
          <w:pgSz w:w="16840" w:h="11907" w:code="9"/>
          <w:pgMar w:top="1417" w:right="1701" w:bottom="1417" w:left="1701" w:header="708" w:footer="708" w:gutter="0"/>
          <w:cols w:space="708"/>
          <w:docGrid w:linePitch="360"/>
        </w:sectPr>
      </w:pPr>
      <w:bookmarkStart w:id="110" w:name="_Toc262167639"/>
      <w:bookmarkStart w:id="111" w:name="_Toc266258689"/>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2" w:name="_Toc262167640"/>
      <w:bookmarkStart w:id="113" w:name="_Toc266258690"/>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4" w:name="_Toc262167641"/>
      <w:bookmarkStart w:id="115" w:name="_Toc266258691"/>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Heading2"/>
        <w:spacing w:before="0" w:after="200"/>
        <w:rPr>
          <w:rFonts w:asciiTheme="minorHAnsi" w:hAnsiTheme="minorHAnsi" w:cstheme="minorHAnsi"/>
          <w:color w:val="000000"/>
          <w:sz w:val="24"/>
          <w:szCs w:val="24"/>
          <w:lang w:val="es-ES"/>
        </w:rPr>
      </w:pPr>
      <w:bookmarkStart w:id="116" w:name="_Toc266258607"/>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6D4669" w:rsidRDefault="006D4669" w:rsidP="006D4669">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Con el objetivo de encontrar los </w:t>
      </w:r>
      <w:r w:rsidR="00B40A00">
        <w:rPr>
          <w:rFonts w:asciiTheme="minorHAnsi" w:hAnsiTheme="minorHAnsi" w:cstheme="minorHAnsi"/>
          <w:color w:val="000000"/>
          <w:lang w:val="es-ES"/>
        </w:rPr>
        <w:t>atributos de instancia</w:t>
      </w:r>
      <w:r>
        <w:rPr>
          <w:rFonts w:asciiTheme="minorHAnsi" w:hAnsiTheme="minorHAnsi" w:cstheme="minorHAnsi"/>
          <w:color w:val="000000"/>
          <w:lang w:val="es-ES"/>
        </w:rPr>
        <w:t xml:space="preserve"> que mejor rendimiento producian en la prediccion se experimentaron diferentes modelos de instancias. El modelo WW3Last3Lectures (ver Seccion 3.5) fue el elegido para la utilizacion en el sistema final por presentar los mejores resultados. Si bien en las </w:t>
      </w:r>
      <w:r w:rsidR="00F7503F">
        <w:rPr>
          <w:rFonts w:asciiTheme="minorHAnsi" w:hAnsiTheme="minorHAnsi" w:cstheme="minorHAnsi"/>
          <w:color w:val="000000"/>
          <w:lang w:val="es-ES"/>
        </w:rPr>
        <w:t xml:space="preserve">olas </w:t>
      </w:r>
      <w:r>
        <w:rPr>
          <w:rFonts w:asciiTheme="minorHAnsi" w:hAnsiTheme="minorHAnsi" w:cstheme="minorHAnsi"/>
          <w:color w:val="000000"/>
          <w:lang w:val="es-ES"/>
        </w:rPr>
        <w:t xml:space="preserve">de Sunset y Makaha la diferencia de performance entre este modelo y los demas fue casi nula, el mismo logró mejoras considerables en las </w:t>
      </w:r>
      <w:r w:rsidR="00F7503F">
        <w:rPr>
          <w:rFonts w:asciiTheme="minorHAnsi" w:hAnsiTheme="minorHAnsi" w:cstheme="minorHAnsi"/>
          <w:color w:val="000000"/>
          <w:lang w:val="es-ES"/>
        </w:rPr>
        <w:t>olas</w:t>
      </w:r>
      <w:r>
        <w:rPr>
          <w:rFonts w:asciiTheme="minorHAnsi" w:hAnsiTheme="minorHAnsi" w:cstheme="minorHAnsi"/>
          <w:color w:val="000000"/>
          <w:lang w:val="es-ES"/>
        </w:rPr>
        <w:t xml:space="preserve"> de Makapuu, Diamond Head y Ala Moana.</w:t>
      </w:r>
    </w:p>
    <w:p w:rsidR="0091070E" w:rsidRDefault="006D4669"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Adicionalmente, se realizaron pruebas con otros modelos de instancias y/o estrategias para filtrados de lecturas de datos de WAVEWATCH III cuyos resultados no eran competentes con los documentados, los cuales fueron descartados instantáneamente, como por ejemplo, filtrar olas (off-shore) cuya dirección no estaba dirigida hacia la ubicación de la ola (on-shore) que se intentaba evaluar, o agrupar las lecturas en grupos como podrían ser “temporada de olas grandes” y “temporada de olas pequeñas”, también se tuvo en cuenta agregar datos locales de la direccion e intensidad del viento. </w:t>
      </w:r>
    </w:p>
    <w:p w:rsidR="0008686A" w:rsidRDefault="0008686A"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b/>
        <w:t>Se pudo apreciar que los algoritmos de aprendizaje no lineales</w:t>
      </w:r>
      <w:r w:rsidR="00B534AB">
        <w:rPr>
          <w:rFonts w:asciiTheme="minorHAnsi" w:hAnsiTheme="minorHAnsi" w:cstheme="minorHAnsi"/>
          <w:color w:val="000000"/>
          <w:lang w:val="es-ES"/>
        </w:rPr>
        <w:t xml:space="preserve"> </w:t>
      </w:r>
      <w:r w:rsidR="004F5D6A">
        <w:rPr>
          <w:rFonts w:asciiTheme="minorHAnsi" w:hAnsiTheme="minorHAnsi" w:cstheme="minorHAnsi"/>
          <w:color w:val="000000"/>
          <w:lang w:val="es-ES"/>
        </w:rPr>
        <w:t>(Arboles Modelo, SVM y Redes Neuronales)</w:t>
      </w:r>
      <w:r>
        <w:rPr>
          <w:rFonts w:asciiTheme="minorHAnsi" w:hAnsiTheme="minorHAnsi" w:cstheme="minorHAnsi"/>
          <w:color w:val="000000"/>
          <w:lang w:val="es-ES"/>
        </w:rPr>
        <w:t>, fueron superiores en todo los c</w:t>
      </w:r>
      <w:r w:rsidR="004F5D6A">
        <w:rPr>
          <w:rFonts w:asciiTheme="minorHAnsi" w:hAnsiTheme="minorHAnsi" w:cstheme="minorHAnsi"/>
          <w:color w:val="000000"/>
          <w:lang w:val="es-ES"/>
        </w:rPr>
        <w:t>asos a</w:t>
      </w:r>
      <w:r w:rsidR="008A07B3">
        <w:rPr>
          <w:rFonts w:asciiTheme="minorHAnsi" w:hAnsiTheme="minorHAnsi" w:cstheme="minorHAnsi"/>
          <w:color w:val="000000"/>
          <w:lang w:val="es-ES"/>
        </w:rPr>
        <w:t>l</w:t>
      </w:r>
      <w:r w:rsidR="004F5D6A">
        <w:rPr>
          <w:rFonts w:asciiTheme="minorHAnsi" w:hAnsiTheme="minorHAnsi" w:cstheme="minorHAnsi"/>
          <w:color w:val="000000"/>
          <w:lang w:val="es-ES"/>
        </w:rPr>
        <w:t xml:space="preserve"> </w:t>
      </w:r>
      <w:r w:rsidR="008A07B3">
        <w:rPr>
          <w:rFonts w:asciiTheme="minorHAnsi" w:hAnsiTheme="minorHAnsi" w:cstheme="minorHAnsi"/>
          <w:color w:val="000000"/>
          <w:lang w:val="es-ES"/>
        </w:rPr>
        <w:t>algoritmo lineal</w:t>
      </w:r>
      <w:r w:rsidR="00B534AB">
        <w:rPr>
          <w:rFonts w:asciiTheme="minorHAnsi" w:hAnsiTheme="minorHAnsi" w:cstheme="minorHAnsi"/>
          <w:color w:val="000000"/>
          <w:lang w:val="es-ES"/>
        </w:rPr>
        <w:t xml:space="preserve"> </w:t>
      </w:r>
      <w:r w:rsidR="008A07B3">
        <w:rPr>
          <w:rFonts w:asciiTheme="minorHAnsi" w:hAnsiTheme="minorHAnsi" w:cstheme="minorHAnsi"/>
          <w:color w:val="000000"/>
          <w:lang w:val="es-ES"/>
        </w:rPr>
        <w:t>(Regresion Lineal)</w:t>
      </w:r>
      <w:r w:rsidR="004F5D6A">
        <w:rPr>
          <w:rFonts w:asciiTheme="minorHAnsi" w:hAnsiTheme="minorHAnsi" w:cstheme="minorHAnsi"/>
          <w:color w:val="000000"/>
          <w:lang w:val="es-ES"/>
        </w:rPr>
        <w:t xml:space="preserve">. Dentro de los algoritmos no lineales, la performance </w:t>
      </w:r>
      <w:r w:rsidR="00A003F2">
        <w:rPr>
          <w:rFonts w:asciiTheme="minorHAnsi" w:hAnsiTheme="minorHAnsi" w:cstheme="minorHAnsi"/>
          <w:color w:val="000000"/>
          <w:lang w:val="es-ES"/>
        </w:rPr>
        <w:t xml:space="preserve">fue muy similar, aunque la configuracion lograda para SVM y Arboles Modelo fue superior en todos los casos a las Redes Neuronales. </w:t>
      </w:r>
      <w:r>
        <w:rPr>
          <w:rFonts w:asciiTheme="minorHAnsi" w:hAnsiTheme="minorHAnsi" w:cstheme="minorHAnsi"/>
          <w:color w:val="000000"/>
          <w:lang w:val="es-ES"/>
        </w:rPr>
        <w:t xml:space="preserve">El algoritmo </w:t>
      </w:r>
      <w:r w:rsidR="00003F4D">
        <w:rPr>
          <w:rFonts w:asciiTheme="minorHAnsi" w:hAnsiTheme="minorHAnsi" w:cstheme="minorHAnsi"/>
          <w:color w:val="000000"/>
          <w:lang w:val="es-ES"/>
        </w:rPr>
        <w:t>elegido para la utilizaci</w:t>
      </w:r>
      <w:r w:rsidR="008A07B3">
        <w:rPr>
          <w:rFonts w:asciiTheme="minorHAnsi" w:hAnsiTheme="minorHAnsi" w:cstheme="minorHAnsi"/>
          <w:color w:val="000000"/>
          <w:lang w:val="es-ES"/>
        </w:rPr>
        <w:t>ó</w:t>
      </w:r>
      <w:r w:rsidR="00003F4D">
        <w:rPr>
          <w:rFonts w:asciiTheme="minorHAnsi" w:hAnsiTheme="minorHAnsi" w:cstheme="minorHAnsi"/>
          <w:color w:val="000000"/>
          <w:lang w:val="es-ES"/>
        </w:rPr>
        <w:t xml:space="preserve">n en el sistema </w:t>
      </w:r>
      <w:r w:rsidR="00B534AB">
        <w:rPr>
          <w:rFonts w:asciiTheme="minorHAnsi" w:hAnsiTheme="minorHAnsi" w:cstheme="minorHAnsi"/>
          <w:color w:val="000000"/>
          <w:lang w:val="es-ES"/>
        </w:rPr>
        <w:t xml:space="preserve">final </w:t>
      </w:r>
      <w:r>
        <w:rPr>
          <w:rFonts w:asciiTheme="minorHAnsi" w:hAnsiTheme="minorHAnsi" w:cstheme="minorHAnsi"/>
          <w:color w:val="000000"/>
          <w:lang w:val="es-ES"/>
        </w:rPr>
        <w:t xml:space="preserve">fue </w:t>
      </w:r>
      <w:r w:rsidR="00B534AB">
        <w:rPr>
          <w:rFonts w:asciiTheme="minorHAnsi" w:hAnsiTheme="minorHAnsi" w:cstheme="minorHAnsi"/>
          <w:color w:val="000000"/>
          <w:lang w:val="es-ES"/>
        </w:rPr>
        <w:t>M</w:t>
      </w:r>
      <w:r>
        <w:rPr>
          <w:rFonts w:asciiTheme="minorHAnsi" w:hAnsiTheme="minorHAnsi" w:cstheme="minorHAnsi"/>
          <w:color w:val="000000"/>
          <w:lang w:val="es-ES"/>
        </w:rPr>
        <w:t xml:space="preserve">aquinas de </w:t>
      </w:r>
      <w:r w:rsidR="00B534AB">
        <w:rPr>
          <w:rFonts w:asciiTheme="minorHAnsi" w:hAnsiTheme="minorHAnsi" w:cstheme="minorHAnsi"/>
          <w:color w:val="000000"/>
          <w:lang w:val="es-ES"/>
        </w:rPr>
        <w:t>S</w:t>
      </w:r>
      <w:r>
        <w:rPr>
          <w:rFonts w:asciiTheme="minorHAnsi" w:hAnsiTheme="minorHAnsi" w:cstheme="minorHAnsi"/>
          <w:color w:val="000000"/>
          <w:lang w:val="es-ES"/>
        </w:rPr>
        <w:t xml:space="preserve">oporte </w:t>
      </w:r>
      <w:r w:rsidR="00B534AB">
        <w:rPr>
          <w:rFonts w:asciiTheme="minorHAnsi" w:hAnsiTheme="minorHAnsi" w:cstheme="minorHAnsi"/>
          <w:color w:val="000000"/>
          <w:lang w:val="es-ES"/>
        </w:rPr>
        <w:t>V</w:t>
      </w:r>
      <w:r>
        <w:rPr>
          <w:rFonts w:asciiTheme="minorHAnsi" w:hAnsiTheme="minorHAnsi" w:cstheme="minorHAnsi"/>
          <w:color w:val="000000"/>
          <w:lang w:val="es-ES"/>
        </w:rPr>
        <w:t>ectorial</w:t>
      </w:r>
      <w:r w:rsidR="001B4C70">
        <w:rPr>
          <w:rFonts w:asciiTheme="minorHAnsi" w:hAnsiTheme="minorHAnsi" w:cstheme="minorHAnsi"/>
          <w:color w:val="000000"/>
          <w:lang w:val="es-ES"/>
        </w:rPr>
        <w:t xml:space="preserve"> </w:t>
      </w:r>
      <w:r>
        <w:rPr>
          <w:rFonts w:asciiTheme="minorHAnsi" w:hAnsiTheme="minorHAnsi" w:cstheme="minorHAnsi"/>
          <w:color w:val="000000"/>
          <w:lang w:val="es-ES"/>
        </w:rPr>
        <w:t>(SVM).</w:t>
      </w:r>
    </w:p>
    <w:p w:rsidR="006D4669" w:rsidRDefault="001B4C70" w:rsidP="008A07B3">
      <w:pPr>
        <w:jc w:val="both"/>
        <w:rPr>
          <w:rFonts w:asciiTheme="minorHAnsi" w:hAnsiTheme="minorHAnsi" w:cstheme="minorHAnsi"/>
          <w:color w:val="000000"/>
          <w:lang w:val="es-ES"/>
        </w:rPr>
      </w:pPr>
      <w:r>
        <w:rPr>
          <w:rFonts w:asciiTheme="minorHAnsi" w:hAnsiTheme="minorHAnsi" w:cstheme="minorHAnsi"/>
          <w:color w:val="000000"/>
          <w:lang w:val="es-ES"/>
        </w:rPr>
        <w:tab/>
      </w:r>
      <w:r w:rsidR="008A07B3">
        <w:rPr>
          <w:rFonts w:asciiTheme="minorHAnsi" w:hAnsiTheme="minorHAnsi" w:cstheme="minorHAnsi"/>
          <w:color w:val="000000"/>
          <w:lang w:val="es-ES"/>
        </w:rPr>
        <w:t>La parametrizaci</w:t>
      </w:r>
      <w:r w:rsidR="00494E00">
        <w:rPr>
          <w:rFonts w:asciiTheme="minorHAnsi" w:hAnsiTheme="minorHAnsi" w:cstheme="minorHAnsi"/>
          <w:color w:val="000000"/>
          <w:lang w:val="es-ES"/>
        </w:rPr>
        <w:t>ó</w:t>
      </w:r>
      <w:r w:rsidR="008A07B3">
        <w:rPr>
          <w:rFonts w:asciiTheme="minorHAnsi" w:hAnsiTheme="minorHAnsi" w:cstheme="minorHAnsi"/>
          <w:color w:val="000000"/>
          <w:lang w:val="es-ES"/>
        </w:rPr>
        <w:t xml:space="preserve">n de los algoritmos resultó ser una tarea importante para optimizar la performance de los mismos, especialmente en el caso de las </w:t>
      </w:r>
      <w:r w:rsidR="00494E00">
        <w:rPr>
          <w:rFonts w:asciiTheme="minorHAnsi" w:hAnsiTheme="minorHAnsi" w:cstheme="minorHAnsi"/>
          <w:color w:val="000000"/>
          <w:lang w:val="es-ES"/>
        </w:rPr>
        <w:t>M</w:t>
      </w:r>
      <w:r w:rsidR="008A07B3">
        <w:rPr>
          <w:rFonts w:asciiTheme="minorHAnsi" w:hAnsiTheme="minorHAnsi" w:cstheme="minorHAnsi"/>
          <w:color w:val="000000"/>
          <w:lang w:val="es-ES"/>
        </w:rPr>
        <w:t xml:space="preserve">aquinas de </w:t>
      </w:r>
      <w:r w:rsidR="00494E00">
        <w:rPr>
          <w:rFonts w:asciiTheme="minorHAnsi" w:hAnsiTheme="minorHAnsi" w:cstheme="minorHAnsi"/>
          <w:color w:val="000000"/>
          <w:lang w:val="es-ES"/>
        </w:rPr>
        <w:t>S</w:t>
      </w:r>
      <w:r w:rsidR="008A07B3">
        <w:rPr>
          <w:rFonts w:asciiTheme="minorHAnsi" w:hAnsiTheme="minorHAnsi" w:cstheme="minorHAnsi"/>
          <w:color w:val="000000"/>
          <w:lang w:val="es-ES"/>
        </w:rPr>
        <w:t xml:space="preserve">oporte </w:t>
      </w:r>
      <w:r w:rsidR="00494E00">
        <w:rPr>
          <w:rFonts w:asciiTheme="minorHAnsi" w:hAnsiTheme="minorHAnsi" w:cstheme="minorHAnsi"/>
          <w:color w:val="000000"/>
          <w:lang w:val="es-ES"/>
        </w:rPr>
        <w:t>V</w:t>
      </w:r>
      <w:r w:rsidR="008A07B3">
        <w:rPr>
          <w:rFonts w:asciiTheme="minorHAnsi" w:hAnsiTheme="minorHAnsi" w:cstheme="minorHAnsi"/>
          <w:color w:val="000000"/>
          <w:lang w:val="es-ES"/>
        </w:rPr>
        <w:t>ectoria</w:t>
      </w:r>
      <w:r w:rsidR="003F29AB">
        <w:rPr>
          <w:rFonts w:asciiTheme="minorHAnsi" w:hAnsiTheme="minorHAnsi" w:cstheme="minorHAnsi"/>
          <w:color w:val="000000"/>
          <w:lang w:val="es-ES"/>
        </w:rPr>
        <w:t>l</w:t>
      </w:r>
      <w:r w:rsidR="008A07B3">
        <w:rPr>
          <w:rFonts w:asciiTheme="minorHAnsi" w:hAnsiTheme="minorHAnsi" w:cstheme="minorHAnsi"/>
          <w:color w:val="000000"/>
          <w:lang w:val="es-ES"/>
        </w:rPr>
        <w:t>, donde con los par</w:t>
      </w:r>
      <w:r w:rsidR="00494E00">
        <w:rPr>
          <w:rFonts w:asciiTheme="minorHAnsi" w:hAnsiTheme="minorHAnsi" w:cstheme="minorHAnsi"/>
          <w:color w:val="000000"/>
          <w:lang w:val="es-ES"/>
        </w:rPr>
        <w:t>á</w:t>
      </w:r>
      <w:r w:rsidR="008A07B3">
        <w:rPr>
          <w:rFonts w:asciiTheme="minorHAnsi" w:hAnsiTheme="minorHAnsi" w:cstheme="minorHAnsi"/>
          <w:color w:val="000000"/>
          <w:lang w:val="es-ES"/>
        </w:rPr>
        <w:t xml:space="preserve">metros por defecto presentaban performance por debajo del resto y con los parametros optimos se logró </w:t>
      </w:r>
      <w:r w:rsidR="003F29AB">
        <w:rPr>
          <w:rFonts w:asciiTheme="minorHAnsi" w:hAnsiTheme="minorHAnsi" w:cstheme="minorHAnsi"/>
          <w:color w:val="000000"/>
          <w:lang w:val="es-ES"/>
        </w:rPr>
        <w:t>superar la performance de los demas.</w:t>
      </w:r>
    </w:p>
    <w:p w:rsidR="003F29AB" w:rsidRDefault="003F29AB" w:rsidP="008A07B3">
      <w:pPr>
        <w:jc w:val="both"/>
        <w:rPr>
          <w:rFonts w:asciiTheme="minorHAnsi" w:hAnsiTheme="minorHAnsi" w:cstheme="minorHAnsi"/>
          <w:color w:val="000000"/>
          <w:lang w:val="es-ES"/>
        </w:rPr>
      </w:pPr>
    </w:p>
    <w:p w:rsidR="003771EF" w:rsidRDefault="003F29AB" w:rsidP="00884916">
      <w:pPr>
        <w:jc w:val="both"/>
        <w:rPr>
          <w:rFonts w:asciiTheme="minorHAnsi" w:hAnsiTheme="minorHAnsi" w:cstheme="minorHAnsi"/>
          <w:color w:val="000000"/>
          <w:lang w:val="es-ES"/>
        </w:rPr>
      </w:pPr>
      <w:r>
        <w:rPr>
          <w:rFonts w:asciiTheme="minorHAnsi" w:hAnsiTheme="minorHAnsi" w:cstheme="minorHAnsi"/>
          <w:color w:val="000000"/>
          <w:lang w:val="es-ES"/>
        </w:rPr>
        <w:tab/>
        <w:t>La generaci</w:t>
      </w:r>
      <w:r w:rsidR="00884916">
        <w:rPr>
          <w:rFonts w:asciiTheme="minorHAnsi" w:hAnsiTheme="minorHAnsi" w:cstheme="minorHAnsi"/>
          <w:color w:val="000000"/>
          <w:lang w:val="es-ES"/>
        </w:rPr>
        <w:t>ó</w:t>
      </w:r>
      <w:r>
        <w:rPr>
          <w:rFonts w:asciiTheme="minorHAnsi" w:hAnsiTheme="minorHAnsi" w:cstheme="minorHAnsi"/>
          <w:color w:val="000000"/>
          <w:lang w:val="es-ES"/>
        </w:rPr>
        <w:t xml:space="preserve">n de una curva de aprendizaje para las diferentes </w:t>
      </w:r>
      <w:r w:rsidR="000A443D">
        <w:rPr>
          <w:rFonts w:asciiTheme="minorHAnsi" w:hAnsiTheme="minorHAnsi" w:cstheme="minorHAnsi"/>
          <w:color w:val="000000"/>
          <w:lang w:val="es-ES"/>
        </w:rPr>
        <w:t>olas</w:t>
      </w:r>
      <w:r>
        <w:rPr>
          <w:rFonts w:asciiTheme="minorHAnsi" w:hAnsiTheme="minorHAnsi" w:cstheme="minorHAnsi"/>
          <w:color w:val="000000"/>
          <w:lang w:val="es-ES"/>
        </w:rPr>
        <w:t xml:space="preserve"> demostró que</w:t>
      </w:r>
      <w:r w:rsidR="00884916">
        <w:rPr>
          <w:rFonts w:asciiTheme="minorHAnsi" w:hAnsiTheme="minorHAnsi" w:cstheme="minorHAnsi"/>
          <w:color w:val="000000"/>
          <w:lang w:val="es-ES"/>
        </w:rPr>
        <w:t xml:space="preserve"> la performance de los clasificadores se increm</w:t>
      </w:r>
      <w:r w:rsidR="00F62A44">
        <w:rPr>
          <w:rFonts w:asciiTheme="minorHAnsi" w:hAnsiTheme="minorHAnsi" w:cstheme="minorHAnsi"/>
          <w:color w:val="000000"/>
          <w:lang w:val="es-ES"/>
        </w:rPr>
        <w:t>enta proporcionalmente con el nú</w:t>
      </w:r>
      <w:r w:rsidR="00884916">
        <w:rPr>
          <w:rFonts w:asciiTheme="minorHAnsi" w:hAnsiTheme="minorHAnsi" w:cstheme="minorHAnsi"/>
          <w:color w:val="000000"/>
          <w:lang w:val="es-ES"/>
        </w:rPr>
        <w:t>mero de instancias de entrenamiento, pero que este</w:t>
      </w:r>
      <w:r w:rsidR="00494E00">
        <w:rPr>
          <w:rFonts w:asciiTheme="minorHAnsi" w:hAnsiTheme="minorHAnsi" w:cstheme="minorHAnsi"/>
          <w:color w:val="000000"/>
          <w:lang w:val="es-ES"/>
        </w:rPr>
        <w:t xml:space="preserve"> incremento se logra hasta un lí</w:t>
      </w:r>
      <w:r w:rsidR="00884916">
        <w:rPr>
          <w:rFonts w:asciiTheme="minorHAnsi" w:hAnsiTheme="minorHAnsi" w:cstheme="minorHAnsi"/>
          <w:color w:val="000000"/>
          <w:lang w:val="es-ES"/>
        </w:rPr>
        <w:t>mite, a partir del cual la performance del clasificador se estabiliza y un incremento en e</w:t>
      </w:r>
      <w:r w:rsidR="00F62A44">
        <w:rPr>
          <w:rFonts w:asciiTheme="minorHAnsi" w:hAnsiTheme="minorHAnsi" w:cstheme="minorHAnsi"/>
          <w:color w:val="000000"/>
          <w:lang w:val="es-ES"/>
        </w:rPr>
        <w:t>l nú</w:t>
      </w:r>
      <w:r w:rsidR="00884916">
        <w:rPr>
          <w:rFonts w:asciiTheme="minorHAnsi" w:hAnsiTheme="minorHAnsi" w:cstheme="minorHAnsi"/>
          <w:color w:val="000000"/>
          <w:lang w:val="es-ES"/>
        </w:rPr>
        <w:t>mero de instancias de entrenamiento no genera un incremento en la performance.</w:t>
      </w:r>
      <w:r w:rsidR="00B534AB">
        <w:rPr>
          <w:rFonts w:asciiTheme="minorHAnsi" w:hAnsiTheme="minorHAnsi" w:cstheme="minorHAnsi"/>
          <w:color w:val="000000"/>
          <w:lang w:val="es-ES"/>
        </w:rPr>
        <w:t xml:space="preserve"> </w:t>
      </w:r>
      <w:r w:rsidR="00F22FFB">
        <w:rPr>
          <w:rFonts w:asciiTheme="minorHAnsi" w:hAnsiTheme="minorHAnsi" w:cstheme="minorHAnsi"/>
          <w:color w:val="000000"/>
          <w:lang w:val="es-ES"/>
        </w:rPr>
        <w:tab/>
      </w:r>
      <w:r w:rsidR="00C04DCB">
        <w:rPr>
          <w:rFonts w:asciiTheme="minorHAnsi" w:hAnsiTheme="minorHAnsi" w:cstheme="minorHAnsi"/>
          <w:color w:val="000000"/>
          <w:lang w:val="es-ES"/>
        </w:rPr>
        <w:t xml:space="preserve">Si bien </w:t>
      </w:r>
      <w:r w:rsidR="00F22FFB">
        <w:rPr>
          <w:rFonts w:asciiTheme="minorHAnsi" w:hAnsiTheme="minorHAnsi" w:cstheme="minorHAnsi"/>
          <w:color w:val="000000"/>
          <w:lang w:val="es-ES"/>
        </w:rPr>
        <w:t>este comportamiento</w:t>
      </w:r>
      <w:r w:rsidR="00C04DCB">
        <w:rPr>
          <w:rFonts w:asciiTheme="minorHAnsi" w:hAnsiTheme="minorHAnsi" w:cstheme="minorHAnsi"/>
          <w:color w:val="000000"/>
          <w:lang w:val="es-ES"/>
        </w:rPr>
        <w:t xml:space="preserve"> es particular para cada ola, en el presente estudio u</w:t>
      </w:r>
      <w:r w:rsidR="001B385B">
        <w:rPr>
          <w:rFonts w:asciiTheme="minorHAnsi" w:hAnsiTheme="minorHAnsi" w:cstheme="minorHAnsi"/>
          <w:color w:val="000000"/>
          <w:lang w:val="es-ES"/>
        </w:rPr>
        <w:t xml:space="preserve">n rendimiento aceptable </w:t>
      </w:r>
      <w:r w:rsidR="00C04DCB">
        <w:rPr>
          <w:rFonts w:asciiTheme="minorHAnsi" w:hAnsiTheme="minorHAnsi" w:cstheme="minorHAnsi"/>
          <w:color w:val="000000"/>
          <w:lang w:val="es-ES"/>
        </w:rPr>
        <w:t xml:space="preserve">fue </w:t>
      </w:r>
      <w:r w:rsidR="001B385B">
        <w:rPr>
          <w:rFonts w:asciiTheme="minorHAnsi" w:hAnsiTheme="minorHAnsi" w:cstheme="minorHAnsi"/>
          <w:color w:val="000000"/>
          <w:lang w:val="es-ES"/>
        </w:rPr>
        <w:t>logra</w:t>
      </w:r>
      <w:r w:rsidR="00C04DCB">
        <w:rPr>
          <w:rFonts w:asciiTheme="minorHAnsi" w:hAnsiTheme="minorHAnsi" w:cstheme="minorHAnsi"/>
          <w:color w:val="000000"/>
          <w:lang w:val="es-ES"/>
        </w:rPr>
        <w:t xml:space="preserve">do </w:t>
      </w:r>
      <w:r w:rsidR="006052D8">
        <w:rPr>
          <w:rFonts w:asciiTheme="minorHAnsi" w:hAnsiTheme="minorHAnsi" w:cstheme="minorHAnsi"/>
          <w:color w:val="000000"/>
          <w:lang w:val="es-ES"/>
        </w:rPr>
        <w:t>entre las 40 y 100</w:t>
      </w:r>
      <w:r w:rsidR="001B385B">
        <w:rPr>
          <w:rFonts w:asciiTheme="minorHAnsi" w:hAnsiTheme="minorHAnsi" w:cstheme="minorHAnsi"/>
          <w:color w:val="000000"/>
          <w:lang w:val="es-ES"/>
        </w:rPr>
        <w:t xml:space="preserve"> observaciones, mientras que para alcanzar el </w:t>
      </w:r>
      <w:r w:rsidR="00193103">
        <w:rPr>
          <w:rFonts w:asciiTheme="minorHAnsi" w:hAnsiTheme="minorHAnsi" w:cstheme="minorHAnsi"/>
          <w:color w:val="000000"/>
          <w:lang w:val="es-ES"/>
        </w:rPr>
        <w:t>óptimo</w:t>
      </w:r>
      <w:r w:rsidR="00C04DCB">
        <w:rPr>
          <w:rFonts w:asciiTheme="minorHAnsi" w:hAnsiTheme="minorHAnsi" w:cstheme="minorHAnsi"/>
          <w:color w:val="000000"/>
          <w:lang w:val="es-ES"/>
        </w:rPr>
        <w:t xml:space="preserve">, un minimo </w:t>
      </w:r>
      <w:r w:rsidR="006052D8">
        <w:rPr>
          <w:rFonts w:asciiTheme="minorHAnsi" w:hAnsiTheme="minorHAnsi" w:cstheme="minorHAnsi"/>
          <w:color w:val="000000"/>
          <w:lang w:val="es-ES"/>
        </w:rPr>
        <w:t xml:space="preserve">entre </w:t>
      </w:r>
      <w:r w:rsidR="00C04DCB">
        <w:rPr>
          <w:rFonts w:asciiTheme="minorHAnsi" w:hAnsiTheme="minorHAnsi" w:cstheme="minorHAnsi"/>
          <w:color w:val="000000"/>
          <w:lang w:val="es-ES"/>
        </w:rPr>
        <w:t>180</w:t>
      </w:r>
      <w:r w:rsidR="006052D8">
        <w:rPr>
          <w:rFonts w:asciiTheme="minorHAnsi" w:hAnsiTheme="minorHAnsi" w:cstheme="minorHAnsi"/>
          <w:color w:val="000000"/>
          <w:lang w:val="es-ES"/>
        </w:rPr>
        <w:t xml:space="preserve"> y 360</w:t>
      </w:r>
      <w:r w:rsidR="00C04DCB">
        <w:rPr>
          <w:rFonts w:asciiTheme="minorHAnsi" w:hAnsiTheme="minorHAnsi" w:cstheme="minorHAnsi"/>
          <w:color w:val="000000"/>
          <w:lang w:val="es-ES"/>
        </w:rPr>
        <w:t xml:space="preserve"> observaciones</w:t>
      </w:r>
      <w:r w:rsidR="00193103">
        <w:rPr>
          <w:rFonts w:asciiTheme="minorHAnsi" w:hAnsiTheme="minorHAnsi" w:cstheme="minorHAnsi"/>
          <w:color w:val="000000"/>
          <w:lang w:val="es-ES"/>
        </w:rPr>
        <w:t xml:space="preserve"> fueron necesarias</w:t>
      </w:r>
      <w:r w:rsidR="00C04DCB">
        <w:rPr>
          <w:rFonts w:asciiTheme="minorHAnsi" w:hAnsiTheme="minorHAnsi" w:cstheme="minorHAnsi"/>
          <w:color w:val="000000"/>
          <w:lang w:val="es-ES"/>
        </w:rPr>
        <w:t>.</w:t>
      </w:r>
      <w:r w:rsidR="008F73E9">
        <w:rPr>
          <w:rFonts w:asciiTheme="minorHAnsi" w:hAnsiTheme="minorHAnsi" w:cstheme="minorHAnsi"/>
          <w:color w:val="000000"/>
          <w:lang w:val="es-ES"/>
        </w:rPr>
        <w:t xml:space="preserve"> </w:t>
      </w:r>
    </w:p>
    <w:p w:rsidR="00670D73" w:rsidRDefault="00670D73" w:rsidP="00884916">
      <w:pPr>
        <w:jc w:val="both"/>
        <w:rPr>
          <w:rFonts w:asciiTheme="minorHAnsi" w:hAnsiTheme="minorHAnsi" w:cstheme="minorHAnsi"/>
          <w:color w:val="000000"/>
          <w:lang w:val="es-ES"/>
        </w:rPr>
      </w:pP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w:t>
      </w:r>
      <w:r w:rsidRPr="003C115B">
        <w:rPr>
          <w:rFonts w:asciiTheme="minorHAnsi" w:hAnsiTheme="minorHAnsi" w:cstheme="minorHAnsi"/>
          <w:color w:val="000000"/>
          <w:lang w:val="es-ES"/>
        </w:rPr>
        <w:t>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B92D99">
          <w:headerReference w:type="default" r:id="rId70"/>
          <w:pgSz w:w="11907" w:h="16840" w:code="9"/>
          <w:pgMar w:top="1417" w:right="1701" w:bottom="1417" w:left="1701" w:header="708" w:footer="708" w:gutter="0"/>
          <w:cols w:space="708"/>
          <w:docGrid w:linePitch="360"/>
        </w:sectPr>
      </w:pPr>
    </w:p>
    <w:p w:rsidR="00C02ACA" w:rsidRPr="00F64A48" w:rsidRDefault="002E01A2" w:rsidP="00F64A48">
      <w:pPr>
        <w:pStyle w:val="Heading1"/>
        <w:spacing w:before="0" w:after="200"/>
        <w:rPr>
          <w:rFonts w:asciiTheme="minorHAnsi" w:hAnsiTheme="minorHAnsi" w:cstheme="minorHAnsi"/>
          <w:color w:val="auto"/>
          <w:sz w:val="40"/>
          <w:szCs w:val="40"/>
          <w:lang w:val="es-ES_tradnl"/>
        </w:rPr>
      </w:pPr>
      <w:bookmarkStart w:id="117" w:name="_Toc266258608"/>
      <w:r>
        <w:rPr>
          <w:rFonts w:asciiTheme="minorHAnsi" w:hAnsiTheme="minorHAnsi" w:cstheme="minorHAnsi"/>
          <w:color w:val="auto"/>
          <w:sz w:val="40"/>
          <w:szCs w:val="40"/>
          <w:lang w:val="es-ES_tradnl"/>
        </w:rPr>
        <w:lastRenderedPageBreak/>
        <w:t>Capítulo</w:t>
      </w:r>
      <w:r w:rsidR="00C02ACA" w:rsidRPr="00F64A48">
        <w:rPr>
          <w:rFonts w:asciiTheme="minorHAnsi" w:hAnsiTheme="minorHAnsi" w:cstheme="minorHAnsi"/>
          <w:color w:val="auto"/>
          <w:sz w:val="40"/>
          <w:szCs w:val="40"/>
          <w:lang w:val="es-ES_tradnl"/>
        </w:rPr>
        <w:t xml:space="preserve"> 5</w:t>
      </w:r>
      <w:r w:rsidR="00F64A48">
        <w:rPr>
          <w:rFonts w:asciiTheme="minorHAnsi" w:hAnsiTheme="minorHAnsi" w:cstheme="minorHAnsi"/>
          <w:color w:val="auto"/>
          <w:sz w:val="40"/>
          <w:szCs w:val="40"/>
          <w:lang w:val="es-ES_tradnl"/>
        </w:rPr>
        <w:t xml:space="preserve"> </w:t>
      </w:r>
      <w:r w:rsidR="00C02ACA"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18" w:name="_Toc266258609"/>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Heading3"/>
        <w:rPr>
          <w:rFonts w:asciiTheme="minorHAnsi" w:hAnsiTheme="minorHAnsi" w:cstheme="minorHAnsi"/>
          <w:sz w:val="22"/>
          <w:szCs w:val="22"/>
          <w:lang w:val="es-ES_tradnl"/>
        </w:rPr>
      </w:pPr>
      <w:bookmarkStart w:id="119" w:name="_Toc266258610"/>
      <w:r w:rsidRPr="00F64A48">
        <w:rPr>
          <w:rFonts w:asciiTheme="minorHAnsi" w:hAnsiTheme="minorHAnsi" w:cstheme="minorHAnsi"/>
          <w:sz w:val="22"/>
          <w:szCs w:val="22"/>
          <w:lang w:val="es-ES_tradnl"/>
        </w:rPr>
        <w:t>5.1.1 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Heading3"/>
        <w:rPr>
          <w:rFonts w:asciiTheme="minorHAnsi" w:hAnsiTheme="minorHAnsi" w:cstheme="minorHAnsi"/>
          <w:sz w:val="22"/>
          <w:szCs w:val="22"/>
          <w:lang w:val="es-ES_tradnl"/>
        </w:rPr>
      </w:pPr>
      <w:bookmarkStart w:id="120" w:name="_Toc266258611"/>
      <w:r w:rsidRPr="00F64A48">
        <w:rPr>
          <w:rFonts w:asciiTheme="minorHAnsi" w:hAnsiTheme="minorHAnsi" w:cstheme="minorHAnsi"/>
          <w:sz w:val="22"/>
          <w:szCs w:val="22"/>
          <w:lang w:val="es-ES_tradnl"/>
        </w:rPr>
        <w:t>5.1.2 Como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21" w:name="_Toc266258612"/>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Heading3"/>
        <w:rPr>
          <w:rFonts w:asciiTheme="minorHAnsi" w:hAnsiTheme="minorHAnsi" w:cstheme="minorHAnsi"/>
          <w:sz w:val="22"/>
          <w:szCs w:val="22"/>
          <w:lang w:val="es-ES_tradnl"/>
        </w:rPr>
      </w:pPr>
      <w:bookmarkStart w:id="122" w:name="_Toc266258613"/>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Heading3"/>
        <w:rPr>
          <w:rFonts w:asciiTheme="minorHAnsi" w:hAnsiTheme="minorHAnsi" w:cstheme="minorHAnsi"/>
          <w:sz w:val="22"/>
          <w:szCs w:val="22"/>
          <w:lang w:val="es-ES_tradnl"/>
        </w:rPr>
      </w:pPr>
      <w:bookmarkStart w:id="123" w:name="_Toc266258614"/>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Heading3"/>
        <w:rPr>
          <w:rFonts w:asciiTheme="minorHAnsi" w:hAnsiTheme="minorHAnsi" w:cstheme="minorHAnsi"/>
          <w:sz w:val="22"/>
          <w:szCs w:val="22"/>
          <w:lang w:val="es-ES_tradnl"/>
        </w:rPr>
      </w:pPr>
      <w:bookmarkStart w:id="124" w:name="_Toc266258615"/>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2A0C68" w:rsidRDefault="00C02ACA" w:rsidP="00F64A48">
      <w:pPr>
        <w:pStyle w:val="Heading2"/>
        <w:spacing w:before="0" w:after="200"/>
        <w:rPr>
          <w:rFonts w:asciiTheme="minorHAnsi" w:hAnsiTheme="minorHAnsi" w:cstheme="minorHAnsi"/>
          <w:color w:val="auto"/>
          <w:sz w:val="24"/>
          <w:szCs w:val="24"/>
          <w:lang w:val="es-ES_tradnl"/>
        </w:rPr>
      </w:pPr>
      <w:bookmarkStart w:id="125" w:name="_Toc266258616"/>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Heading3"/>
        <w:rPr>
          <w:rFonts w:asciiTheme="minorHAnsi" w:hAnsiTheme="minorHAnsi" w:cstheme="minorHAnsi"/>
          <w:sz w:val="22"/>
          <w:szCs w:val="22"/>
          <w:lang w:val="es-ES_tradnl"/>
        </w:rPr>
      </w:pPr>
      <w:bookmarkStart w:id="126" w:name="_Toc266258617"/>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eastAsia="es-AR"/>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6258692"/>
      <w:r w:rsidRPr="00C02ACA">
        <w:rPr>
          <w:lang w:val="es-ES_tradnl"/>
        </w:rPr>
        <w:t>Fig. 5.1: Panel de localización de olas</w:t>
      </w:r>
      <w:bookmarkEnd w:id="127"/>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eastAsia="es-AR"/>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6258693"/>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258694"/>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6258695"/>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eastAsia="es-AR"/>
        </w:rPr>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6258696"/>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6258697"/>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Heading3"/>
        <w:rPr>
          <w:rFonts w:asciiTheme="minorHAnsi" w:hAnsiTheme="minorHAnsi" w:cstheme="minorHAnsi"/>
          <w:sz w:val="22"/>
          <w:szCs w:val="22"/>
          <w:lang w:val="es-ES_tradnl"/>
        </w:rPr>
      </w:pPr>
      <w:bookmarkStart w:id="133" w:name="_Toc266258618"/>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6258698"/>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6258699"/>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AC23BA" w:rsidP="00C02ACA">
      <w:pPr>
        <w:pStyle w:val="ListParagraph"/>
        <w:numPr>
          <w:ilvl w:val="0"/>
          <w:numId w:val="28"/>
        </w:numPr>
        <w:spacing w:after="200"/>
        <w:jc w:val="both"/>
        <w:rPr>
          <w:rFonts w:asciiTheme="minorHAnsi" w:hAnsiTheme="minorHAnsi" w:cstheme="minorHAnsi"/>
          <w:lang w:val="es-ES_tradnl"/>
        </w:rPr>
      </w:pPr>
      <w:r>
        <w:rPr>
          <w:rFonts w:asciiTheme="minorHAnsi" w:hAnsiTheme="minorHAnsi" w:cstheme="minorHAnsi"/>
          <w:noProof/>
          <w:lang w:eastAsia="es-AR"/>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eastAsia="es-AR"/>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 xml:space="preserve">Utilizar los listados debajo de los links de localización de olas para seleccionar que olas se desean comparar, para agregar olas a la comparación, seleccionar una o más olas del listado de </w:t>
      </w:r>
      <w:r w:rsidR="00C02ACA" w:rsidRPr="00C02ACA">
        <w:rPr>
          <w:rFonts w:asciiTheme="minorHAnsi" w:hAnsiTheme="minorHAnsi" w:cstheme="minorHAnsi"/>
          <w:lang w:val="es-ES_tradnl"/>
        </w:rPr>
        <w:lastRenderedPageBreak/>
        <w:t>la izquierda y presionar .Para quitar olas de la comparación, seleccionar una o más olas del listado derecho y presionar .</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ListParagraph"/>
        <w:spacing w:after="200"/>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eastAsia="es-AR"/>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6258700"/>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eastAsia="es-AR"/>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6258701"/>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258702"/>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6258703"/>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eastAsia="es-AR"/>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6258704"/>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6258705"/>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eastAsia="es-AR"/>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6258706"/>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6258707"/>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eastAsia="es-AR"/>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6258708"/>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Heading3"/>
        <w:rPr>
          <w:rFonts w:asciiTheme="minorHAnsi" w:hAnsiTheme="minorHAnsi" w:cstheme="minorHAnsi"/>
          <w:sz w:val="22"/>
          <w:szCs w:val="22"/>
          <w:lang w:val="es-ES_tradnl"/>
        </w:rPr>
      </w:pPr>
      <w:bookmarkStart w:id="145" w:name="_Toc266258619"/>
      <w:r w:rsidRPr="00092415">
        <w:rPr>
          <w:rFonts w:asciiTheme="minorHAnsi" w:hAnsiTheme="minorHAnsi" w:cstheme="minorHAnsi"/>
          <w:sz w:val="22"/>
          <w:szCs w:val="22"/>
          <w:lang w:val="es-ES_tradnl"/>
        </w:rPr>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6258709"/>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La zona horaria seleccionada será utilizada para mostrar los pronósticos en la sección de pronósticos. Cada vez que se solicite visualizar los pronósticos de esta ola, se le aplicará la conversión de horas necesarias para mostrar los datos en el Timezone seleccionado.</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ListParagraph"/>
        <w:spacing w:after="200"/>
        <w:ind w:left="1440"/>
        <w:jc w:val="both"/>
        <w:rPr>
          <w:rFonts w:asciiTheme="minorHAnsi" w:hAnsiTheme="minorHAnsi" w:cstheme="minorHAnsi"/>
          <w:lang w:val="es-ES_tradnl"/>
        </w:rPr>
      </w:pP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6258710"/>
      <w:r w:rsidR="0064755C">
        <w:rPr>
          <w:lang w:val="es-ES_tradnl"/>
        </w:rPr>
        <w:t>Fig. 5.19:</w:t>
      </w:r>
      <w:r w:rsidRPr="00C02ACA">
        <w:rPr>
          <w:lang w:val="es-ES_tradnl"/>
        </w:rPr>
        <w:t xml:space="preserve"> Nueva ola, ubicarla en el mapa.</w:t>
      </w:r>
      <w:bookmarkEnd w:id="14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6258711"/>
      <w:r w:rsidR="0064755C">
        <w:rPr>
          <w:lang w:val="es-ES_tradnl"/>
        </w:rPr>
        <w:t>Fig. 5.20:</w:t>
      </w:r>
      <w:r w:rsidRPr="00C02ACA">
        <w:rPr>
          <w:lang w:val="es-ES_tradnl"/>
        </w:rPr>
        <w:t xml:space="preserve"> Nueva ola, ya ubicada en el mapa.</w:t>
      </w:r>
      <w:bookmarkEnd w:id="14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258712"/>
      <w:r>
        <w:rPr>
          <w:lang w:val="es-ES_tradnl"/>
        </w:rPr>
        <w:t>Fig. 5.21:</w:t>
      </w:r>
      <w:r w:rsidR="00C02ACA" w:rsidRPr="00C02ACA">
        <w:rPr>
          <w:lang w:val="es-ES_tradnl"/>
        </w:rPr>
        <w:t xml:space="preserve"> Nueva ola, entrenar un pronosticador</w:t>
      </w:r>
      <w:bookmarkEnd w:id="14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t xml:space="preserve">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w:t>
      </w:r>
      <w:r w:rsidRPr="00C02ACA">
        <w:rPr>
          <w:rFonts w:asciiTheme="minorHAnsi" w:hAnsiTheme="minorHAnsi" w:cstheme="minorHAnsi"/>
          <w:lang w:val="es-ES_tradnl"/>
        </w:rPr>
        <w:lastRenderedPageBreak/>
        <w:t>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6258713"/>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Heading3"/>
        <w:rPr>
          <w:rFonts w:asciiTheme="minorHAnsi" w:hAnsiTheme="minorHAnsi" w:cstheme="minorHAnsi"/>
          <w:sz w:val="22"/>
          <w:szCs w:val="22"/>
          <w:lang w:val="es-ES_tradnl"/>
        </w:rPr>
      </w:pPr>
      <w:bookmarkStart w:id="151" w:name="_Toc266258620"/>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eastAsia="es-AR"/>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eastAsia="es-AR"/>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6258714"/>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eastAsia="es-AR"/>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6258715"/>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6258716"/>
      <w:r>
        <w:rPr>
          <w:lang w:val="es-ES_tradnl"/>
        </w:rPr>
        <w:t>Fig. 5.25:</w:t>
      </w:r>
      <w:r w:rsidR="00C02ACA" w:rsidRPr="00C02ACA">
        <w:rPr>
          <w:lang w:val="es-ES_tradnl"/>
        </w:rPr>
        <w:t xml:space="preserve"> Mis olas – Edición de ola, pronosticador especializado.</w:t>
      </w:r>
      <w:bookmarkEnd w:id="15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Heading2"/>
        <w:spacing w:before="0" w:after="200"/>
        <w:rPr>
          <w:rFonts w:asciiTheme="minorHAnsi" w:hAnsiTheme="minorHAnsi" w:cstheme="minorHAnsi"/>
          <w:color w:val="auto"/>
          <w:sz w:val="24"/>
          <w:szCs w:val="24"/>
          <w:lang w:val="es-ES_tradnl"/>
        </w:rPr>
      </w:pPr>
      <w:bookmarkStart w:id="155" w:name="_Toc266258621"/>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w:t>
      </w:r>
      <w:r w:rsidR="00384EA1">
        <w:rPr>
          <w:rFonts w:asciiTheme="minorHAnsi" w:hAnsiTheme="minorHAnsi" w:cstheme="minorHAnsi"/>
          <w:lang w:val="es-ES_tradnl"/>
        </w:rPr>
        <w:lastRenderedPageBreak/>
        <w:t xml:space="preserve">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B92D99">
          <w:headerReference w:type="default" r:id="rId100"/>
          <w:type w:val="nextColumn"/>
          <w:pgSz w:w="11907" w:h="16840" w:code="9"/>
          <w:pgMar w:top="1417" w:right="1701" w:bottom="1417" w:left="1701" w:header="708" w:footer="708" w:gutter="0"/>
          <w:cols w:space="708"/>
          <w:docGrid w:linePitch="360"/>
        </w:sectPr>
      </w:pPr>
    </w:p>
    <w:p w:rsidR="001A4FD7" w:rsidRPr="00F66706" w:rsidRDefault="001A4FD7" w:rsidP="001A4FD7">
      <w:pPr>
        <w:pStyle w:val="Heading1"/>
        <w:spacing w:before="0" w:after="200"/>
        <w:rPr>
          <w:rFonts w:asciiTheme="minorHAnsi" w:hAnsiTheme="minorHAnsi" w:cstheme="minorHAnsi"/>
          <w:color w:val="auto"/>
          <w:sz w:val="40"/>
          <w:szCs w:val="40"/>
        </w:rPr>
      </w:pPr>
      <w:bookmarkStart w:id="156" w:name="_Toc262756046"/>
      <w:bookmarkStart w:id="157" w:name="_Toc266258622"/>
      <w:r w:rsidRPr="00F66706">
        <w:rPr>
          <w:rFonts w:asciiTheme="minorHAnsi" w:hAnsiTheme="minorHAnsi" w:cstheme="minorHAnsi"/>
          <w:color w:val="auto"/>
          <w:sz w:val="40"/>
          <w:szCs w:val="40"/>
        </w:rPr>
        <w:lastRenderedPageBreak/>
        <w:t>Capítulo 6 - Conclusiones</w:t>
      </w:r>
      <w:bookmarkEnd w:id="156"/>
      <w:bookmarkEnd w:id="157"/>
    </w:p>
    <w:p w:rsidR="00DA3933" w:rsidRDefault="00DA3933" w:rsidP="001A4FD7">
      <w:pPr>
        <w:spacing w:after="200"/>
        <w:ind w:firstLine="708"/>
        <w:jc w:val="both"/>
        <w:rPr>
          <w:rFonts w:asciiTheme="minorHAnsi" w:hAnsiTheme="minorHAnsi" w:cstheme="minorHAnsi"/>
          <w:lang w:val="es-ES"/>
        </w:rPr>
      </w:pP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En la actualidad, existen </w:t>
      </w:r>
      <w:r w:rsidR="0038256A" w:rsidRPr="00F66706">
        <w:rPr>
          <w:rFonts w:asciiTheme="minorHAnsi" w:hAnsiTheme="minorHAnsi" w:cstheme="minorHAnsi"/>
          <w:lang w:val="es-ES"/>
        </w:rPr>
        <w:t>múltiples</w:t>
      </w:r>
      <w:r w:rsidRPr="00F66706">
        <w:rPr>
          <w:rFonts w:asciiTheme="minorHAnsi" w:hAnsiTheme="minorHAnsi" w:cstheme="minorHAnsi"/>
          <w:lang w:val="es-ES"/>
        </w:rPr>
        <w:t xml:space="preserve"> actividades que se ven beneficiadas por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W</w:t>
      </w:r>
      <w:r w:rsidR="0038256A">
        <w:rPr>
          <w:rFonts w:asciiTheme="minorHAnsi" w:hAnsiTheme="minorHAnsi" w:cstheme="minorHAnsi"/>
          <w:lang w:val="es-ES"/>
        </w:rPr>
        <w:t>AVEWATCH</w:t>
      </w:r>
      <w:r w:rsidRPr="00F66706">
        <w:rPr>
          <w:rFonts w:asciiTheme="minorHAnsi" w:hAnsiTheme="minorHAnsi" w:cstheme="minorHAnsi"/>
          <w:lang w:val="es-ES"/>
        </w:rPr>
        <w:t xml:space="preserve"> III es el pronosticador de olas </w:t>
      </w:r>
      <w:r w:rsidR="0038256A" w:rsidRPr="00F66706">
        <w:rPr>
          <w:rFonts w:asciiTheme="minorHAnsi" w:hAnsiTheme="minorHAnsi" w:cstheme="minorHAnsi"/>
          <w:lang w:val="es-ES"/>
        </w:rPr>
        <w:t>más</w:t>
      </w:r>
      <w:r w:rsidRPr="00F66706">
        <w:rPr>
          <w:rFonts w:asciiTheme="minorHAnsi" w:hAnsiTheme="minorHAnsi" w:cstheme="minorHAnsi"/>
          <w:lang w:val="es-ES"/>
        </w:rPr>
        <w:t xml:space="preserve"> utilizado en la actualidad. El mismo brinda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para todo el mundo en </w:t>
      </w:r>
      <w:r w:rsidR="0038256A">
        <w:rPr>
          <w:rFonts w:asciiTheme="minorHAnsi" w:hAnsiTheme="minorHAnsi" w:cstheme="minorHAnsi"/>
          <w:lang w:val="es-ES"/>
        </w:rPr>
        <w:t>incrementos</w:t>
      </w:r>
      <w:r w:rsidRPr="00F66706">
        <w:rPr>
          <w:rFonts w:asciiTheme="minorHAnsi" w:hAnsiTheme="minorHAnsi" w:cstheme="minorHAnsi"/>
          <w:lang w:val="es-ES"/>
        </w:rPr>
        <w:t xml:space="preserve"> de 3 horas con hasta </w:t>
      </w:r>
      <w:r w:rsidR="0038256A">
        <w:rPr>
          <w:rFonts w:asciiTheme="minorHAnsi" w:hAnsiTheme="minorHAnsi" w:cstheme="minorHAnsi"/>
          <w:lang w:val="es-ES"/>
        </w:rPr>
        <w:t>una semana</w:t>
      </w:r>
      <w:r w:rsidRPr="00F66706">
        <w:rPr>
          <w:rFonts w:asciiTheme="minorHAnsi" w:hAnsiTheme="minorHAnsi" w:cstheme="minorHAnsi"/>
          <w:lang w:val="es-ES"/>
        </w:rPr>
        <w:t xml:space="preserve"> de </w:t>
      </w:r>
      <w:r w:rsidR="0038256A" w:rsidRPr="00F66706">
        <w:rPr>
          <w:rFonts w:asciiTheme="minorHAnsi" w:hAnsiTheme="minorHAnsi" w:cstheme="minorHAnsi"/>
          <w:lang w:val="es-ES"/>
        </w:rPr>
        <w:t>previsión</w:t>
      </w:r>
      <w:r w:rsidRPr="00F66706">
        <w:rPr>
          <w:rFonts w:asciiTheme="minorHAnsi" w:hAnsiTheme="minorHAnsi" w:cstheme="minorHAnsi"/>
          <w:lang w:val="es-ES"/>
        </w:rPr>
        <w:t xml:space="preserve">.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de este sistema tienen la particula</w:t>
      </w:r>
      <w:r w:rsidR="0038256A">
        <w:rPr>
          <w:rFonts w:asciiTheme="minorHAnsi" w:hAnsiTheme="minorHAnsi" w:cstheme="minorHAnsi"/>
          <w:lang w:val="es-ES"/>
        </w:rPr>
        <w:t>ridad de funcionar bien en alta</w:t>
      </w:r>
      <w:r w:rsidRPr="00F66706">
        <w:rPr>
          <w:rFonts w:asciiTheme="minorHAnsi" w:hAnsiTheme="minorHAnsi" w:cstheme="minorHAnsi"/>
          <w:lang w:val="es-ES"/>
        </w:rPr>
        <w:t xml:space="preserve">mar, pero no proveen de una </w:t>
      </w:r>
      <w:r w:rsidR="0038256A" w:rsidRPr="00F66706">
        <w:rPr>
          <w:rFonts w:asciiTheme="minorHAnsi" w:hAnsiTheme="minorHAnsi" w:cstheme="minorHAnsi"/>
          <w:lang w:val="es-ES"/>
        </w:rPr>
        <w:t>predicción</w:t>
      </w:r>
      <w:r w:rsidRPr="00F66706">
        <w:rPr>
          <w:rFonts w:asciiTheme="minorHAnsi" w:hAnsiTheme="minorHAnsi" w:cstheme="minorHAnsi"/>
          <w:lang w:val="es-ES"/>
        </w:rPr>
        <w:t xml:space="preserve"> precisa en </w:t>
      </w:r>
      <w:r w:rsidR="0038256A" w:rsidRPr="00F66706">
        <w:rPr>
          <w:rFonts w:asciiTheme="minorHAnsi" w:hAnsiTheme="minorHAnsi" w:cstheme="minorHAnsi"/>
          <w:lang w:val="es-ES"/>
        </w:rPr>
        <w:t>las cercanías</w:t>
      </w:r>
      <w:r w:rsidRPr="00F66706">
        <w:rPr>
          <w:rFonts w:asciiTheme="minorHAnsi" w:hAnsiTheme="minorHAnsi" w:cstheme="minorHAnsi"/>
          <w:lang w:val="es-ES"/>
        </w:rPr>
        <w:t xml:space="preserve"> de l</w:t>
      </w:r>
      <w:r w:rsidR="0038256A">
        <w:rPr>
          <w:rFonts w:asciiTheme="minorHAnsi" w:hAnsiTheme="minorHAnsi" w:cstheme="minorHAnsi"/>
          <w:lang w:val="es-ES"/>
        </w:rPr>
        <w:t>a costa. Desde el punto en alta</w:t>
      </w:r>
      <w:r w:rsidRPr="00F66706">
        <w:rPr>
          <w:rFonts w:asciiTheme="minorHAnsi" w:hAnsiTheme="minorHAnsi" w:cstheme="minorHAnsi"/>
          <w:lang w:val="es-ES"/>
        </w:rPr>
        <w:t xml:space="preserve">mar hasta alcanzar una determinada playa la ola sufre diferentes transformaciones a </w:t>
      </w:r>
      <w:r w:rsidR="0038256A" w:rsidRPr="00F66706">
        <w:rPr>
          <w:rFonts w:asciiTheme="minorHAnsi" w:hAnsiTheme="minorHAnsi" w:cstheme="minorHAnsi"/>
          <w:lang w:val="es-ES"/>
        </w:rPr>
        <w:t>raíz</w:t>
      </w:r>
      <w:r w:rsidRPr="00F66706">
        <w:rPr>
          <w:rFonts w:asciiTheme="minorHAnsi" w:hAnsiTheme="minorHAnsi" w:cstheme="minorHAnsi"/>
          <w:lang w:val="es-ES"/>
        </w:rPr>
        <w:t xml:space="preserve"> de la </w:t>
      </w:r>
      <w:r w:rsidR="0038256A" w:rsidRPr="00F66706">
        <w:rPr>
          <w:rFonts w:asciiTheme="minorHAnsi" w:hAnsiTheme="minorHAnsi" w:cstheme="minorHAnsi"/>
          <w:lang w:val="es-ES"/>
        </w:rPr>
        <w:t>geografía</w:t>
      </w:r>
      <w:r w:rsidRPr="00F66706">
        <w:rPr>
          <w:rFonts w:asciiTheme="minorHAnsi" w:hAnsiTheme="minorHAnsi" w:cstheme="minorHAnsi"/>
          <w:lang w:val="es-ES"/>
        </w:rPr>
        <w:t xml:space="preserve"> que va atravesando, haciendo </w:t>
      </w:r>
      <w:r w:rsidR="0038256A" w:rsidRPr="00F66706">
        <w:rPr>
          <w:rFonts w:asciiTheme="minorHAnsi" w:hAnsiTheme="minorHAnsi" w:cstheme="minorHAnsi"/>
          <w:lang w:val="es-ES"/>
        </w:rPr>
        <w:t>así</w:t>
      </w:r>
      <w:r w:rsidRPr="00F66706">
        <w:rPr>
          <w:rFonts w:asciiTheme="minorHAnsi" w:hAnsiTheme="minorHAnsi" w:cstheme="minorHAnsi"/>
          <w:lang w:val="es-ES"/>
        </w:rPr>
        <w:t xml:space="preserve"> que la ola gane o pierda tamaño. Estas interacciones no son contempladas por el modelo </w:t>
      </w:r>
      <w:r w:rsidR="0038256A" w:rsidRPr="00F66706">
        <w:rPr>
          <w:rFonts w:asciiTheme="minorHAnsi" w:hAnsiTheme="minorHAnsi" w:cstheme="minorHAnsi"/>
          <w:lang w:val="es-ES"/>
        </w:rPr>
        <w:t>W</w:t>
      </w:r>
      <w:r w:rsidR="0038256A">
        <w:rPr>
          <w:rFonts w:asciiTheme="minorHAnsi" w:hAnsiTheme="minorHAnsi" w:cstheme="minorHAnsi"/>
          <w:lang w:val="es-ES"/>
        </w:rPr>
        <w:t>AVEWATCH</w:t>
      </w:r>
      <w:r w:rsidR="0038256A" w:rsidRPr="00F66706">
        <w:rPr>
          <w:rFonts w:asciiTheme="minorHAnsi" w:hAnsiTheme="minorHAnsi" w:cstheme="minorHAnsi"/>
          <w:lang w:val="es-ES"/>
        </w:rPr>
        <w:t xml:space="preserve"> </w:t>
      </w:r>
      <w:r w:rsidRPr="00F66706">
        <w:rPr>
          <w:rFonts w:asciiTheme="minorHAnsi" w:hAnsiTheme="minorHAnsi" w:cstheme="minorHAnsi"/>
          <w:lang w:val="es-ES"/>
        </w:rPr>
        <w:t>III, por lo tanto por conocimientos previos el usuario debe deducir a partir del tam</w:t>
      </w:r>
      <w:r w:rsidR="0038256A">
        <w:rPr>
          <w:rFonts w:asciiTheme="minorHAnsi" w:hAnsiTheme="minorHAnsi" w:cstheme="minorHAnsi"/>
          <w:lang w:val="es-ES"/>
        </w:rPr>
        <w:t>año de ola pronosticado en alta</w:t>
      </w:r>
      <w:r w:rsidRPr="00F66706">
        <w:rPr>
          <w:rFonts w:asciiTheme="minorHAnsi" w:hAnsiTheme="minorHAnsi" w:cstheme="minorHAnsi"/>
          <w:lang w:val="es-ES"/>
        </w:rPr>
        <w:t xml:space="preserve">mar, cual </w:t>
      </w:r>
      <w:r w:rsidR="0038256A" w:rsidRPr="00F66706">
        <w:rPr>
          <w:rFonts w:asciiTheme="minorHAnsi" w:hAnsiTheme="minorHAnsi" w:cstheme="minorHAnsi"/>
          <w:lang w:val="es-ES"/>
        </w:rPr>
        <w:t>será</w:t>
      </w:r>
      <w:r w:rsidRPr="00F66706">
        <w:rPr>
          <w:rFonts w:asciiTheme="minorHAnsi" w:hAnsiTheme="minorHAnsi" w:cstheme="minorHAnsi"/>
          <w:lang w:val="es-ES"/>
        </w:rPr>
        <w:t xml:space="preserve"> el tamaño en la playa deseada. Por ejemplo si WW3 indica un tamaño de 2 metros y un periodo </w:t>
      </w:r>
      <w:r w:rsidR="0038256A">
        <w:rPr>
          <w:rFonts w:asciiTheme="minorHAnsi" w:hAnsiTheme="minorHAnsi" w:cstheme="minorHAnsi"/>
          <w:lang w:val="es-ES"/>
        </w:rPr>
        <w:t xml:space="preserve">de ola de </w:t>
      </w:r>
      <w:r w:rsidRPr="00F66706">
        <w:rPr>
          <w:rFonts w:asciiTheme="minorHAnsi" w:hAnsiTheme="minorHAnsi" w:cstheme="minorHAnsi"/>
          <w:lang w:val="es-ES"/>
        </w:rPr>
        <w:t xml:space="preserve">10 seg, una playa puede recibir una ola de 3 metros de altura, mientras que otra playa </w:t>
      </w:r>
      <w:r w:rsidR="0038256A">
        <w:rPr>
          <w:rFonts w:asciiTheme="minorHAnsi" w:hAnsiTheme="minorHAnsi" w:cstheme="minorHAnsi"/>
          <w:lang w:val="es-ES"/>
        </w:rPr>
        <w:t>adyacente</w:t>
      </w:r>
      <w:r w:rsidRPr="00F66706">
        <w:rPr>
          <w:rFonts w:asciiTheme="minorHAnsi" w:hAnsiTheme="minorHAnsi" w:cstheme="minorHAnsi"/>
          <w:lang w:val="es-ES"/>
        </w:rPr>
        <w:t xml:space="preserve"> puede recibir olas de 1 metro.</w:t>
      </w: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La </w:t>
      </w:r>
      <w:r w:rsidR="0006057B" w:rsidRPr="00F66706">
        <w:rPr>
          <w:rFonts w:asciiTheme="minorHAnsi" w:hAnsiTheme="minorHAnsi" w:cstheme="minorHAnsi"/>
          <w:lang w:val="es-ES"/>
        </w:rPr>
        <w:t>motivación</w:t>
      </w:r>
      <w:r w:rsidRPr="00F66706">
        <w:rPr>
          <w:rFonts w:asciiTheme="minorHAnsi" w:hAnsiTheme="minorHAnsi" w:cstheme="minorHAnsi"/>
          <w:lang w:val="es-ES"/>
        </w:rPr>
        <w:t xml:space="preserve"> de este trabajo fue </w:t>
      </w:r>
      <w:r w:rsidR="0006057B">
        <w:rPr>
          <w:rFonts w:asciiTheme="minorHAnsi" w:hAnsiTheme="minorHAnsi" w:cstheme="minorHAnsi"/>
          <w:lang w:val="es-ES"/>
        </w:rPr>
        <w:t>obtener</w:t>
      </w:r>
      <w:r w:rsidRPr="00F66706">
        <w:rPr>
          <w:rFonts w:asciiTheme="minorHAnsi" w:hAnsiTheme="minorHAnsi" w:cstheme="minorHAnsi"/>
          <w:lang w:val="es-ES"/>
        </w:rPr>
        <w:t xml:space="preserve"> un pronosticador de olas que funcione con </w:t>
      </w:r>
      <w:r w:rsidR="0006057B" w:rsidRPr="00F66706">
        <w:rPr>
          <w:rFonts w:asciiTheme="minorHAnsi" w:hAnsiTheme="minorHAnsi" w:cstheme="minorHAnsi"/>
          <w:lang w:val="es-ES"/>
        </w:rPr>
        <w:t>precisión</w:t>
      </w:r>
      <w:r w:rsidRPr="00F66706">
        <w:rPr>
          <w:rFonts w:asciiTheme="minorHAnsi" w:hAnsiTheme="minorHAnsi" w:cstheme="minorHAnsi"/>
          <w:lang w:val="es-ES"/>
        </w:rPr>
        <w:t xml:space="preserve"> en la </w:t>
      </w:r>
      <w:r w:rsidR="0006057B" w:rsidRPr="00F66706">
        <w:rPr>
          <w:rFonts w:asciiTheme="minorHAnsi" w:hAnsiTheme="minorHAnsi" w:cstheme="minorHAnsi"/>
          <w:lang w:val="es-ES"/>
        </w:rPr>
        <w:t>cercanía</w:t>
      </w:r>
      <w:r w:rsidRPr="00F66706">
        <w:rPr>
          <w:rFonts w:asciiTheme="minorHAnsi" w:hAnsiTheme="minorHAnsi" w:cstheme="minorHAnsi"/>
          <w:lang w:val="es-ES"/>
        </w:rPr>
        <w:t xml:space="preserve"> de la costa. Con este fin se estudiaron técnicas de aprendizaje supervisado, provenientes del </w:t>
      </w:r>
      <w:r w:rsidR="0006057B" w:rsidRPr="00F66706">
        <w:rPr>
          <w:rFonts w:asciiTheme="minorHAnsi" w:hAnsiTheme="minorHAnsi" w:cstheme="minorHAnsi"/>
          <w:lang w:val="es-ES"/>
        </w:rPr>
        <w:t>área</w:t>
      </w:r>
      <w:r w:rsidRPr="00F66706">
        <w:rPr>
          <w:rFonts w:asciiTheme="minorHAnsi" w:hAnsiTheme="minorHAnsi" w:cstheme="minorHAnsi"/>
          <w:lang w:val="es-ES"/>
        </w:rPr>
        <w:t xml:space="preserve"> de </w:t>
      </w:r>
      <w:r w:rsidR="0006057B">
        <w:rPr>
          <w:rFonts w:asciiTheme="minorHAnsi" w:hAnsiTheme="minorHAnsi" w:cstheme="minorHAnsi"/>
          <w:lang w:val="es-ES"/>
        </w:rPr>
        <w:t>a</w:t>
      </w:r>
      <w:r w:rsidRPr="00F66706">
        <w:rPr>
          <w:rFonts w:asciiTheme="minorHAnsi" w:hAnsiTheme="minorHAnsi" w:cstheme="minorHAnsi"/>
          <w:lang w:val="es-ES"/>
        </w:rPr>
        <w:t xml:space="preserve">prendizaje de </w:t>
      </w:r>
      <w:r w:rsidR="0006057B" w:rsidRPr="00F66706">
        <w:rPr>
          <w:rFonts w:asciiTheme="minorHAnsi" w:hAnsiTheme="minorHAnsi" w:cstheme="minorHAnsi"/>
          <w:lang w:val="es-ES"/>
        </w:rPr>
        <w:t>máquina</w:t>
      </w:r>
      <w:r w:rsidRPr="00F66706">
        <w:rPr>
          <w:rFonts w:asciiTheme="minorHAnsi" w:hAnsiTheme="minorHAnsi" w:cstheme="minorHAnsi"/>
          <w:lang w:val="es-ES"/>
        </w:rPr>
        <w:t xml:space="preserve">, para generar un pronosticador que refine los </w:t>
      </w:r>
      <w:r w:rsidR="0006057B" w:rsidRPr="00F66706">
        <w:rPr>
          <w:rFonts w:asciiTheme="minorHAnsi" w:hAnsiTheme="minorHAnsi" w:cstheme="minorHAnsi"/>
          <w:lang w:val="es-ES"/>
        </w:rPr>
        <w:t>pronósticos</w:t>
      </w:r>
      <w:r w:rsidR="0006057B">
        <w:rPr>
          <w:rFonts w:asciiTheme="minorHAnsi" w:hAnsiTheme="minorHAnsi" w:cstheme="minorHAnsi"/>
          <w:lang w:val="es-ES"/>
        </w:rPr>
        <w:t xml:space="preserve"> de alta</w:t>
      </w:r>
      <w:r w:rsidRPr="00F66706">
        <w:rPr>
          <w:rFonts w:asciiTheme="minorHAnsi" w:hAnsiTheme="minorHAnsi" w:cstheme="minorHAnsi"/>
          <w:lang w:val="es-ES"/>
        </w:rPr>
        <w:t>mar proveyendo un</w:t>
      </w:r>
      <w:r w:rsidR="0006057B">
        <w:rPr>
          <w:rFonts w:asciiTheme="minorHAnsi" w:hAnsiTheme="minorHAnsi" w:cstheme="minorHAnsi"/>
          <w:lang w:val="es-ES"/>
        </w:rPr>
        <w:t>o</w:t>
      </w:r>
      <w:r w:rsidRPr="00F66706">
        <w:rPr>
          <w:rFonts w:asciiTheme="minorHAnsi" w:hAnsiTheme="minorHAnsi" w:cstheme="minorHAnsi"/>
          <w:lang w:val="es-ES"/>
        </w:rPr>
        <w:t xml:space="preserve"> </w:t>
      </w:r>
      <w:r w:rsidR="0006057B">
        <w:rPr>
          <w:rFonts w:asciiTheme="minorHAnsi" w:hAnsiTheme="minorHAnsi" w:cstheme="minorHAnsi"/>
          <w:lang w:val="es-ES"/>
        </w:rPr>
        <w:t>más preciso en la costa</w:t>
      </w:r>
      <w:r w:rsidRPr="00F66706">
        <w:rPr>
          <w:rFonts w:asciiTheme="minorHAnsi" w:hAnsiTheme="minorHAnsi" w:cstheme="minorHAnsi"/>
          <w:lang w:val="es-ES"/>
        </w:rPr>
        <w:t xml:space="preserve">. Este pronosticador es entrenado para cada </w:t>
      </w:r>
      <w:r w:rsidR="0006057B">
        <w:rPr>
          <w:rFonts w:asciiTheme="minorHAnsi" w:hAnsiTheme="minorHAnsi" w:cstheme="minorHAnsi"/>
          <w:lang w:val="es-ES"/>
        </w:rPr>
        <w:t>ola</w:t>
      </w:r>
      <w:r w:rsidRPr="00F66706">
        <w:rPr>
          <w:rFonts w:asciiTheme="minorHAnsi" w:hAnsiTheme="minorHAnsi" w:cstheme="minorHAnsi"/>
          <w:lang w:val="es-ES"/>
        </w:rPr>
        <w:t xml:space="preserve"> en particular a partir de pares de datos </w:t>
      </w:r>
      <w:r w:rsidR="0006057B" w:rsidRPr="00F66706">
        <w:rPr>
          <w:rFonts w:asciiTheme="minorHAnsi" w:hAnsiTheme="minorHAnsi" w:cstheme="minorHAnsi"/>
          <w:lang w:val="es-ES"/>
        </w:rPr>
        <w:t>históricos</w:t>
      </w:r>
      <w:r w:rsidRPr="00F66706">
        <w:rPr>
          <w:rFonts w:asciiTheme="minorHAnsi" w:hAnsiTheme="minorHAnsi" w:cstheme="minorHAnsi"/>
          <w:lang w:val="es-ES"/>
        </w:rPr>
        <w:t xml:space="preserve"> con la </w:t>
      </w:r>
      <w:r w:rsidR="0006057B" w:rsidRPr="00F66706">
        <w:rPr>
          <w:rFonts w:asciiTheme="minorHAnsi" w:hAnsiTheme="minorHAnsi" w:cstheme="minorHAnsi"/>
          <w:lang w:val="es-ES"/>
        </w:rPr>
        <w:t>predicción</w:t>
      </w:r>
      <w:r w:rsidR="0006057B">
        <w:rPr>
          <w:rFonts w:asciiTheme="minorHAnsi" w:hAnsiTheme="minorHAnsi" w:cstheme="minorHAnsi"/>
          <w:lang w:val="es-ES"/>
        </w:rPr>
        <w:t xml:space="preserve"> de ola en alta</w:t>
      </w:r>
      <w:r w:rsidRPr="00F66706">
        <w:rPr>
          <w:rFonts w:asciiTheme="minorHAnsi" w:hAnsiTheme="minorHAnsi" w:cstheme="minorHAnsi"/>
          <w:lang w:val="es-ES"/>
        </w:rPr>
        <w:t>mar y la altura de la ola correspondiente registrada sobre la playa. De esta manera luego de un periodo de entrenamiento el pronosticador puede inferir las t</w:t>
      </w:r>
      <w:r w:rsidR="00B02922">
        <w:rPr>
          <w:rFonts w:asciiTheme="minorHAnsi" w:hAnsiTheme="minorHAnsi" w:cstheme="minorHAnsi"/>
          <w:lang w:val="es-ES"/>
        </w:rPr>
        <w:t>ransformaciones “alta</w:t>
      </w:r>
      <w:r w:rsidRPr="00F66706">
        <w:rPr>
          <w:rFonts w:asciiTheme="minorHAnsi" w:hAnsiTheme="minorHAnsi" w:cstheme="minorHAnsi"/>
          <w:lang w:val="es-ES"/>
        </w:rPr>
        <w:t>mar – costa” no contempladas por el modelo W</w:t>
      </w:r>
      <w:r w:rsidR="00B02922">
        <w:rPr>
          <w:rFonts w:asciiTheme="minorHAnsi" w:hAnsiTheme="minorHAnsi" w:cstheme="minorHAnsi"/>
          <w:lang w:val="es-ES"/>
        </w:rPr>
        <w:t>AVE</w:t>
      </w:r>
      <w:r w:rsidRPr="00F66706">
        <w:rPr>
          <w:rFonts w:asciiTheme="minorHAnsi" w:hAnsiTheme="minorHAnsi" w:cstheme="minorHAnsi"/>
          <w:lang w:val="es-ES"/>
        </w:rPr>
        <w:t>W</w:t>
      </w:r>
      <w:r w:rsidR="00B02922">
        <w:rPr>
          <w:rFonts w:asciiTheme="minorHAnsi" w:hAnsiTheme="minorHAnsi" w:cstheme="minorHAnsi"/>
          <w:lang w:val="es-ES"/>
        </w:rPr>
        <w:t>ATCH III</w:t>
      </w:r>
      <w:r w:rsidRPr="00F66706">
        <w:rPr>
          <w:rFonts w:asciiTheme="minorHAnsi" w:hAnsiTheme="minorHAnsi" w:cstheme="minorHAnsi"/>
          <w:lang w:val="es-ES"/>
        </w:rPr>
        <w:t xml:space="preserve"> y </w:t>
      </w:r>
      <w:r w:rsidR="00B02922" w:rsidRPr="00F66706">
        <w:rPr>
          <w:rFonts w:asciiTheme="minorHAnsi" w:hAnsiTheme="minorHAnsi" w:cstheme="minorHAnsi"/>
          <w:lang w:val="es-ES"/>
        </w:rPr>
        <w:t>así</w:t>
      </w:r>
      <w:r w:rsidRPr="00F66706">
        <w:rPr>
          <w:rFonts w:asciiTheme="minorHAnsi" w:hAnsiTheme="minorHAnsi" w:cstheme="minorHAnsi"/>
          <w:lang w:val="es-ES"/>
        </w:rPr>
        <w:t xml:space="preserve"> proveer una </w:t>
      </w:r>
      <w:r w:rsidR="00B02922" w:rsidRPr="00F66706">
        <w:rPr>
          <w:rFonts w:asciiTheme="minorHAnsi" w:hAnsiTheme="minorHAnsi" w:cstheme="minorHAnsi"/>
          <w:lang w:val="es-ES"/>
        </w:rPr>
        <w:t>predicción</w:t>
      </w:r>
      <w:r w:rsidR="00B02922">
        <w:rPr>
          <w:rFonts w:asciiTheme="minorHAnsi" w:hAnsiTheme="minorHAnsi" w:cstheme="minorHAnsi"/>
          <w:lang w:val="es-ES"/>
        </w:rPr>
        <w:t xml:space="preserve"> má</w:t>
      </w:r>
      <w:r w:rsidRPr="00F66706">
        <w:rPr>
          <w:rFonts w:asciiTheme="minorHAnsi" w:hAnsiTheme="minorHAnsi" w:cstheme="minorHAnsi"/>
          <w:lang w:val="es-ES"/>
        </w:rPr>
        <w:t xml:space="preserve">s precisa de la altura de la ola </w:t>
      </w:r>
      <w:r w:rsidR="00B02922">
        <w:rPr>
          <w:rFonts w:asciiTheme="minorHAnsi" w:hAnsiTheme="minorHAnsi" w:cstheme="minorHAnsi"/>
          <w:lang w:val="es-ES"/>
        </w:rPr>
        <w:t>estudiada</w:t>
      </w:r>
      <w:r w:rsidRPr="00F66706">
        <w:rPr>
          <w:rFonts w:asciiTheme="minorHAnsi" w:hAnsiTheme="minorHAnsi" w:cstheme="minorHAnsi"/>
          <w:lang w:val="es-E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b/>
          <w:lang w:val="es-ES" w:eastAsia="en-US"/>
        </w:rPr>
        <w:tab/>
      </w:r>
      <w:r w:rsidR="00B02922">
        <w:rPr>
          <w:rFonts w:asciiTheme="minorHAnsi" w:hAnsiTheme="minorHAnsi" w:cstheme="minorHAnsi"/>
          <w:lang w:val="es-ES" w:eastAsia="en-US"/>
        </w:rPr>
        <w:t>Tomando como objeto de estudio cinco</w:t>
      </w:r>
      <w:r w:rsidRPr="00F66706">
        <w:rPr>
          <w:rFonts w:asciiTheme="minorHAnsi" w:hAnsiTheme="minorHAnsi" w:cstheme="minorHAnsi"/>
          <w:lang w:val="es-ES" w:eastAsia="en-US"/>
        </w:rPr>
        <w:t xml:space="preserve"> </w:t>
      </w:r>
      <w:r w:rsidR="0073607A">
        <w:rPr>
          <w:rFonts w:asciiTheme="minorHAnsi" w:hAnsiTheme="minorHAnsi" w:cstheme="minorHAnsi"/>
          <w:lang w:val="es-ES" w:eastAsia="en-US"/>
        </w:rPr>
        <w:t>olas</w:t>
      </w:r>
      <w:r w:rsidRPr="00F66706">
        <w:rPr>
          <w:rFonts w:asciiTheme="minorHAnsi" w:hAnsiTheme="minorHAnsi" w:cstheme="minorHAnsi"/>
          <w:lang w:val="es-ES" w:eastAsia="en-US"/>
        </w:rPr>
        <w:t xml:space="preserve"> de la isla de Oahu, </w:t>
      </w:r>
      <w:r w:rsidR="00B02922" w:rsidRPr="00F66706">
        <w:rPr>
          <w:rFonts w:asciiTheme="minorHAnsi" w:hAnsiTheme="minorHAnsi" w:cstheme="minorHAnsi"/>
          <w:lang w:val="es-ES" w:eastAsia="en-US"/>
        </w:rPr>
        <w:t>Hawái</w:t>
      </w:r>
      <w:r w:rsidRPr="00F66706">
        <w:rPr>
          <w:rFonts w:asciiTheme="minorHAnsi" w:hAnsiTheme="minorHAnsi" w:cstheme="minorHAnsi"/>
          <w:lang w:val="es-ES" w:eastAsia="en-US"/>
        </w:rPr>
        <w:t xml:space="preserve">, se experimentaron diferentes algoritmos de aprendizaje de </w:t>
      </w:r>
      <w:r w:rsidR="00B02922" w:rsidRPr="00F66706">
        <w:rPr>
          <w:rFonts w:asciiTheme="minorHAnsi" w:hAnsiTheme="minorHAnsi" w:cstheme="minorHAnsi"/>
          <w:lang w:val="es-ES" w:eastAsia="en-US"/>
        </w:rPr>
        <w:t>máquina</w:t>
      </w:r>
      <w:r w:rsidRPr="00F66706">
        <w:rPr>
          <w:rFonts w:asciiTheme="minorHAnsi" w:hAnsiTheme="minorHAnsi" w:cstheme="minorHAnsi"/>
          <w:lang w:val="es-ES" w:eastAsia="en-US"/>
        </w:rPr>
        <w:t xml:space="preserve">, optimizando las configuraciones de cada uno de ellos como </w:t>
      </w:r>
      <w:r w:rsidR="00B02922" w:rsidRPr="00F66706">
        <w:rPr>
          <w:rFonts w:asciiTheme="minorHAnsi" w:hAnsiTheme="minorHAnsi" w:cstheme="minorHAnsi"/>
          <w:lang w:val="es-ES" w:eastAsia="en-US"/>
        </w:rPr>
        <w:t>así</w:t>
      </w:r>
      <w:r w:rsidRPr="00F66706">
        <w:rPr>
          <w:rFonts w:asciiTheme="minorHAnsi" w:hAnsiTheme="minorHAnsi" w:cstheme="minorHAnsi"/>
          <w:lang w:val="es-ES" w:eastAsia="en-US"/>
        </w:rPr>
        <w:t xml:space="preserve"> </w:t>
      </w:r>
      <w:r w:rsidR="00B02922" w:rsidRPr="00F66706">
        <w:rPr>
          <w:rFonts w:asciiTheme="minorHAnsi" w:hAnsiTheme="minorHAnsi" w:cstheme="minorHAnsi"/>
          <w:lang w:val="es-ES" w:eastAsia="en-US"/>
        </w:rPr>
        <w:t>también</w:t>
      </w:r>
      <w:r w:rsidR="00B02922">
        <w:rPr>
          <w:rFonts w:asciiTheme="minorHAnsi" w:hAnsiTheme="minorHAnsi" w:cstheme="minorHAnsi"/>
          <w:lang w:val="es-ES" w:eastAsia="en-US"/>
        </w:rPr>
        <w:t xml:space="preserve"> se experimentó</w:t>
      </w:r>
      <w:r w:rsidRPr="00F66706">
        <w:rPr>
          <w:rFonts w:asciiTheme="minorHAnsi" w:hAnsiTheme="minorHAnsi" w:cstheme="minorHAnsi"/>
          <w:lang w:val="es-ES" w:eastAsia="en-US"/>
        </w:rPr>
        <w:t xml:space="preserve"> con diferentes configuraciones de datos de entrada. Los algoritmos de aprendizaje evaluados fueron: </w:t>
      </w:r>
      <w:r w:rsidR="00B02922" w:rsidRPr="00F66706">
        <w:rPr>
          <w:rFonts w:asciiTheme="minorHAnsi" w:hAnsiTheme="minorHAnsi" w:cstheme="minorHAnsi"/>
          <w:lang w:val="es-ES" w:eastAsia="en-US"/>
        </w:rPr>
        <w:t>Regresión</w:t>
      </w:r>
      <w:r w:rsidRPr="00F66706">
        <w:rPr>
          <w:rFonts w:asciiTheme="minorHAnsi" w:hAnsiTheme="minorHAnsi" w:cstheme="minorHAnsi"/>
          <w:lang w:val="es-ES" w:eastAsia="en-US"/>
        </w:rPr>
        <w:t xml:space="preserve"> Lineal, Redes Neuronales Multicapa, Maquinas de Sop</w:t>
      </w:r>
      <w:r w:rsidR="00571B9A">
        <w:rPr>
          <w:rFonts w:asciiTheme="minorHAnsi" w:hAnsiTheme="minorHAnsi" w:cstheme="minorHAnsi"/>
          <w:lang w:val="es-ES" w:eastAsia="en-US"/>
        </w:rPr>
        <w:t>orte Vectorial</w:t>
      </w:r>
      <w:r w:rsidR="00A574F8">
        <w:rPr>
          <w:rFonts w:asciiTheme="minorHAnsi" w:hAnsiTheme="minorHAnsi" w:cstheme="minorHAnsi"/>
          <w:lang w:val="es-ES" w:eastAsia="en-US"/>
        </w:rPr>
        <w:t xml:space="preserve"> </w:t>
      </w:r>
      <w:r w:rsidR="00571B9A">
        <w:rPr>
          <w:rFonts w:asciiTheme="minorHAnsi" w:hAnsiTheme="minorHAnsi" w:cstheme="minorHAnsi"/>
          <w:lang w:val="es-ES" w:eastAsia="en-US"/>
        </w:rPr>
        <w:t>(SVM) y Árboles Modelo</w:t>
      </w:r>
      <w:r w:rsidRPr="00F66706">
        <w:rPr>
          <w:rFonts w:asciiTheme="minorHAnsi" w:hAnsiTheme="minorHAnsi" w:cstheme="minorHAnsi"/>
          <w:lang w:val="es-ES" w:eastAsia="en-U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 xml:space="preserve"> Utilizando la </w:t>
      </w:r>
      <w:r w:rsidR="00B02922" w:rsidRPr="00F66706">
        <w:rPr>
          <w:rFonts w:asciiTheme="minorHAnsi" w:hAnsiTheme="minorHAnsi" w:cstheme="minorHAnsi"/>
          <w:lang w:val="es-ES" w:eastAsia="en-US"/>
        </w:rPr>
        <w:t>técnica</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validación</w:t>
      </w:r>
      <w:r w:rsidRPr="00F66706">
        <w:rPr>
          <w:rFonts w:asciiTheme="minorHAnsi" w:hAnsiTheme="minorHAnsi" w:cstheme="minorHAnsi"/>
          <w:lang w:val="es-ES" w:eastAsia="en-US"/>
        </w:rPr>
        <w:t xml:space="preserve"> cruzada de 10 conjuntos los algoritmos mencionados fueron evaluados en </w:t>
      </w:r>
      <w:r w:rsidR="00B02922" w:rsidRPr="00F66706">
        <w:rPr>
          <w:rFonts w:asciiTheme="minorHAnsi" w:hAnsiTheme="minorHAnsi" w:cstheme="minorHAnsi"/>
          <w:lang w:val="es-ES" w:eastAsia="en-US"/>
        </w:rPr>
        <w:t>términos</w:t>
      </w:r>
      <w:r w:rsidRPr="00F66706">
        <w:rPr>
          <w:rFonts w:asciiTheme="minorHAnsi" w:hAnsiTheme="minorHAnsi" w:cstheme="minorHAnsi"/>
          <w:lang w:val="es-ES" w:eastAsia="en-US"/>
        </w:rPr>
        <w:t xml:space="preserve"> de correlación y error absoluto medio. La mejor performance fue obtenida utilizando el algoritmo de SVM. Al mismo tiempo se realizó una comparación entre la precisión de los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obtenidos con W</w:t>
      </w:r>
      <w:r w:rsidR="00B02922">
        <w:rPr>
          <w:rFonts w:asciiTheme="minorHAnsi" w:hAnsiTheme="minorHAnsi" w:cstheme="minorHAnsi"/>
          <w:lang w:val="es-ES" w:eastAsia="en-US"/>
        </w:rPr>
        <w:t>AVEWATCH</w:t>
      </w:r>
      <w:r w:rsidRPr="00F66706">
        <w:rPr>
          <w:rFonts w:asciiTheme="minorHAnsi" w:hAnsiTheme="minorHAnsi" w:cstheme="minorHAnsi"/>
          <w:lang w:val="es-ES" w:eastAsia="en-US"/>
        </w:rPr>
        <w:t xml:space="preserve"> III y los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refinados, obteniendo con este ultimo una mejora en la </w:t>
      </w:r>
      <w:r w:rsidR="00B02922" w:rsidRPr="00F66706">
        <w:rPr>
          <w:rFonts w:asciiTheme="minorHAnsi" w:hAnsiTheme="minorHAnsi" w:cstheme="minorHAnsi"/>
          <w:lang w:val="es-ES" w:eastAsia="en-US"/>
        </w:rPr>
        <w:t>precisión</w:t>
      </w:r>
      <w:r w:rsidRPr="00F66706">
        <w:rPr>
          <w:rFonts w:asciiTheme="minorHAnsi" w:hAnsiTheme="minorHAnsi" w:cstheme="minorHAnsi"/>
          <w:lang w:val="es-ES" w:eastAsia="en-US"/>
        </w:rPr>
        <w:t xml:space="preserve"> de hasta un 50 % </w:t>
      </w:r>
      <w:r w:rsidR="0073607A">
        <w:rPr>
          <w:rFonts w:asciiTheme="minorHAnsi" w:hAnsiTheme="minorHAnsi" w:cstheme="minorHAnsi"/>
          <w:lang w:val="es-ES" w:eastAsia="en-US"/>
        </w:rPr>
        <w:t>en terminos de correlacion y una mejora de 60 % en terminos de error absoluto promedio</w:t>
      </w:r>
      <w:r w:rsidR="00E35BC7">
        <w:rPr>
          <w:rFonts w:asciiTheme="minorHAnsi" w:hAnsiTheme="minorHAnsi" w:cstheme="minorHAnsi"/>
          <w:lang w:val="es-ES" w:eastAsia="en-US"/>
        </w:rPr>
        <w:t>,</w:t>
      </w:r>
      <w:r w:rsidRPr="00F66706">
        <w:rPr>
          <w:rFonts w:asciiTheme="minorHAnsi" w:hAnsiTheme="minorHAnsi" w:cstheme="minorHAnsi"/>
          <w:lang w:val="es-ES" w:eastAsia="en-US"/>
        </w:rPr>
        <w:t xml:space="preserve"> del pronostico inicial en alta mar. </w:t>
      </w:r>
    </w:p>
    <w:p w:rsidR="001A4FD7"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A partir de las mejores configuraciones estudiadas se imp</w:t>
      </w:r>
      <w:r w:rsidR="00B02922">
        <w:rPr>
          <w:rFonts w:asciiTheme="minorHAnsi" w:hAnsiTheme="minorHAnsi" w:cstheme="minorHAnsi"/>
          <w:lang w:val="es-ES" w:eastAsia="en-US"/>
        </w:rPr>
        <w:t>lementó un sistema denominado “Surf-Forecaster</w:t>
      </w:r>
      <w:r w:rsidRPr="00F66706">
        <w:rPr>
          <w:rFonts w:asciiTheme="minorHAnsi" w:hAnsiTheme="minorHAnsi" w:cstheme="minorHAnsi"/>
          <w:lang w:val="es-ES" w:eastAsia="en-US"/>
        </w:rPr>
        <w:t xml:space="preserve">”. Este sistema utiliza el algoritmo de aprendizaje de maquina SVM, para generar pronosticadores especializados por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El usuario provee al sistema un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observaciones visuales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en </w:t>
      </w:r>
      <w:r w:rsidR="00B02922" w:rsidRPr="00F66706">
        <w:rPr>
          <w:rFonts w:asciiTheme="minorHAnsi" w:hAnsiTheme="minorHAnsi" w:cstheme="minorHAnsi"/>
          <w:lang w:val="es-ES" w:eastAsia="en-US"/>
        </w:rPr>
        <w:t>cuestión</w:t>
      </w:r>
      <w:r w:rsidRPr="00F66706">
        <w:rPr>
          <w:rFonts w:asciiTheme="minorHAnsi" w:hAnsiTheme="minorHAnsi" w:cstheme="minorHAnsi"/>
          <w:lang w:val="es-ES" w:eastAsia="en-US"/>
        </w:rPr>
        <w:t xml:space="preserve">. El sistema, utilizando estas observaciones y el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del W</w:t>
      </w:r>
      <w:r w:rsidR="00B02922">
        <w:rPr>
          <w:rFonts w:asciiTheme="minorHAnsi" w:hAnsiTheme="minorHAnsi" w:cstheme="minorHAnsi"/>
          <w:lang w:val="es-ES" w:eastAsia="en-US"/>
        </w:rPr>
        <w:t>AVEWATCH III</w:t>
      </w:r>
      <w:r w:rsidRPr="00F66706">
        <w:rPr>
          <w:rFonts w:asciiTheme="minorHAnsi" w:hAnsiTheme="minorHAnsi" w:cstheme="minorHAnsi"/>
          <w:lang w:val="es-ES" w:eastAsia="en-US"/>
        </w:rPr>
        <w:t xml:space="preserve"> genera un pronosticador especializado. Una vez generado este pronosticador el usuario podrá consultar el mismo para obtener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precisos en la </w:t>
      </w:r>
      <w:r w:rsidR="00B02922" w:rsidRPr="00F66706">
        <w:rPr>
          <w:rFonts w:asciiTheme="minorHAnsi" w:hAnsiTheme="minorHAnsi" w:cstheme="minorHAnsi"/>
          <w:lang w:val="es-ES" w:eastAsia="en-US"/>
        </w:rPr>
        <w:t>cercanía</w:t>
      </w:r>
      <w:r w:rsidRPr="00F66706">
        <w:rPr>
          <w:rFonts w:asciiTheme="minorHAnsi" w:hAnsiTheme="minorHAnsi" w:cstheme="minorHAnsi"/>
          <w:lang w:val="es-ES" w:eastAsia="en-US"/>
        </w:rPr>
        <w:t xml:space="preserve"> de la costa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correspondiente.</w:t>
      </w:r>
    </w:p>
    <w:p w:rsidR="006E51B6" w:rsidRDefault="006E51B6" w:rsidP="001A4FD7">
      <w:pPr>
        <w:pStyle w:val="Heading2"/>
        <w:spacing w:before="0" w:after="200"/>
        <w:rPr>
          <w:rFonts w:asciiTheme="minorHAnsi" w:hAnsiTheme="minorHAnsi" w:cstheme="minorHAnsi"/>
          <w:color w:val="auto"/>
          <w:sz w:val="24"/>
          <w:szCs w:val="24"/>
          <w:lang w:val="es-ES_tradnl" w:eastAsia="en-US"/>
        </w:rPr>
      </w:pPr>
      <w:bookmarkStart w:id="158" w:name="_Toc262756049"/>
      <w:bookmarkStart w:id="159" w:name="_Toc266258623"/>
    </w:p>
    <w:p w:rsidR="001A4FD7" w:rsidRPr="00DA3933" w:rsidRDefault="001A4FD7" w:rsidP="001A4FD7">
      <w:pPr>
        <w:pStyle w:val="Heading2"/>
        <w:spacing w:before="0" w:after="200"/>
        <w:rPr>
          <w:rFonts w:asciiTheme="minorHAnsi" w:hAnsiTheme="minorHAnsi" w:cstheme="minorHAnsi"/>
          <w:color w:val="auto"/>
          <w:sz w:val="24"/>
          <w:szCs w:val="24"/>
          <w:lang w:val="es-ES_tradnl" w:eastAsia="en-US"/>
        </w:rPr>
      </w:pPr>
      <w:r w:rsidRPr="00DA3933">
        <w:rPr>
          <w:rFonts w:asciiTheme="minorHAnsi" w:hAnsiTheme="minorHAnsi" w:cstheme="minorHAnsi"/>
          <w:color w:val="auto"/>
          <w:sz w:val="24"/>
          <w:szCs w:val="24"/>
          <w:lang w:val="es-ES_tradnl" w:eastAsia="en-US"/>
        </w:rPr>
        <w:t>6.2 Ventajas</w:t>
      </w:r>
      <w:bookmarkEnd w:id="158"/>
      <w:bookmarkEnd w:id="159"/>
    </w:p>
    <w:p w:rsidR="001A4FD7" w:rsidRDefault="001A4FD7" w:rsidP="001A4FD7">
      <w:pPr>
        <w:pStyle w:val="Heading3"/>
        <w:rPr>
          <w:rFonts w:asciiTheme="minorHAnsi" w:hAnsiTheme="minorHAnsi" w:cstheme="minorHAnsi"/>
          <w:sz w:val="22"/>
          <w:szCs w:val="22"/>
          <w:lang w:val="es-ES_tradnl"/>
        </w:rPr>
      </w:pPr>
      <w:bookmarkStart w:id="160" w:name="_Toc266258624"/>
      <w:r w:rsidRPr="00F66706">
        <w:rPr>
          <w:rFonts w:asciiTheme="minorHAnsi" w:hAnsiTheme="minorHAnsi" w:cstheme="minorHAnsi"/>
          <w:sz w:val="22"/>
          <w:szCs w:val="22"/>
          <w:lang w:val="es-ES_tradnl"/>
        </w:rPr>
        <w:t xml:space="preserve">6.2.1 Ventajas del enfoque de </w:t>
      </w:r>
      <w:r w:rsidR="000E37C4" w:rsidRPr="00F66706">
        <w:rPr>
          <w:rFonts w:asciiTheme="minorHAnsi" w:hAnsiTheme="minorHAnsi" w:cstheme="minorHAnsi"/>
          <w:sz w:val="22"/>
          <w:szCs w:val="22"/>
          <w:lang w:val="es-ES_tradnl"/>
        </w:rPr>
        <w:t>predicción</w:t>
      </w:r>
      <w:r w:rsidRPr="00F66706">
        <w:rPr>
          <w:rFonts w:asciiTheme="minorHAnsi" w:hAnsiTheme="minorHAnsi" w:cstheme="minorHAnsi"/>
          <w:sz w:val="22"/>
          <w:szCs w:val="22"/>
          <w:lang w:val="es-ES_tradnl"/>
        </w:rPr>
        <w:t xml:space="preserve"> planteado</w:t>
      </w:r>
      <w:bookmarkEnd w:id="160"/>
    </w:p>
    <w:p w:rsidR="00ED7B29" w:rsidRDefault="00ED7B29" w:rsidP="00ED7B29">
      <w:pPr>
        <w:pStyle w:val="ListParagraph"/>
        <w:numPr>
          <w:ilvl w:val="0"/>
          <w:numId w:val="23"/>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w:t>
      </w:r>
      <w:r w:rsidRPr="00F66706">
        <w:rPr>
          <w:rFonts w:ascii="Calibri" w:hAnsi="Calibri" w:cs="Calibri"/>
          <w:lang w:val="es-ES_tradnl" w:eastAsia="en-US"/>
        </w:rPr>
        <w:lastRenderedPageBreak/>
        <w:t xml:space="preserve">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w:t>
      </w:r>
      <w:r>
        <w:rPr>
          <w:rFonts w:ascii="Calibri" w:hAnsi="Calibri" w:cs="Calibri"/>
          <w:lang w:val="es-ES_tradnl" w:eastAsia="en-US"/>
        </w:rPr>
        <w:t>el modelo WW3</w:t>
      </w:r>
      <w:r w:rsidRPr="00F66706">
        <w:rPr>
          <w:rFonts w:ascii="Calibri" w:hAnsi="Calibri" w:cs="Calibri"/>
          <w:lang w:val="es-ES_tradnl" w:eastAsia="en-US"/>
        </w:rPr>
        <w:t xml:space="preserve">, </w:t>
      </w:r>
      <w:r>
        <w:rPr>
          <w:rFonts w:ascii="Calibri" w:hAnsi="Calibri" w:cs="Calibri"/>
          <w:lang w:val="es-ES_tradnl" w:eastAsia="en-US"/>
        </w:rPr>
        <w:t xml:space="preserve">junto con </w:t>
      </w:r>
      <w:r w:rsidRPr="00F66706">
        <w:rPr>
          <w:rFonts w:ascii="Calibri" w:hAnsi="Calibri" w:cs="Calibri"/>
          <w:lang w:val="es-ES_tradnl" w:eastAsia="en-US"/>
        </w:rPr>
        <w:t>las observaciones visuales costeras son suficientes para poder pronosticar olas en aguas poco profundas.</w:t>
      </w:r>
    </w:p>
    <w:p w:rsidR="009D69FE" w:rsidRPr="00AC2B7A" w:rsidRDefault="00AC2B7A" w:rsidP="00AC2B7A">
      <w:pPr>
        <w:pStyle w:val="ListParagraph"/>
        <w:numPr>
          <w:ilvl w:val="0"/>
          <w:numId w:val="23"/>
        </w:numPr>
        <w:spacing w:after="200" w:line="276" w:lineRule="auto"/>
        <w:jc w:val="both"/>
        <w:rPr>
          <w:rFonts w:ascii="Calibri" w:hAnsi="Calibri" w:cs="Calibri"/>
          <w:lang w:val="es-ES_tradnl" w:eastAsia="en-US"/>
        </w:rPr>
      </w:pPr>
      <w:r w:rsidRPr="00AC2B7A">
        <w:rPr>
          <w:rFonts w:ascii="Calibri" w:hAnsi="Calibri" w:cs="Calibri"/>
          <w:lang w:val="es-ES_tradnl" w:eastAsia="en-US"/>
        </w:rPr>
        <w:t>El</w:t>
      </w:r>
      <w:r w:rsidR="0014584F" w:rsidRPr="00AC2B7A">
        <w:rPr>
          <w:rFonts w:ascii="Calibri" w:hAnsi="Calibri" w:cs="Calibri"/>
          <w:lang w:val="es-ES_tradnl" w:eastAsia="en-US"/>
        </w:rPr>
        <w:t xml:space="preserve"> </w:t>
      </w:r>
      <w:r w:rsidRPr="00AC2B7A">
        <w:rPr>
          <w:rFonts w:ascii="Calibri" w:hAnsi="Calibri" w:cs="Calibri"/>
          <w:lang w:val="es-ES_tradnl" w:eastAsia="en-US"/>
        </w:rPr>
        <w:t>enfoque</w:t>
      </w:r>
      <w:r w:rsidR="0014584F" w:rsidRPr="00AC2B7A">
        <w:rPr>
          <w:rFonts w:ascii="Calibri" w:hAnsi="Calibri" w:cs="Calibri"/>
          <w:lang w:val="es-ES_tradnl" w:eastAsia="en-US"/>
        </w:rPr>
        <w:t xml:space="preserve"> </w:t>
      </w:r>
      <w:r w:rsidRPr="00AC2B7A">
        <w:rPr>
          <w:rFonts w:ascii="Calibri" w:hAnsi="Calibri" w:cs="Calibri"/>
          <w:lang w:val="es-ES_tradnl" w:eastAsia="en-US"/>
        </w:rPr>
        <w:t>de</w:t>
      </w:r>
      <w:r w:rsidR="0014584F" w:rsidRPr="00AC2B7A">
        <w:rPr>
          <w:rFonts w:ascii="Calibri" w:hAnsi="Calibri" w:cs="Calibri"/>
          <w:lang w:val="es-ES_tradnl" w:eastAsia="en-US"/>
        </w:rPr>
        <w:t xml:space="preserve"> </w:t>
      </w:r>
      <w:r w:rsidRPr="00AC2B7A">
        <w:rPr>
          <w:rFonts w:ascii="Calibri" w:hAnsi="Calibri" w:cs="Calibri"/>
          <w:lang w:val="es-ES_tradnl" w:eastAsia="en-US"/>
        </w:rPr>
        <w:t>prediccion</w:t>
      </w:r>
      <w:r w:rsidR="0014584F" w:rsidRPr="00AC2B7A">
        <w:rPr>
          <w:rFonts w:ascii="Calibri" w:hAnsi="Calibri" w:cs="Calibri"/>
          <w:lang w:val="es-ES_tradnl" w:eastAsia="en-US"/>
        </w:rPr>
        <w:t xml:space="preserve"> </w:t>
      </w:r>
      <w:r w:rsidRPr="00AC2B7A">
        <w:rPr>
          <w:rFonts w:ascii="Calibri" w:hAnsi="Calibri" w:cs="Calibri"/>
          <w:lang w:val="es-ES_tradnl" w:eastAsia="en-US"/>
        </w:rPr>
        <w:t>planteado</w:t>
      </w:r>
      <w:r w:rsidR="0014584F" w:rsidRPr="00AC2B7A">
        <w:rPr>
          <w:rFonts w:ascii="Calibri" w:hAnsi="Calibri" w:cs="Calibri"/>
          <w:lang w:val="es-ES_tradnl" w:eastAsia="en-US"/>
        </w:rPr>
        <w:t xml:space="preserve"> </w:t>
      </w:r>
      <w:r w:rsidRPr="00AC2B7A">
        <w:rPr>
          <w:rFonts w:ascii="Calibri" w:hAnsi="Calibri" w:cs="Calibri"/>
          <w:lang w:val="es-ES_tradnl" w:eastAsia="en-US"/>
        </w:rPr>
        <w:t>resulta</w:t>
      </w:r>
      <w:r w:rsidR="0014584F" w:rsidRPr="00AC2B7A">
        <w:rPr>
          <w:rFonts w:ascii="Calibri" w:hAnsi="Calibri" w:cs="Calibri"/>
          <w:lang w:val="es-ES_tradnl" w:eastAsia="en-US"/>
        </w:rPr>
        <w:t xml:space="preserve"> </w:t>
      </w:r>
      <w:r w:rsidRPr="001575ED">
        <w:rPr>
          <w:rFonts w:ascii="Calibri" w:hAnsi="Calibri" w:cs="Calibri"/>
          <w:lang w:val="es-ES_tradnl" w:eastAsia="en-US"/>
        </w:rPr>
        <w:t>facil</w:t>
      </w:r>
      <w:r w:rsidR="0014584F" w:rsidRPr="001575ED">
        <w:rPr>
          <w:rFonts w:ascii="Calibri" w:hAnsi="Calibri" w:cs="Calibri"/>
          <w:lang w:val="es-ES_tradnl" w:eastAsia="en-US"/>
        </w:rPr>
        <w:t xml:space="preserve"> </w:t>
      </w:r>
      <w:r w:rsidRPr="001575ED">
        <w:rPr>
          <w:rFonts w:ascii="Calibri" w:hAnsi="Calibri" w:cs="Calibri"/>
          <w:lang w:val="es-ES_tradnl" w:eastAsia="en-US"/>
        </w:rPr>
        <w:t>de</w:t>
      </w:r>
      <w:r w:rsidR="0014584F" w:rsidRPr="001575ED">
        <w:rPr>
          <w:rFonts w:ascii="Calibri" w:hAnsi="Calibri" w:cs="Calibri"/>
          <w:lang w:val="es-ES_tradnl" w:eastAsia="en-US"/>
        </w:rPr>
        <w:t xml:space="preserve"> </w:t>
      </w:r>
      <w:r w:rsidRPr="001575ED">
        <w:rPr>
          <w:rFonts w:ascii="Calibri" w:hAnsi="Calibri" w:cs="Calibri"/>
          <w:lang w:val="es-ES_tradnl" w:eastAsia="en-US"/>
        </w:rPr>
        <w:t>implementar</w:t>
      </w:r>
      <w:r w:rsidR="0014584F" w:rsidRPr="00AC2B7A">
        <w:rPr>
          <w:rFonts w:ascii="Calibri" w:hAnsi="Calibri" w:cs="Calibri"/>
          <w:lang w:val="es-ES_tradnl" w:eastAsia="en-US"/>
        </w:rPr>
        <w:t xml:space="preserve">. </w:t>
      </w:r>
      <w:r w:rsidR="007020E7" w:rsidRPr="00AC2B7A">
        <w:rPr>
          <w:rFonts w:ascii="Calibri" w:hAnsi="Calibri" w:cs="Calibri"/>
          <w:lang w:val="es-ES_tradnl" w:eastAsia="en-US"/>
        </w:rPr>
        <w:t>L</w:t>
      </w:r>
      <w:r w:rsidRPr="00AC2B7A">
        <w:rPr>
          <w:rFonts w:ascii="Calibri" w:hAnsi="Calibri" w:cs="Calibri"/>
          <w:lang w:val="es-ES_tradnl" w:eastAsia="en-US"/>
        </w:rPr>
        <w:t>a</w:t>
      </w:r>
      <w:r w:rsidR="007020E7" w:rsidRPr="00AC2B7A">
        <w:rPr>
          <w:rFonts w:ascii="Calibri" w:hAnsi="Calibri" w:cs="Calibri"/>
          <w:lang w:val="es-ES_tradnl" w:eastAsia="en-US"/>
        </w:rPr>
        <w:t xml:space="preserve"> </w:t>
      </w:r>
      <w:r w:rsidRPr="00AC2B7A">
        <w:rPr>
          <w:rFonts w:ascii="Calibri" w:hAnsi="Calibri" w:cs="Calibri"/>
          <w:lang w:val="es-ES_tradnl" w:eastAsia="en-US"/>
        </w:rPr>
        <w:t>utilizacion</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Pr="00AC2B7A">
        <w:rPr>
          <w:rFonts w:ascii="Calibri" w:hAnsi="Calibri" w:cs="Calibri"/>
          <w:lang w:val="es-ES_tradnl" w:eastAsia="en-US"/>
        </w:rPr>
        <w:t>aprendizaje</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Pr="00AC2B7A">
        <w:rPr>
          <w:rFonts w:ascii="Calibri" w:hAnsi="Calibri" w:cs="Calibri"/>
          <w:lang w:val="es-ES_tradnl" w:eastAsia="en-US"/>
        </w:rPr>
        <w:t>maquina</w:t>
      </w:r>
      <w:r w:rsidR="007020E7" w:rsidRPr="00AC2B7A">
        <w:rPr>
          <w:rFonts w:ascii="Calibri" w:hAnsi="Calibri" w:cs="Calibri"/>
          <w:lang w:val="es-ES_tradnl" w:eastAsia="en-US"/>
        </w:rPr>
        <w:t xml:space="preserve"> </w:t>
      </w:r>
      <w:r w:rsidRPr="00AC2B7A">
        <w:rPr>
          <w:rFonts w:ascii="Calibri" w:hAnsi="Calibri" w:cs="Calibri"/>
          <w:lang w:val="es-ES_tradnl" w:eastAsia="en-US"/>
        </w:rPr>
        <w:t>para</w:t>
      </w:r>
      <w:r w:rsidR="007020E7" w:rsidRPr="00AC2B7A">
        <w:rPr>
          <w:rFonts w:ascii="Calibri" w:hAnsi="Calibri" w:cs="Calibri"/>
          <w:lang w:val="es-ES_tradnl" w:eastAsia="en-US"/>
        </w:rPr>
        <w:t xml:space="preserve"> </w:t>
      </w:r>
      <w:r w:rsidRPr="00AC2B7A">
        <w:rPr>
          <w:rFonts w:ascii="Calibri" w:hAnsi="Calibri" w:cs="Calibri"/>
          <w:lang w:val="es-ES_tradnl" w:eastAsia="en-US"/>
        </w:rPr>
        <w:t>inferir</w:t>
      </w:r>
      <w:r w:rsidR="007020E7" w:rsidRPr="00AC2B7A">
        <w:rPr>
          <w:rFonts w:ascii="Calibri" w:hAnsi="Calibri" w:cs="Calibri"/>
          <w:lang w:val="es-ES_tradnl" w:eastAsia="en-US"/>
        </w:rPr>
        <w:t xml:space="preserve"> </w:t>
      </w:r>
      <w:r w:rsidRPr="00AC2B7A">
        <w:rPr>
          <w:rFonts w:ascii="Calibri" w:hAnsi="Calibri" w:cs="Calibri"/>
          <w:lang w:val="es-ES_tradnl" w:eastAsia="en-US"/>
        </w:rPr>
        <w:t>la</w:t>
      </w:r>
      <w:r w:rsidR="007020E7" w:rsidRPr="00AC2B7A">
        <w:rPr>
          <w:rFonts w:ascii="Calibri" w:hAnsi="Calibri" w:cs="Calibri"/>
          <w:lang w:val="es-ES_tradnl" w:eastAsia="en-US"/>
        </w:rPr>
        <w:t xml:space="preserve"> </w:t>
      </w:r>
      <w:r w:rsidRPr="00AC2B7A">
        <w:rPr>
          <w:rFonts w:ascii="Calibri" w:hAnsi="Calibri" w:cs="Calibri"/>
          <w:lang w:val="es-ES_tradnl" w:eastAsia="en-US"/>
        </w:rPr>
        <w:t>transformacion</w:t>
      </w:r>
      <w:r w:rsidR="007020E7" w:rsidRPr="00AC2B7A">
        <w:rPr>
          <w:rFonts w:ascii="Calibri" w:hAnsi="Calibri" w:cs="Calibri"/>
          <w:lang w:val="es-ES_tradnl" w:eastAsia="en-US"/>
        </w:rPr>
        <w:t xml:space="preserve"> </w:t>
      </w:r>
      <w:r w:rsidRPr="00AC2B7A">
        <w:rPr>
          <w:rFonts w:ascii="Calibri" w:hAnsi="Calibri" w:cs="Calibri"/>
          <w:lang w:val="es-ES_tradnl" w:eastAsia="en-US"/>
        </w:rPr>
        <w:t>alta</w:t>
      </w:r>
      <w:r w:rsidR="007020E7" w:rsidRPr="00AC2B7A">
        <w:rPr>
          <w:rFonts w:ascii="Calibri" w:hAnsi="Calibri" w:cs="Calibri"/>
          <w:lang w:val="es-ES_tradnl" w:eastAsia="en-US"/>
        </w:rPr>
        <w:t>-</w:t>
      </w:r>
      <w:r w:rsidRPr="00AC2B7A">
        <w:rPr>
          <w:rFonts w:ascii="Calibri" w:hAnsi="Calibri" w:cs="Calibri"/>
          <w:lang w:val="es-ES_tradnl" w:eastAsia="en-US"/>
        </w:rPr>
        <w:t>mar</w:t>
      </w:r>
      <w:r w:rsidR="007020E7" w:rsidRPr="00AC2B7A">
        <w:rPr>
          <w:rFonts w:ascii="Calibri" w:hAnsi="Calibri" w:cs="Calibri"/>
          <w:lang w:val="es-ES_tradnl" w:eastAsia="en-US"/>
        </w:rPr>
        <w:t xml:space="preserve"> </w:t>
      </w:r>
      <w:r w:rsidRPr="00AC2B7A">
        <w:rPr>
          <w:rFonts w:ascii="Calibri" w:hAnsi="Calibri" w:cs="Calibri"/>
          <w:lang w:val="es-ES_tradnl" w:eastAsia="en-US"/>
        </w:rPr>
        <w:t>costa</w:t>
      </w:r>
      <w:r w:rsidR="007020E7" w:rsidRPr="00AC2B7A">
        <w:rPr>
          <w:rFonts w:ascii="Calibri" w:hAnsi="Calibri" w:cs="Calibri"/>
          <w:lang w:val="es-ES_tradnl" w:eastAsia="en-US"/>
        </w:rPr>
        <w:t xml:space="preserve">, </w:t>
      </w:r>
      <w:r w:rsidRPr="00AC2B7A">
        <w:rPr>
          <w:rFonts w:ascii="Calibri" w:hAnsi="Calibri" w:cs="Calibri"/>
          <w:lang w:val="es-ES_tradnl" w:eastAsia="en-US"/>
        </w:rPr>
        <w:t>no</w:t>
      </w:r>
      <w:r w:rsidR="007020E7" w:rsidRPr="00AC2B7A">
        <w:rPr>
          <w:rFonts w:ascii="Calibri" w:hAnsi="Calibri" w:cs="Calibri"/>
          <w:lang w:val="es-ES_tradnl" w:eastAsia="en-US"/>
        </w:rPr>
        <w:t xml:space="preserve"> </w:t>
      </w:r>
      <w:r w:rsidRPr="00AC2B7A">
        <w:rPr>
          <w:rFonts w:ascii="Calibri" w:hAnsi="Calibri" w:cs="Calibri"/>
          <w:lang w:val="es-ES_tradnl" w:eastAsia="en-US"/>
        </w:rPr>
        <w:t>requiere</w:t>
      </w:r>
      <w:r w:rsidR="007020E7" w:rsidRPr="00AC2B7A">
        <w:rPr>
          <w:rFonts w:ascii="Calibri" w:hAnsi="Calibri" w:cs="Calibri"/>
          <w:lang w:val="es-ES_tradnl" w:eastAsia="en-US"/>
        </w:rPr>
        <w:t xml:space="preserve"> </w:t>
      </w:r>
      <w:r w:rsidRPr="00AC2B7A">
        <w:rPr>
          <w:rFonts w:ascii="Calibri" w:hAnsi="Calibri" w:cs="Calibri"/>
          <w:lang w:val="es-ES_tradnl" w:eastAsia="en-US"/>
        </w:rPr>
        <w:t>conocimiento</w:t>
      </w:r>
      <w:r w:rsidR="007020E7" w:rsidRPr="00AC2B7A">
        <w:rPr>
          <w:rFonts w:ascii="Calibri" w:hAnsi="Calibri" w:cs="Calibri"/>
          <w:lang w:val="es-ES_tradnl" w:eastAsia="en-US"/>
        </w:rPr>
        <w:t xml:space="preserve"> </w:t>
      </w:r>
      <w:r w:rsidRPr="00AC2B7A">
        <w:rPr>
          <w:rFonts w:ascii="Calibri" w:hAnsi="Calibri" w:cs="Calibri"/>
          <w:lang w:val="es-ES_tradnl" w:eastAsia="en-US"/>
        </w:rPr>
        <w:t>experto</w:t>
      </w:r>
      <w:r w:rsidR="007020E7" w:rsidRPr="00AC2B7A">
        <w:rPr>
          <w:rFonts w:ascii="Calibri" w:hAnsi="Calibri" w:cs="Calibri"/>
          <w:lang w:val="es-ES_tradnl" w:eastAsia="en-US"/>
        </w:rPr>
        <w:t xml:space="preserve"> </w:t>
      </w:r>
      <w:r w:rsidRPr="00AC2B7A">
        <w:rPr>
          <w:rFonts w:ascii="Calibri" w:hAnsi="Calibri" w:cs="Calibri"/>
          <w:lang w:val="es-ES_tradnl" w:eastAsia="en-US"/>
        </w:rPr>
        <w:t>acerca</w:t>
      </w:r>
      <w:r w:rsidR="007020E7" w:rsidRPr="00AC2B7A">
        <w:rPr>
          <w:rFonts w:ascii="Calibri" w:hAnsi="Calibri" w:cs="Calibri"/>
          <w:lang w:val="es-ES_tradnl" w:eastAsia="en-US"/>
        </w:rPr>
        <w:t xml:space="preserve"> </w:t>
      </w:r>
      <w:r w:rsidRPr="00AC2B7A">
        <w:rPr>
          <w:rFonts w:ascii="Calibri" w:hAnsi="Calibri" w:cs="Calibri"/>
          <w:lang w:val="es-ES_tradnl" w:eastAsia="en-US"/>
        </w:rPr>
        <w:t>del</w:t>
      </w:r>
      <w:r w:rsidR="007020E7" w:rsidRPr="00AC2B7A">
        <w:rPr>
          <w:rFonts w:ascii="Calibri" w:hAnsi="Calibri" w:cs="Calibri"/>
          <w:lang w:val="es-ES_tradnl" w:eastAsia="en-US"/>
        </w:rPr>
        <w:t xml:space="preserve"> </w:t>
      </w:r>
      <w:r w:rsidRPr="00AC2B7A">
        <w:rPr>
          <w:rFonts w:ascii="Calibri" w:hAnsi="Calibri" w:cs="Calibri"/>
          <w:lang w:val="es-ES_tradnl" w:eastAsia="en-US"/>
        </w:rPr>
        <w:t>fenomeno</w:t>
      </w:r>
      <w:r w:rsidR="006E6B04" w:rsidRPr="00AC2B7A">
        <w:rPr>
          <w:rFonts w:ascii="Calibri" w:hAnsi="Calibri" w:cs="Calibri"/>
          <w:lang w:val="es-ES_tradnl" w:eastAsia="en-US"/>
        </w:rPr>
        <w:t xml:space="preserve"> </w:t>
      </w:r>
      <w:r w:rsidRPr="00AC2B7A">
        <w:rPr>
          <w:rFonts w:ascii="Calibri" w:hAnsi="Calibri" w:cs="Calibri"/>
          <w:lang w:val="es-ES_tradnl" w:eastAsia="en-US"/>
        </w:rPr>
        <w:t>natural</w:t>
      </w:r>
      <w:r w:rsidR="006E6B04" w:rsidRPr="00AC2B7A">
        <w:rPr>
          <w:rFonts w:ascii="Calibri" w:hAnsi="Calibri" w:cs="Calibri"/>
          <w:lang w:val="es-ES_tradnl" w:eastAsia="en-US"/>
        </w:rPr>
        <w:t xml:space="preserve"> </w:t>
      </w:r>
      <w:r w:rsidRPr="00AC2B7A">
        <w:rPr>
          <w:rFonts w:ascii="Calibri" w:hAnsi="Calibri" w:cs="Calibri"/>
          <w:lang w:val="es-ES_tradnl" w:eastAsia="en-US"/>
        </w:rPr>
        <w:t>en</w:t>
      </w:r>
      <w:r w:rsidR="006E6B04" w:rsidRPr="00AC2B7A">
        <w:rPr>
          <w:rFonts w:ascii="Calibri" w:hAnsi="Calibri" w:cs="Calibri"/>
          <w:lang w:val="es-ES_tradnl" w:eastAsia="en-US"/>
        </w:rPr>
        <w:t xml:space="preserve"> </w:t>
      </w:r>
      <w:r w:rsidRPr="00AC2B7A">
        <w:rPr>
          <w:rFonts w:ascii="Calibri" w:hAnsi="Calibri" w:cs="Calibri"/>
          <w:lang w:val="es-ES_tradnl" w:eastAsia="en-US"/>
        </w:rPr>
        <w:t>cuestion</w:t>
      </w:r>
      <w:r w:rsidR="007020E7" w:rsidRPr="00AC2B7A">
        <w:rPr>
          <w:rFonts w:ascii="Calibri" w:hAnsi="Calibri" w:cs="Calibri"/>
          <w:lang w:val="es-ES_tradnl" w:eastAsia="en-US"/>
        </w:rPr>
        <w:t xml:space="preserve">. </w:t>
      </w:r>
      <w:r w:rsidRPr="00AC2B7A">
        <w:rPr>
          <w:rFonts w:ascii="Calibri" w:hAnsi="Calibri" w:cs="Calibri"/>
          <w:lang w:val="es-ES_tradnl" w:eastAsia="en-US"/>
        </w:rPr>
        <w:t xml:space="preserve">Con el solo hecho de proveer los datos historicos de alta mar junto con los datos de las observaciones visuales un pronosticador puede ser obtenido. </w:t>
      </w:r>
      <w:r w:rsidR="0015103C" w:rsidRPr="00AC2B7A">
        <w:rPr>
          <w:rFonts w:ascii="Calibri" w:hAnsi="Calibri" w:cs="Calibri"/>
          <w:lang w:val="es-ES_tradnl" w:eastAsia="en-US"/>
        </w:rPr>
        <w:t>P</w:t>
      </w:r>
      <w:r w:rsidRPr="00AC2B7A">
        <w:rPr>
          <w:rFonts w:ascii="Calibri" w:hAnsi="Calibri" w:cs="Calibri"/>
          <w:lang w:val="es-ES_tradnl" w:eastAsia="en-US"/>
        </w:rPr>
        <w:t>or</w:t>
      </w:r>
      <w:r w:rsidR="0015103C" w:rsidRPr="00AC2B7A">
        <w:rPr>
          <w:rFonts w:ascii="Calibri" w:hAnsi="Calibri" w:cs="Calibri"/>
          <w:lang w:val="es-ES_tradnl" w:eastAsia="en-US"/>
        </w:rPr>
        <w:t xml:space="preserve"> </w:t>
      </w:r>
      <w:r w:rsidRPr="00AC2B7A">
        <w:rPr>
          <w:rFonts w:ascii="Calibri" w:hAnsi="Calibri" w:cs="Calibri"/>
          <w:lang w:val="es-ES_tradnl" w:eastAsia="en-US"/>
        </w:rPr>
        <w:t>otro</w:t>
      </w:r>
      <w:r w:rsidR="0015103C" w:rsidRPr="00AC2B7A">
        <w:rPr>
          <w:rFonts w:ascii="Calibri" w:hAnsi="Calibri" w:cs="Calibri"/>
          <w:lang w:val="es-ES_tradnl" w:eastAsia="en-US"/>
        </w:rPr>
        <w:t xml:space="preserve"> </w:t>
      </w:r>
      <w:r w:rsidRPr="00AC2B7A">
        <w:rPr>
          <w:rFonts w:ascii="Calibri" w:hAnsi="Calibri" w:cs="Calibri"/>
          <w:lang w:val="es-ES_tradnl" w:eastAsia="en-US"/>
        </w:rPr>
        <w:t>lado</w:t>
      </w:r>
      <w:r w:rsidR="0015103C" w:rsidRPr="00AC2B7A">
        <w:rPr>
          <w:rFonts w:ascii="Calibri" w:hAnsi="Calibri" w:cs="Calibri"/>
          <w:lang w:val="es-ES_tradnl" w:eastAsia="en-US"/>
        </w:rPr>
        <w:t xml:space="preserve"> </w:t>
      </w:r>
      <w:r w:rsidRPr="00AC2B7A">
        <w:rPr>
          <w:rFonts w:ascii="Calibri" w:hAnsi="Calibri" w:cs="Calibri"/>
          <w:lang w:val="es-ES_tradnl" w:eastAsia="en-US"/>
        </w:rPr>
        <w:t>los modelos existentes requieren</w:t>
      </w:r>
      <w:r w:rsidR="00144E3A">
        <w:rPr>
          <w:rFonts w:ascii="Calibri" w:hAnsi="Calibri" w:cs="Calibri"/>
          <w:lang w:val="es-ES_tradnl" w:eastAsia="en-US"/>
        </w:rPr>
        <w:t>, ademas de los datos de batimetria,</w:t>
      </w:r>
      <w:r w:rsidRPr="00AC2B7A">
        <w:rPr>
          <w:rFonts w:ascii="Calibri" w:hAnsi="Calibri" w:cs="Calibri"/>
          <w:lang w:val="es-ES_tradnl" w:eastAsia="en-US"/>
        </w:rPr>
        <w:t xml:space="preserve"> una configuracion muy detallada por parte de expertos en oceanografia para adaptar</w:t>
      </w:r>
      <w:r w:rsidR="0015103C" w:rsidRPr="00AC2B7A">
        <w:rPr>
          <w:rFonts w:ascii="Calibri" w:hAnsi="Calibri" w:cs="Calibri"/>
          <w:lang w:val="es-ES_tradnl" w:eastAsia="en-US"/>
        </w:rPr>
        <w:t xml:space="preserve"> </w:t>
      </w:r>
      <w:r w:rsidRPr="00AC2B7A">
        <w:rPr>
          <w:rFonts w:ascii="Calibri" w:hAnsi="Calibri" w:cs="Calibri"/>
          <w:lang w:val="es-ES_tradnl" w:eastAsia="en-US"/>
        </w:rPr>
        <w:t>el</w:t>
      </w:r>
      <w:r w:rsidR="0015103C" w:rsidRPr="00AC2B7A">
        <w:rPr>
          <w:rFonts w:ascii="Calibri" w:hAnsi="Calibri" w:cs="Calibri"/>
          <w:lang w:val="es-ES_tradnl" w:eastAsia="en-US"/>
        </w:rPr>
        <w:t xml:space="preserve"> </w:t>
      </w:r>
      <w:r w:rsidRPr="00AC2B7A">
        <w:rPr>
          <w:rFonts w:ascii="Calibri" w:hAnsi="Calibri" w:cs="Calibri"/>
          <w:lang w:val="es-ES_tradnl" w:eastAsia="en-US"/>
        </w:rPr>
        <w:t>modelo</w:t>
      </w:r>
      <w:r w:rsidR="0015103C" w:rsidRPr="00AC2B7A">
        <w:rPr>
          <w:rFonts w:ascii="Calibri" w:hAnsi="Calibri" w:cs="Calibri"/>
          <w:lang w:val="es-ES_tradnl" w:eastAsia="en-US"/>
        </w:rPr>
        <w:t xml:space="preserve"> </w:t>
      </w:r>
      <w:r w:rsidRPr="00AC2B7A">
        <w:rPr>
          <w:rFonts w:ascii="Calibri" w:hAnsi="Calibri" w:cs="Calibri"/>
          <w:lang w:val="es-ES_tradnl" w:eastAsia="en-US"/>
        </w:rPr>
        <w:t>al</w:t>
      </w:r>
      <w:r w:rsidR="0015103C" w:rsidRPr="00AC2B7A">
        <w:rPr>
          <w:rFonts w:ascii="Calibri" w:hAnsi="Calibri" w:cs="Calibri"/>
          <w:lang w:val="es-ES_tradnl" w:eastAsia="en-US"/>
        </w:rPr>
        <w:t xml:space="preserve"> </w:t>
      </w:r>
      <w:r w:rsidRPr="00AC2B7A">
        <w:rPr>
          <w:rFonts w:ascii="Calibri" w:hAnsi="Calibri" w:cs="Calibri"/>
          <w:lang w:val="es-ES_tradnl" w:eastAsia="en-US"/>
        </w:rPr>
        <w:t>lugar</w:t>
      </w:r>
      <w:r w:rsidR="0015103C" w:rsidRPr="00AC2B7A">
        <w:rPr>
          <w:rFonts w:ascii="Calibri" w:hAnsi="Calibri" w:cs="Calibri"/>
          <w:lang w:val="es-ES_tradnl" w:eastAsia="en-US"/>
        </w:rPr>
        <w:t xml:space="preserve"> </w:t>
      </w:r>
      <w:r w:rsidRPr="00AC2B7A">
        <w:rPr>
          <w:rFonts w:ascii="Calibri" w:hAnsi="Calibri" w:cs="Calibri"/>
          <w:lang w:val="es-ES_tradnl" w:eastAsia="en-US"/>
        </w:rPr>
        <w:t>deseado</w:t>
      </w:r>
      <w:r w:rsidR="00391D76">
        <w:rPr>
          <w:rFonts w:ascii="Calibri" w:hAnsi="Calibri" w:cs="Calibri"/>
          <w:lang w:val="es-ES_tradnl" w:eastAsia="en-US"/>
        </w:rPr>
        <w:t>.</w:t>
      </w:r>
    </w:p>
    <w:p w:rsidR="001A4FD7" w:rsidRDefault="000E37C4" w:rsidP="001A4FD7">
      <w:pPr>
        <w:pStyle w:val="Heading3"/>
        <w:rPr>
          <w:rFonts w:asciiTheme="minorHAnsi" w:hAnsiTheme="minorHAnsi" w:cstheme="minorHAnsi"/>
          <w:sz w:val="22"/>
          <w:szCs w:val="22"/>
          <w:lang w:val="es-ES_tradnl"/>
        </w:rPr>
      </w:pPr>
      <w:bookmarkStart w:id="161" w:name="_Toc266258625"/>
      <w:r>
        <w:rPr>
          <w:rFonts w:asciiTheme="minorHAnsi" w:hAnsiTheme="minorHAnsi" w:cstheme="minorHAnsi"/>
          <w:sz w:val="22"/>
          <w:szCs w:val="22"/>
          <w:lang w:val="es-ES_tradnl"/>
        </w:rPr>
        <w:t xml:space="preserve">6.2.2 </w:t>
      </w:r>
      <w:r w:rsidR="001A4FD7" w:rsidRPr="00F66706">
        <w:rPr>
          <w:rFonts w:asciiTheme="minorHAnsi" w:hAnsiTheme="minorHAnsi" w:cstheme="minorHAnsi"/>
          <w:sz w:val="22"/>
          <w:szCs w:val="22"/>
          <w:lang w:val="es-ES_tradnl"/>
        </w:rPr>
        <w:t>Ventajas del sistema Surf-Forecaster:</w:t>
      </w:r>
      <w:bookmarkEnd w:id="161"/>
    </w:p>
    <w:p w:rsidR="00A431AA" w:rsidRPr="00F66706" w:rsidRDefault="00A431AA" w:rsidP="00A431AA">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w:t>
      </w:r>
      <w:r w:rsidR="00982089">
        <w:rPr>
          <w:rFonts w:ascii="Calibri" w:hAnsi="Calibri" w:cs="Calibri"/>
          <w:lang w:val="es-ES_tradnl" w:eastAsia="en-US"/>
        </w:rPr>
        <w:t xml:space="preserve">real. </w:t>
      </w:r>
    </w:p>
    <w:p w:rsidR="00951C53" w:rsidRPr="003955A0" w:rsidRDefault="00144B1D" w:rsidP="00EA4B8A">
      <w:pPr>
        <w:pStyle w:val="ListParagraph"/>
        <w:numPr>
          <w:ilvl w:val="0"/>
          <w:numId w:val="35"/>
        </w:numPr>
        <w:spacing w:after="200" w:line="276" w:lineRule="auto"/>
        <w:jc w:val="both"/>
        <w:rPr>
          <w:rFonts w:ascii="Calibri" w:hAnsi="Calibri" w:cs="Calibri"/>
          <w:lang w:val="es-ES_tradnl" w:eastAsia="en-US"/>
        </w:rPr>
      </w:pPr>
      <w:r w:rsidRPr="00951C53">
        <w:rPr>
          <w:rFonts w:ascii="Calibri" w:hAnsi="Calibri" w:cs="Calibri"/>
          <w:lang w:val="es-ES_tradnl" w:eastAsia="en-US"/>
        </w:rPr>
        <w:t>Surf-forecaster elimina la necesidad de tener conocimientos p</w:t>
      </w:r>
      <w:r>
        <w:rPr>
          <w:rFonts w:ascii="Calibri" w:hAnsi="Calibri" w:cs="Calibri"/>
          <w:lang w:val="es-ES_tradnl" w:eastAsia="en-US"/>
        </w:rPr>
        <w:t>ara inferir como un pronostico de WaveWatch III se vera reflejada en las diferentes playas deseadas.</w:t>
      </w:r>
      <w:r>
        <w:rPr>
          <w:rFonts w:asciiTheme="minorHAnsi" w:hAnsiTheme="minorHAnsi" w:cstheme="minorHAnsi"/>
          <w:lang w:val="es-ES"/>
        </w:rPr>
        <w:t xml:space="preserve"> </w:t>
      </w:r>
      <w:r w:rsidR="003955A0">
        <w:rPr>
          <w:rFonts w:asciiTheme="minorHAnsi" w:hAnsiTheme="minorHAnsi" w:cstheme="minorHAnsi"/>
          <w:lang w:val="es-ES"/>
        </w:rPr>
        <w:t>Los sistemas de predicció</w:t>
      </w:r>
      <w:r w:rsidR="0001747F" w:rsidRPr="00951C53">
        <w:rPr>
          <w:rFonts w:asciiTheme="minorHAnsi" w:hAnsiTheme="minorHAnsi" w:cstheme="minorHAnsi"/>
          <w:lang w:val="es-ES"/>
        </w:rPr>
        <w:t xml:space="preserve">n de olas basados en WaveWatch III brindan el pronostico para una zona pero no para cada playa. Por lo tanto por conocimientos previos el usuario debe deducir a </w:t>
      </w:r>
      <w:r w:rsidR="00951C53" w:rsidRPr="00951C53">
        <w:rPr>
          <w:rFonts w:asciiTheme="minorHAnsi" w:hAnsiTheme="minorHAnsi" w:cstheme="minorHAnsi"/>
          <w:lang w:val="es-ES"/>
        </w:rPr>
        <w:t>.</w:t>
      </w:r>
      <w:r w:rsidR="0001747F" w:rsidRPr="00951C53">
        <w:rPr>
          <w:rFonts w:asciiTheme="minorHAnsi" w:hAnsiTheme="minorHAnsi" w:cstheme="minorHAnsi"/>
          <w:lang w:val="es-ES"/>
        </w:rPr>
        <w:t xml:space="preserve">partir del </w:t>
      </w:r>
      <w:r w:rsidR="00B37F97">
        <w:rPr>
          <w:rFonts w:asciiTheme="minorHAnsi" w:hAnsiTheme="minorHAnsi" w:cstheme="minorHAnsi"/>
          <w:lang w:val="es-ES"/>
        </w:rPr>
        <w:t xml:space="preserve">pronostico de </w:t>
      </w:r>
      <w:r w:rsidR="0001747F" w:rsidRPr="00951C53">
        <w:rPr>
          <w:rFonts w:asciiTheme="minorHAnsi" w:hAnsiTheme="minorHAnsi" w:cstheme="minorHAnsi"/>
          <w:lang w:val="es-ES"/>
        </w:rPr>
        <w:t>altamar, cual será el tamaño en la playa deseada</w:t>
      </w:r>
      <w:r w:rsidR="00951C53" w:rsidRPr="00951C53">
        <w:rPr>
          <w:rFonts w:asciiTheme="minorHAnsi" w:hAnsiTheme="minorHAnsi" w:cstheme="minorHAnsi"/>
          <w:lang w:val="es-ES"/>
        </w:rPr>
        <w:t>. Obtener estos conocimientos requiere de un tiempo</w:t>
      </w:r>
      <w:r w:rsidR="00B37F97">
        <w:rPr>
          <w:rFonts w:asciiTheme="minorHAnsi" w:hAnsiTheme="minorHAnsi" w:cstheme="minorHAnsi"/>
          <w:lang w:val="es-ES"/>
        </w:rPr>
        <w:t xml:space="preserve"> considerable, y un aná</w:t>
      </w:r>
      <w:r w:rsidR="00951C53" w:rsidRPr="00951C53">
        <w:rPr>
          <w:rFonts w:asciiTheme="minorHAnsi" w:hAnsiTheme="minorHAnsi" w:cstheme="minorHAnsi"/>
          <w:lang w:val="es-ES"/>
        </w:rPr>
        <w:t>lisis por parte del usuario importante.</w:t>
      </w:r>
      <w:r w:rsidR="00B37F97">
        <w:rPr>
          <w:rFonts w:asciiTheme="minorHAnsi" w:hAnsiTheme="minorHAnsi" w:cstheme="minorHAnsi"/>
          <w:lang w:val="es-ES"/>
        </w:rPr>
        <w:t xml:space="preserve"> </w:t>
      </w:r>
      <w:r w:rsidR="00DF7FCC">
        <w:rPr>
          <w:rFonts w:asciiTheme="minorHAnsi" w:hAnsiTheme="minorHAnsi" w:cstheme="minorHAnsi"/>
          <w:lang w:val="es-ES"/>
        </w:rPr>
        <w:t>Surf-forecaster mediante los pronosticos especializados elimina esta necesidad, permitiendo que cualquier usuario incluso sin tener nocion de</w:t>
      </w:r>
      <w:r w:rsidR="00D66883">
        <w:rPr>
          <w:rFonts w:asciiTheme="minorHAnsi" w:hAnsiTheme="minorHAnsi" w:cstheme="minorHAnsi"/>
          <w:lang w:val="es-ES"/>
        </w:rPr>
        <w:t xml:space="preserve"> las transformacion altamar playa conosca el estado del mar en la playa que desea.</w:t>
      </w:r>
    </w:p>
    <w:p w:rsidR="003955A0" w:rsidRDefault="003955A0" w:rsidP="003955A0">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A4FD7" w:rsidRPr="0017110C" w:rsidRDefault="00951C53" w:rsidP="001A4FD7">
      <w:pPr>
        <w:pStyle w:val="ListParagraph"/>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 xml:space="preserve"> </w:t>
      </w:r>
      <w:r w:rsidR="001A4FD7" w:rsidRPr="0017110C">
        <w:rPr>
          <w:rFonts w:ascii="Calibri" w:hAnsi="Calibri" w:cs="Calibr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A4FD7" w:rsidRPr="00F66706" w:rsidRDefault="001A4FD7" w:rsidP="001A4FD7">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lastRenderedPageBreak/>
        <w:t xml:space="preserve">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w:t>
      </w:r>
      <w:r w:rsidR="0017110C">
        <w:rPr>
          <w:rFonts w:ascii="Calibri" w:hAnsi="Calibri" w:cs="Calibri"/>
          <w:lang w:val="es-ES_tradnl" w:eastAsia="en-US"/>
        </w:rPr>
        <w:t>punto</w:t>
      </w:r>
      <w:r w:rsidRPr="00F66706">
        <w:rPr>
          <w:rFonts w:ascii="Calibri" w:hAnsi="Calibri" w:cs="Calibri"/>
          <w:lang w:val="es-ES_tradnl" w:eastAsia="en-US"/>
        </w:rPr>
        <w:t xml:space="preserve"> cercano a</w:t>
      </w:r>
      <w:r w:rsidR="0017110C">
        <w:rPr>
          <w:rFonts w:ascii="Calibri" w:hAnsi="Calibri" w:cs="Calibri"/>
          <w:lang w:val="es-ES_tradnl" w:eastAsia="en-US"/>
        </w:rPr>
        <w:t xml:space="preserve">l </w:t>
      </w:r>
      <w:r w:rsidRPr="00F66706">
        <w:rPr>
          <w:rFonts w:ascii="Calibri" w:hAnsi="Calibri" w:cs="Calibri"/>
          <w:lang w:val="es-ES_tradnl" w:eastAsia="en-US"/>
        </w:rPr>
        <w:t>elegido por el usuario al momento de dar de alta la ola. Cualquiera sea el caso, se recibirán pronósticos con una semana de anticipación en incrementos de tres horas.</w:t>
      </w:r>
    </w:p>
    <w:p w:rsidR="000E37C4" w:rsidRPr="0017110C" w:rsidRDefault="001A4FD7" w:rsidP="000E37C4">
      <w:pPr>
        <w:pStyle w:val="ListParagraph"/>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w:t>
      </w:r>
    </w:p>
    <w:p w:rsidR="001A4FD7" w:rsidRPr="00DA3933" w:rsidRDefault="001A4FD7" w:rsidP="001A4FD7">
      <w:pPr>
        <w:pStyle w:val="Heading2"/>
        <w:spacing w:before="0" w:after="200"/>
        <w:rPr>
          <w:rFonts w:asciiTheme="minorHAnsi" w:hAnsiTheme="minorHAnsi" w:cstheme="minorHAnsi"/>
          <w:color w:val="auto"/>
          <w:sz w:val="24"/>
          <w:szCs w:val="24"/>
          <w:lang w:val="es-ES_tradnl" w:eastAsia="en-US"/>
        </w:rPr>
      </w:pPr>
      <w:bookmarkStart w:id="162" w:name="_Toc262756050"/>
      <w:bookmarkStart w:id="163" w:name="_Toc266258626"/>
      <w:r w:rsidRPr="00DA3933">
        <w:rPr>
          <w:rFonts w:asciiTheme="minorHAnsi" w:hAnsiTheme="minorHAnsi" w:cstheme="minorHAnsi"/>
          <w:color w:val="auto"/>
          <w:sz w:val="24"/>
          <w:szCs w:val="24"/>
          <w:lang w:val="es-ES_tradnl" w:eastAsia="en-US"/>
        </w:rPr>
        <w:t>6.3 Limitaciones</w:t>
      </w:r>
      <w:bookmarkEnd w:id="162"/>
      <w:bookmarkEnd w:id="163"/>
    </w:p>
    <w:p w:rsidR="001A4FD7" w:rsidRPr="00F66706" w:rsidRDefault="001A4FD7" w:rsidP="001A4FD7">
      <w:pPr>
        <w:pStyle w:val="Heading3"/>
        <w:rPr>
          <w:rFonts w:asciiTheme="minorHAnsi" w:hAnsiTheme="minorHAnsi" w:cstheme="minorHAnsi"/>
          <w:sz w:val="22"/>
          <w:szCs w:val="22"/>
          <w:lang w:val="es-ES_tradnl"/>
        </w:rPr>
      </w:pPr>
      <w:bookmarkStart w:id="164" w:name="_Toc266258627"/>
      <w:r w:rsidRPr="00F66706">
        <w:rPr>
          <w:rFonts w:asciiTheme="minorHAnsi" w:hAnsiTheme="minorHAnsi" w:cstheme="minorHAnsi"/>
          <w:sz w:val="22"/>
          <w:szCs w:val="22"/>
          <w:lang w:val="es-ES_tradnl"/>
        </w:rPr>
        <w:t>6.3.1 Limitaciones del enfoque de predicción planteado:</w:t>
      </w:r>
      <w:bookmarkEnd w:id="164"/>
    </w:p>
    <w:p w:rsidR="001A4FD7" w:rsidRPr="00F66706" w:rsidRDefault="001A4FD7" w:rsidP="001A4FD7">
      <w:pPr>
        <w:pStyle w:val="ListParagraph"/>
        <w:numPr>
          <w:ilvl w:val="0"/>
          <w:numId w:val="36"/>
        </w:numPr>
        <w:spacing w:after="200" w:line="276" w:lineRule="auto"/>
        <w:jc w:val="both"/>
        <w:rPr>
          <w:rFonts w:asciiTheme="minorHAnsi" w:hAnsiTheme="minorHAnsi" w:cstheme="minorHAnsi"/>
          <w:lang w:val="es-ES_tradnl" w:eastAsia="en-US"/>
        </w:rPr>
      </w:pPr>
      <w:r w:rsidRPr="00F66706">
        <w:rPr>
          <w:rFonts w:asciiTheme="minorHAnsi" w:hAnsiTheme="minorHAnsi" w:cstheme="minorHAnsi"/>
          <w:lang w:val="es-ES_tradnl" w:eastAsia="en-US"/>
        </w:rPr>
        <w:t>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A4FD7" w:rsidRPr="00F66706" w:rsidRDefault="00793A47" w:rsidP="001A4FD7">
      <w:pPr>
        <w:pStyle w:val="ListParagraph"/>
        <w:numPr>
          <w:ilvl w:val="0"/>
          <w:numId w:val="36"/>
        </w:numPr>
        <w:spacing w:after="200" w:line="276" w:lineRule="auto"/>
        <w:jc w:val="both"/>
        <w:rPr>
          <w:rFonts w:ascii="Calibri" w:hAnsi="Calibri" w:cs="Calibri"/>
          <w:lang w:val="es-ES_tradnl" w:eastAsia="en-US"/>
        </w:rPr>
      </w:pPr>
      <w:r>
        <w:rPr>
          <w:rFonts w:asciiTheme="minorHAnsi" w:hAnsiTheme="minorHAnsi" w:cstheme="minorHAnsi"/>
          <w:lang w:val="es-ES_tradnl" w:eastAsia="en-US"/>
        </w:rPr>
        <w:t>Cada clasificador</w:t>
      </w:r>
      <w:r w:rsidR="001A4FD7" w:rsidRPr="00F66706">
        <w:rPr>
          <w:rFonts w:asciiTheme="minorHAnsi" w:hAnsiTheme="minorHAnsi" w:cstheme="minorHAnsi"/>
          <w:lang w:val="es-ES_tradnl" w:eastAsia="en-US"/>
        </w:rPr>
        <w:t xml:space="preserve"> requiere de una historia de al menos 60 observaciones visuales en el punto exacto en el que se quiere obtener pronósticos. </w:t>
      </w:r>
      <w:r>
        <w:rPr>
          <w:rFonts w:asciiTheme="minorHAnsi" w:hAnsiTheme="minorHAnsi" w:cstheme="minorHAnsi"/>
          <w:lang w:val="es-ES_tradnl" w:eastAsia="en-US"/>
        </w:rPr>
        <w:t>S</w:t>
      </w:r>
      <w:r w:rsidR="001A4FD7" w:rsidRPr="00F66706">
        <w:rPr>
          <w:rFonts w:asciiTheme="minorHAnsi" w:hAnsiTheme="minorHAnsi" w:cstheme="minorHAnsi"/>
          <w:lang w:val="es-ES_tradnl" w:eastAsia="en-US"/>
        </w:rPr>
        <w:t>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w:t>
      </w:r>
    </w:p>
    <w:p w:rsidR="001A4FD7" w:rsidRDefault="001A4FD7" w:rsidP="001A4FD7">
      <w:pPr>
        <w:pStyle w:val="ListParagraph"/>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 xml:space="preserve">Si la </w:t>
      </w:r>
      <w:r w:rsidR="00DA3933" w:rsidRPr="00F66706">
        <w:rPr>
          <w:rFonts w:asciiTheme="minorHAnsi" w:hAnsiTheme="minorHAnsi" w:cstheme="minorHAnsi"/>
          <w:lang w:val="es-ES_tradnl" w:eastAsia="en-US"/>
        </w:rPr>
        <w:t>geografía</w:t>
      </w:r>
      <w:r w:rsidRPr="00F66706">
        <w:rPr>
          <w:rFonts w:asciiTheme="minorHAnsi" w:hAnsiTheme="minorHAnsi" w:cstheme="minorHAnsi"/>
          <w:lang w:val="es-ES_tradnl" w:eastAsia="en-US"/>
        </w:rPr>
        <w:t xml:space="preserve"> de la playa cambia </w:t>
      </w:r>
      <w:r w:rsidRPr="00F66706">
        <w:rPr>
          <w:rFonts w:ascii="Calibri" w:hAnsi="Calibri" w:cs="Calibri"/>
          <w:lang w:val="es-ES_tradnl" w:eastAsia="en-US"/>
        </w:rPr>
        <w:t xml:space="preserve">(por ejemplo se agrega una escollera), se </w:t>
      </w:r>
      <w:r w:rsidR="00DA3933" w:rsidRPr="00F66706">
        <w:rPr>
          <w:rFonts w:ascii="Calibri" w:hAnsi="Calibri" w:cs="Calibri"/>
          <w:lang w:val="es-ES_tradnl" w:eastAsia="en-US"/>
        </w:rPr>
        <w:t>tendrían</w:t>
      </w:r>
      <w:r w:rsidRPr="00F66706">
        <w:rPr>
          <w:rFonts w:ascii="Calibri" w:hAnsi="Calibri" w:cs="Calibri"/>
          <w:lang w:val="es-ES_tradnl" w:eastAsia="en-US"/>
        </w:rPr>
        <w:t xml:space="preserve"> que recolectar un nuevo conjunto de observaciones visuales, y </w:t>
      </w:r>
      <w:r w:rsidR="00DA3933" w:rsidRPr="00F66706">
        <w:rPr>
          <w:rFonts w:ascii="Calibri" w:hAnsi="Calibri" w:cs="Calibri"/>
          <w:lang w:val="es-ES_tradnl" w:eastAsia="en-US"/>
        </w:rPr>
        <w:t>re entrenar</w:t>
      </w:r>
      <w:r w:rsidRPr="00F66706">
        <w:rPr>
          <w:rFonts w:ascii="Calibri" w:hAnsi="Calibri" w:cs="Calibri"/>
          <w:lang w:val="es-ES_tradnl" w:eastAsia="en-US"/>
        </w:rPr>
        <w:t xml:space="preserve"> el clasificador para que incorpore estos cambios en sus predicciones.</w:t>
      </w:r>
    </w:p>
    <w:p w:rsidR="00DC4384" w:rsidRPr="00F66706" w:rsidRDefault="00DC4384" w:rsidP="001A4FD7">
      <w:pPr>
        <w:pStyle w:val="ListParagraph"/>
        <w:numPr>
          <w:ilvl w:val="0"/>
          <w:numId w:val="36"/>
        </w:numPr>
        <w:spacing w:after="200" w:line="276" w:lineRule="auto"/>
        <w:jc w:val="both"/>
        <w:rPr>
          <w:rFonts w:ascii="Calibri" w:hAnsi="Calibri" w:cs="Calibri"/>
          <w:lang w:val="es-ES_tradnl" w:eastAsia="en-US"/>
        </w:rPr>
      </w:pPr>
      <w:r>
        <w:rPr>
          <w:rFonts w:ascii="Calibri" w:hAnsi="Calibri" w:cs="Calibri"/>
          <w:lang w:val="es-ES_tradnl" w:eastAsia="en-US"/>
        </w:rPr>
        <w:t xml:space="preserve">A diferencia de los modelos matematicos de prediccion costera, este enfoque solo nos brinda el </w:t>
      </w:r>
      <w:r w:rsidR="007072DD">
        <w:rPr>
          <w:rFonts w:ascii="Calibri" w:hAnsi="Calibri" w:cs="Calibri"/>
          <w:lang w:val="es-ES_tradnl" w:eastAsia="en-US"/>
        </w:rPr>
        <w:t>tamaño de la altura de la ola</w:t>
      </w:r>
      <w:r w:rsidR="00DE0FC0">
        <w:rPr>
          <w:rFonts w:ascii="Calibri" w:hAnsi="Calibri" w:cs="Calibri"/>
          <w:lang w:val="es-ES_tradnl" w:eastAsia="en-US"/>
        </w:rPr>
        <w:t xml:space="preserve"> para un determinado punto, pero no nos brinda informacion</w:t>
      </w:r>
      <w:r w:rsidR="00D312D6">
        <w:rPr>
          <w:rFonts w:ascii="Calibri" w:hAnsi="Calibri" w:cs="Calibri"/>
          <w:lang w:val="es-ES_tradnl" w:eastAsia="en-US"/>
        </w:rPr>
        <w:t xml:space="preserve"> util para estudiar </w:t>
      </w:r>
      <w:r w:rsidR="00DE0FC0">
        <w:rPr>
          <w:rFonts w:ascii="Calibri" w:hAnsi="Calibri" w:cs="Calibri"/>
          <w:lang w:val="es-ES_tradnl" w:eastAsia="en-US"/>
        </w:rPr>
        <w:t>el fenomeno natural subyacente</w:t>
      </w:r>
      <w:r w:rsidR="007072DD">
        <w:rPr>
          <w:rFonts w:ascii="Calibri" w:hAnsi="Calibri" w:cs="Calibri"/>
          <w:lang w:val="es-ES_tradnl" w:eastAsia="en-US"/>
        </w:rPr>
        <w:t>. No es posible obtener graficos acerca del comportamiento de las olas, ni comprender los diferentes procesos que se llevan a cabo</w:t>
      </w:r>
      <w:r w:rsidR="00A57782">
        <w:rPr>
          <w:rFonts w:ascii="Calibri" w:hAnsi="Calibri" w:cs="Calibri"/>
          <w:lang w:val="es-ES_tradnl" w:eastAsia="en-US"/>
        </w:rPr>
        <w:t>, por accion del mar,</w:t>
      </w:r>
      <w:r w:rsidR="007072DD">
        <w:rPr>
          <w:rFonts w:ascii="Calibri" w:hAnsi="Calibri" w:cs="Calibri"/>
          <w:lang w:val="es-ES_tradnl" w:eastAsia="en-US"/>
        </w:rPr>
        <w:t xml:space="preserve"> en la zona.</w:t>
      </w:r>
    </w:p>
    <w:p w:rsidR="001A4FD7" w:rsidRPr="00F66706" w:rsidRDefault="001A4FD7" w:rsidP="001A4FD7">
      <w:pPr>
        <w:pStyle w:val="ListParagraph"/>
        <w:spacing w:after="200" w:line="276" w:lineRule="auto"/>
        <w:jc w:val="both"/>
        <w:rPr>
          <w:rFonts w:asciiTheme="minorHAnsi" w:hAnsiTheme="minorHAnsi" w:cstheme="minorHAnsi"/>
          <w:lang w:val="es-ES_tradnl" w:eastAsia="en-US"/>
        </w:rPr>
      </w:pPr>
    </w:p>
    <w:p w:rsidR="001A4FD7" w:rsidRPr="00F66706" w:rsidRDefault="001A4FD7" w:rsidP="001A4FD7">
      <w:pPr>
        <w:pStyle w:val="Heading3"/>
        <w:rPr>
          <w:rFonts w:asciiTheme="minorHAnsi" w:hAnsiTheme="minorHAnsi" w:cstheme="minorHAnsi"/>
          <w:sz w:val="22"/>
          <w:szCs w:val="22"/>
          <w:lang w:val="es-ES_tradnl"/>
        </w:rPr>
      </w:pPr>
      <w:bookmarkStart w:id="165" w:name="_Toc266258628"/>
      <w:r w:rsidRPr="00F66706">
        <w:rPr>
          <w:rFonts w:asciiTheme="minorHAnsi" w:hAnsiTheme="minorHAnsi" w:cstheme="minorHAnsi"/>
          <w:sz w:val="22"/>
          <w:szCs w:val="22"/>
          <w:lang w:val="es-ES_tradnl"/>
        </w:rPr>
        <w:t>6.3.2 Limitaciones del sistema Surf-Forecaster:</w:t>
      </w:r>
      <w:bookmarkEnd w:id="165"/>
    </w:p>
    <w:p w:rsidR="0012362B" w:rsidRPr="000E37C4" w:rsidRDefault="001A4FD7" w:rsidP="000E37C4">
      <w:pPr>
        <w:pStyle w:val="ListParagraph"/>
        <w:numPr>
          <w:ilvl w:val="0"/>
          <w:numId w:val="46"/>
        </w:numPr>
        <w:spacing w:after="200" w:line="276" w:lineRule="auto"/>
        <w:jc w:val="both"/>
        <w:rPr>
          <w:rFonts w:asciiTheme="minorHAnsi" w:hAnsiTheme="minorHAnsi" w:cstheme="minorHAnsi"/>
          <w:lang w:val="es-ES_tradnl" w:eastAsia="en-US"/>
        </w:rPr>
      </w:pPr>
      <w:r w:rsidRPr="000E37C4">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A4FD7" w:rsidRDefault="001A4FD7" w:rsidP="001A4FD7">
      <w:pPr>
        <w:spacing w:after="200" w:line="276" w:lineRule="auto"/>
        <w:jc w:val="both"/>
        <w:rPr>
          <w:rFonts w:asciiTheme="minorHAnsi" w:eastAsiaTheme="minorEastAsia" w:hAnsiTheme="minorHAnsi" w:cstheme="minorBidi"/>
          <w:b/>
          <w:lang w:val="es-ES_tradnl" w:eastAsia="en-US"/>
        </w:rPr>
        <w:sectPr w:rsidR="001A4FD7" w:rsidSect="00B92D99">
          <w:headerReference w:type="default" r:id="rId101"/>
          <w:type w:val="nextColumn"/>
          <w:pgSz w:w="11907" w:h="16840" w:code="9"/>
          <w:pgMar w:top="1417" w:right="1701" w:bottom="1417" w:left="1701" w:header="708" w:footer="708" w:gutter="0"/>
          <w:cols w:space="708"/>
          <w:docGrid w:linePitch="360"/>
        </w:sectPr>
      </w:pPr>
    </w:p>
    <w:p w:rsidR="008B4B03" w:rsidRPr="004A0B9E" w:rsidRDefault="007F2768" w:rsidP="004A0B9E">
      <w:pPr>
        <w:pStyle w:val="Heading1"/>
        <w:spacing w:before="0" w:after="200"/>
        <w:rPr>
          <w:rFonts w:asciiTheme="minorHAnsi" w:eastAsiaTheme="minorEastAsia" w:hAnsiTheme="minorHAnsi" w:cstheme="minorBidi"/>
          <w:color w:val="auto"/>
          <w:sz w:val="40"/>
          <w:szCs w:val="40"/>
          <w:lang w:val="es-ES_tradnl" w:eastAsia="en-US"/>
        </w:rPr>
      </w:pPr>
      <w:bookmarkStart w:id="166" w:name="_Toc266258629"/>
      <w:r w:rsidRPr="004A0B9E">
        <w:rPr>
          <w:rFonts w:asciiTheme="minorHAnsi" w:eastAsiaTheme="minorEastAsia" w:hAnsiTheme="minorHAnsi" w:cstheme="minorBidi"/>
          <w:color w:val="auto"/>
          <w:sz w:val="40"/>
          <w:szCs w:val="40"/>
          <w:lang w:val="es-ES_tradnl" w:eastAsia="en-US"/>
        </w:rPr>
        <w:lastRenderedPageBreak/>
        <w:t>Referencias</w:t>
      </w:r>
      <w:bookmarkEnd w:id="166"/>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w:t>
      </w:r>
      <w:r w:rsidRPr="00890157">
        <w:rPr>
          <w:rFonts w:asciiTheme="minorHAnsi" w:eastAsiaTheme="minorEastAsia" w:hAnsiTheme="minorHAnsi" w:cstheme="minorBidi"/>
          <w:lang w:val="en-US" w:eastAsia="en-US"/>
        </w:rPr>
        <w:lastRenderedPageBreak/>
        <w:t xml:space="preserve">editores, 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B92D99">
      <w:headerReference w:type="default" r:id="rId113"/>
      <w:type w:val="nextColumn"/>
      <w:pgSz w:w="11907" w:h="16840"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0103" w:rsidRDefault="008F0103" w:rsidP="00966779">
      <w:r>
        <w:separator/>
      </w:r>
    </w:p>
  </w:endnote>
  <w:endnote w:type="continuationSeparator" w:id="0">
    <w:p w:rsidR="008F0103" w:rsidRDefault="008F0103"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951C53" w:rsidRDefault="00951C53">
        <w:pPr>
          <w:pStyle w:val="Footer"/>
          <w:jc w:val="center"/>
        </w:pPr>
        <w:fldSimple w:instr=" PAGE   \* MERGEFORMAT ">
          <w:r w:rsidR="004D55E7">
            <w:rPr>
              <w:noProof/>
            </w:rPr>
            <w:t>68</w:t>
          </w:r>
        </w:fldSimple>
      </w:p>
    </w:sdtContent>
  </w:sdt>
  <w:p w:rsidR="00951C53" w:rsidRDefault="00951C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0103" w:rsidRDefault="008F0103" w:rsidP="00966779">
      <w:r>
        <w:separator/>
      </w:r>
    </w:p>
  </w:footnote>
  <w:footnote w:type="continuationSeparator" w:id="0">
    <w:p w:rsidR="008F0103" w:rsidRDefault="008F0103" w:rsidP="00966779">
      <w:r>
        <w:continuationSeparator/>
      </w:r>
    </w:p>
  </w:footnote>
  <w:footnote w:id="1">
    <w:p w:rsidR="00951C53" w:rsidRDefault="00951C53" w:rsidP="00614E48">
      <w:pPr>
        <w:spacing w:after="200"/>
        <w:rPr>
          <w:rStyle w:val="apple-style-span"/>
          <w:rFonts w:asciiTheme="minorHAnsi" w:hAnsiTheme="minorHAnsi" w:cstheme="minorHAnsi"/>
          <w:color w:val="000000"/>
        </w:rPr>
      </w:pPr>
      <w:r>
        <w:rPr>
          <w:rStyle w:val="FootnoteReference"/>
        </w:rPr>
        <w:footnoteRef/>
      </w:r>
      <w:r>
        <w:t xml:space="preserve"> </w:t>
      </w:r>
      <w:r w:rsidRPr="005C3EE3">
        <w:rPr>
          <w:rFonts w:asciiTheme="minorHAnsi" w:hAnsiTheme="minorHAnsi" w:cstheme="minorHAnsi"/>
        </w:rPr>
        <w:t xml:space="preserve">Base de datos Goddard-Caldwell: </w:t>
      </w:r>
      <w:hyperlink r:id="rId1" w:history="1">
        <w:r w:rsidRPr="005C3EE3">
          <w:rPr>
            <w:rStyle w:val="Hyperlink"/>
            <w:rFonts w:asciiTheme="minorHAnsi" w:hAnsiTheme="minorHAnsi" w:cstheme="minorHAnsi"/>
          </w:rPr>
          <w:t>http://www.nodc.noaa.gov/archive/arc0012/0001754/</w:t>
        </w:r>
      </w:hyperlink>
    </w:p>
    <w:p w:rsidR="00951C53" w:rsidRPr="000E4005" w:rsidRDefault="00951C53" w:rsidP="00BE351A">
      <w:pPr>
        <w:pStyle w:val="FootnoteText"/>
      </w:pPr>
    </w:p>
  </w:footnote>
  <w:footnote w:id="2">
    <w:p w:rsidR="00951C53" w:rsidRPr="00B77420" w:rsidRDefault="00951C53" w:rsidP="00BE351A">
      <w:pPr>
        <w:pStyle w:val="FootnoteText"/>
      </w:pPr>
      <w:r>
        <w:rPr>
          <w:rStyle w:val="FootnoteReference"/>
        </w:rPr>
        <w:footnoteRef/>
      </w:r>
      <w:r>
        <w:t xml:space="preserve">Acceso a datos NOAA WAVEWATCH III: </w:t>
      </w:r>
      <w:hyperlink r:id="rId2" w:history="1">
        <w:r>
          <w:rPr>
            <w:rStyle w:val="Hyperlink"/>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7F2C8B" w:rsidRDefault="00951C53">
    <w:pPr>
      <w:pStyle w:val="Header"/>
      <w:rPr>
        <w:rFonts w:asciiTheme="minorHAnsi" w:hAnsiTheme="minorHAnsi" w:cstheme="minorHAnsi"/>
        <w:sz w:val="24"/>
        <w:szCs w:val="24"/>
      </w:rPr>
    </w:pPr>
    <w:r>
      <w:rPr>
        <w:rFonts w:asciiTheme="minorHAnsi" w:hAnsiTheme="minorHAnsi" w:cstheme="minorHAnsi"/>
        <w:sz w:val="24"/>
        <w:szCs w:val="24"/>
      </w:rPr>
      <w:t>Capítulo</w:t>
    </w:r>
    <w:r w:rsidRPr="007F2C8B">
      <w:rPr>
        <w:rFonts w:asciiTheme="minorHAnsi" w:hAnsiTheme="minorHAnsi" w:cstheme="minorHAnsi"/>
        <w:sz w:val="24"/>
        <w:szCs w:val="24"/>
      </w:rPr>
      <w:t xml:space="preserve">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w:t>
    </w:r>
    <w:r w:rsidRPr="008B0111">
      <w:rPr>
        <w:rFonts w:asciiTheme="minorHAnsi" w:hAnsiTheme="minorHAnsi" w:cstheme="minorHAnsi"/>
        <w:sz w:val="24"/>
        <w:szCs w:val="24"/>
      </w:rPr>
      <w:t xml:space="preserve">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1C53" w:rsidRPr="008B0111" w:rsidRDefault="00951C53">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DA3E2D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1392501"/>
    <w:multiLevelType w:val="hybridMultilevel"/>
    <w:tmpl w:val="98D0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1"/>
  </w:num>
  <w:num w:numId="3">
    <w:abstractNumId w:val="14"/>
  </w:num>
  <w:num w:numId="4">
    <w:abstractNumId w:val="32"/>
  </w:num>
  <w:num w:numId="5">
    <w:abstractNumId w:val="11"/>
  </w:num>
  <w:num w:numId="6">
    <w:abstractNumId w:val="39"/>
  </w:num>
  <w:num w:numId="7">
    <w:abstractNumId w:val="8"/>
  </w:num>
  <w:num w:numId="8">
    <w:abstractNumId w:val="20"/>
  </w:num>
  <w:num w:numId="9">
    <w:abstractNumId w:val="36"/>
  </w:num>
  <w:num w:numId="10">
    <w:abstractNumId w:val="0"/>
  </w:num>
  <w:num w:numId="11">
    <w:abstractNumId w:val="1"/>
  </w:num>
  <w:num w:numId="12">
    <w:abstractNumId w:val="27"/>
  </w:num>
  <w:num w:numId="13">
    <w:abstractNumId w:val="45"/>
  </w:num>
  <w:num w:numId="14">
    <w:abstractNumId w:val="22"/>
  </w:num>
  <w:num w:numId="15">
    <w:abstractNumId w:val="16"/>
  </w:num>
  <w:num w:numId="16">
    <w:abstractNumId w:val="37"/>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4"/>
  </w:num>
  <w:num w:numId="32">
    <w:abstractNumId w:val="17"/>
  </w:num>
  <w:num w:numId="33">
    <w:abstractNumId w:val="42"/>
  </w:num>
  <w:num w:numId="34">
    <w:abstractNumId w:val="24"/>
  </w:num>
  <w:num w:numId="35">
    <w:abstractNumId w:val="43"/>
  </w:num>
  <w:num w:numId="36">
    <w:abstractNumId w:val="34"/>
  </w:num>
  <w:num w:numId="37">
    <w:abstractNumId w:val="40"/>
  </w:num>
  <w:num w:numId="38">
    <w:abstractNumId w:val="12"/>
  </w:num>
  <w:num w:numId="39">
    <w:abstractNumId w:val="18"/>
  </w:num>
  <w:num w:numId="40">
    <w:abstractNumId w:val="10"/>
  </w:num>
  <w:num w:numId="41">
    <w:abstractNumId w:val="38"/>
  </w:num>
  <w:num w:numId="42">
    <w:abstractNumId w:val="9"/>
  </w:num>
  <w:num w:numId="43">
    <w:abstractNumId w:val="5"/>
  </w:num>
  <w:num w:numId="44">
    <w:abstractNumId w:val="35"/>
  </w:num>
  <w:num w:numId="45">
    <w:abstractNumId w:val="6"/>
  </w:num>
  <w:num w:numId="4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00"/>
  <w:displayHorizontalDrawingGridEvery w:val="2"/>
  <w:characterSpacingControl w:val="doNotCompress"/>
  <w:hdrShapeDefaults>
    <o:shapedefaults v:ext="edit" spidmax="105474"/>
  </w:hdrShapeDefaults>
  <w:footnotePr>
    <w:footnote w:id="-1"/>
    <w:footnote w:id="0"/>
  </w:footnotePr>
  <w:endnotePr>
    <w:endnote w:id="-1"/>
    <w:endnote w:id="0"/>
  </w:endnotePr>
  <w:compat/>
  <w:rsids>
    <w:rsidRoot w:val="007E1A9C"/>
    <w:rsid w:val="0000192C"/>
    <w:rsid w:val="00003DC5"/>
    <w:rsid w:val="00003F4D"/>
    <w:rsid w:val="000068C7"/>
    <w:rsid w:val="00007D48"/>
    <w:rsid w:val="00010034"/>
    <w:rsid w:val="00011210"/>
    <w:rsid w:val="000118D2"/>
    <w:rsid w:val="00011D66"/>
    <w:rsid w:val="00013381"/>
    <w:rsid w:val="0001404B"/>
    <w:rsid w:val="0001747F"/>
    <w:rsid w:val="00020BEF"/>
    <w:rsid w:val="00034AC0"/>
    <w:rsid w:val="0003768D"/>
    <w:rsid w:val="00046C4B"/>
    <w:rsid w:val="00052230"/>
    <w:rsid w:val="00052D22"/>
    <w:rsid w:val="0005717A"/>
    <w:rsid w:val="0006057B"/>
    <w:rsid w:val="000609DF"/>
    <w:rsid w:val="00060EF0"/>
    <w:rsid w:val="00066618"/>
    <w:rsid w:val="00071375"/>
    <w:rsid w:val="00074EEB"/>
    <w:rsid w:val="000778A8"/>
    <w:rsid w:val="0008031C"/>
    <w:rsid w:val="0008170A"/>
    <w:rsid w:val="000844C8"/>
    <w:rsid w:val="0008686A"/>
    <w:rsid w:val="00091527"/>
    <w:rsid w:val="00092415"/>
    <w:rsid w:val="000958A1"/>
    <w:rsid w:val="000962FC"/>
    <w:rsid w:val="00097C73"/>
    <w:rsid w:val="000A2CA9"/>
    <w:rsid w:val="000A3D0F"/>
    <w:rsid w:val="000A443D"/>
    <w:rsid w:val="000A4E79"/>
    <w:rsid w:val="000A7881"/>
    <w:rsid w:val="000B4A58"/>
    <w:rsid w:val="000C55E5"/>
    <w:rsid w:val="000D52E3"/>
    <w:rsid w:val="000D678D"/>
    <w:rsid w:val="000E065C"/>
    <w:rsid w:val="000E0AA4"/>
    <w:rsid w:val="000E154B"/>
    <w:rsid w:val="000E19E4"/>
    <w:rsid w:val="000E37C4"/>
    <w:rsid w:val="000E5300"/>
    <w:rsid w:val="000F53E1"/>
    <w:rsid w:val="000F5D39"/>
    <w:rsid w:val="000F6049"/>
    <w:rsid w:val="000F6FF8"/>
    <w:rsid w:val="000F7484"/>
    <w:rsid w:val="00100C99"/>
    <w:rsid w:val="00101304"/>
    <w:rsid w:val="00107237"/>
    <w:rsid w:val="0011383E"/>
    <w:rsid w:val="0012362B"/>
    <w:rsid w:val="00133042"/>
    <w:rsid w:val="001340A8"/>
    <w:rsid w:val="001359AF"/>
    <w:rsid w:val="00137A65"/>
    <w:rsid w:val="00144B1D"/>
    <w:rsid w:val="00144E3A"/>
    <w:rsid w:val="001455BC"/>
    <w:rsid w:val="0014584F"/>
    <w:rsid w:val="0015103C"/>
    <w:rsid w:val="00151509"/>
    <w:rsid w:val="00152222"/>
    <w:rsid w:val="0015552C"/>
    <w:rsid w:val="001575ED"/>
    <w:rsid w:val="001600AE"/>
    <w:rsid w:val="001618A4"/>
    <w:rsid w:val="00164635"/>
    <w:rsid w:val="001653C1"/>
    <w:rsid w:val="001655C8"/>
    <w:rsid w:val="001658AE"/>
    <w:rsid w:val="00167008"/>
    <w:rsid w:val="0017110C"/>
    <w:rsid w:val="00173326"/>
    <w:rsid w:val="00174DC7"/>
    <w:rsid w:val="001828ED"/>
    <w:rsid w:val="001835AF"/>
    <w:rsid w:val="0019066F"/>
    <w:rsid w:val="001928C6"/>
    <w:rsid w:val="00193103"/>
    <w:rsid w:val="00196BDB"/>
    <w:rsid w:val="00196F2E"/>
    <w:rsid w:val="00197953"/>
    <w:rsid w:val="00197CCE"/>
    <w:rsid w:val="001A0EEA"/>
    <w:rsid w:val="001A4BE5"/>
    <w:rsid w:val="001A4FD7"/>
    <w:rsid w:val="001A7887"/>
    <w:rsid w:val="001B385B"/>
    <w:rsid w:val="001B4C70"/>
    <w:rsid w:val="001C416F"/>
    <w:rsid w:val="001C67CC"/>
    <w:rsid w:val="001D05BB"/>
    <w:rsid w:val="001D0FA7"/>
    <w:rsid w:val="001D3DF2"/>
    <w:rsid w:val="001D5E89"/>
    <w:rsid w:val="001E1E73"/>
    <w:rsid w:val="001E2347"/>
    <w:rsid w:val="001E3305"/>
    <w:rsid w:val="001E331A"/>
    <w:rsid w:val="001E44FF"/>
    <w:rsid w:val="001F2621"/>
    <w:rsid w:val="001F2E1B"/>
    <w:rsid w:val="001F3874"/>
    <w:rsid w:val="00205764"/>
    <w:rsid w:val="00206103"/>
    <w:rsid w:val="00206A47"/>
    <w:rsid w:val="00212B45"/>
    <w:rsid w:val="002142B3"/>
    <w:rsid w:val="002147EE"/>
    <w:rsid w:val="00216F2A"/>
    <w:rsid w:val="00217B76"/>
    <w:rsid w:val="0022482F"/>
    <w:rsid w:val="00230520"/>
    <w:rsid w:val="0023083D"/>
    <w:rsid w:val="00232BFD"/>
    <w:rsid w:val="00244C76"/>
    <w:rsid w:val="002504C5"/>
    <w:rsid w:val="00253969"/>
    <w:rsid w:val="00254190"/>
    <w:rsid w:val="00254E11"/>
    <w:rsid w:val="00255536"/>
    <w:rsid w:val="00256323"/>
    <w:rsid w:val="0026471F"/>
    <w:rsid w:val="00264BD6"/>
    <w:rsid w:val="00276071"/>
    <w:rsid w:val="00284F0E"/>
    <w:rsid w:val="002920AA"/>
    <w:rsid w:val="00293397"/>
    <w:rsid w:val="00295791"/>
    <w:rsid w:val="002A0C68"/>
    <w:rsid w:val="002A25F2"/>
    <w:rsid w:val="002A35EF"/>
    <w:rsid w:val="002A514C"/>
    <w:rsid w:val="002A6131"/>
    <w:rsid w:val="002A63F1"/>
    <w:rsid w:val="002B0978"/>
    <w:rsid w:val="002C0BB1"/>
    <w:rsid w:val="002C1EA5"/>
    <w:rsid w:val="002C3CF7"/>
    <w:rsid w:val="002C6A1E"/>
    <w:rsid w:val="002D5537"/>
    <w:rsid w:val="002E01A2"/>
    <w:rsid w:val="002E4AEC"/>
    <w:rsid w:val="002E6D42"/>
    <w:rsid w:val="00305E2C"/>
    <w:rsid w:val="003072A5"/>
    <w:rsid w:val="003073B2"/>
    <w:rsid w:val="00316697"/>
    <w:rsid w:val="00317DFA"/>
    <w:rsid w:val="00321912"/>
    <w:rsid w:val="00322285"/>
    <w:rsid w:val="003403F5"/>
    <w:rsid w:val="0034229E"/>
    <w:rsid w:val="00343549"/>
    <w:rsid w:val="00347A65"/>
    <w:rsid w:val="0035423B"/>
    <w:rsid w:val="0035750D"/>
    <w:rsid w:val="003618A8"/>
    <w:rsid w:val="00365230"/>
    <w:rsid w:val="00371519"/>
    <w:rsid w:val="00371A94"/>
    <w:rsid w:val="00375173"/>
    <w:rsid w:val="00375E7E"/>
    <w:rsid w:val="003771EF"/>
    <w:rsid w:val="0038256A"/>
    <w:rsid w:val="00384A53"/>
    <w:rsid w:val="00384EA1"/>
    <w:rsid w:val="003855DB"/>
    <w:rsid w:val="00391D76"/>
    <w:rsid w:val="0039428F"/>
    <w:rsid w:val="003955A0"/>
    <w:rsid w:val="003A1630"/>
    <w:rsid w:val="003A299C"/>
    <w:rsid w:val="003A4BEC"/>
    <w:rsid w:val="003B14E5"/>
    <w:rsid w:val="003B4E84"/>
    <w:rsid w:val="003B66FA"/>
    <w:rsid w:val="003B73A0"/>
    <w:rsid w:val="003C115B"/>
    <w:rsid w:val="003C3FA6"/>
    <w:rsid w:val="003C4BD6"/>
    <w:rsid w:val="003C5375"/>
    <w:rsid w:val="003C55CC"/>
    <w:rsid w:val="003C6DFF"/>
    <w:rsid w:val="003D11A0"/>
    <w:rsid w:val="003D4708"/>
    <w:rsid w:val="003E45D5"/>
    <w:rsid w:val="003F29AB"/>
    <w:rsid w:val="003F79BF"/>
    <w:rsid w:val="00403768"/>
    <w:rsid w:val="004072D7"/>
    <w:rsid w:val="004114A3"/>
    <w:rsid w:val="00414D78"/>
    <w:rsid w:val="00415B85"/>
    <w:rsid w:val="00422FB4"/>
    <w:rsid w:val="0042475E"/>
    <w:rsid w:val="004269BF"/>
    <w:rsid w:val="0044363D"/>
    <w:rsid w:val="0044485A"/>
    <w:rsid w:val="0044781C"/>
    <w:rsid w:val="004529D2"/>
    <w:rsid w:val="00454063"/>
    <w:rsid w:val="00470430"/>
    <w:rsid w:val="00472189"/>
    <w:rsid w:val="00477D19"/>
    <w:rsid w:val="0048492D"/>
    <w:rsid w:val="00494336"/>
    <w:rsid w:val="00494E00"/>
    <w:rsid w:val="00496145"/>
    <w:rsid w:val="0049639B"/>
    <w:rsid w:val="004A0B9E"/>
    <w:rsid w:val="004A0D54"/>
    <w:rsid w:val="004A100B"/>
    <w:rsid w:val="004A3E0B"/>
    <w:rsid w:val="004A561E"/>
    <w:rsid w:val="004B2769"/>
    <w:rsid w:val="004C2F11"/>
    <w:rsid w:val="004C38F4"/>
    <w:rsid w:val="004C7304"/>
    <w:rsid w:val="004D550E"/>
    <w:rsid w:val="004D55E7"/>
    <w:rsid w:val="004E3420"/>
    <w:rsid w:val="004F14D1"/>
    <w:rsid w:val="004F1600"/>
    <w:rsid w:val="004F2729"/>
    <w:rsid w:val="004F3A8D"/>
    <w:rsid w:val="004F425E"/>
    <w:rsid w:val="004F5D6A"/>
    <w:rsid w:val="004F6ABC"/>
    <w:rsid w:val="0050748B"/>
    <w:rsid w:val="005108FB"/>
    <w:rsid w:val="0051186B"/>
    <w:rsid w:val="0051336D"/>
    <w:rsid w:val="00516AC0"/>
    <w:rsid w:val="00522E5F"/>
    <w:rsid w:val="00527F77"/>
    <w:rsid w:val="00533D29"/>
    <w:rsid w:val="005362EB"/>
    <w:rsid w:val="00541C52"/>
    <w:rsid w:val="00545584"/>
    <w:rsid w:val="005470A1"/>
    <w:rsid w:val="00560F12"/>
    <w:rsid w:val="00564676"/>
    <w:rsid w:val="00571B9A"/>
    <w:rsid w:val="00571FAC"/>
    <w:rsid w:val="0057427A"/>
    <w:rsid w:val="005766D7"/>
    <w:rsid w:val="0058038C"/>
    <w:rsid w:val="00581B6A"/>
    <w:rsid w:val="00586CEE"/>
    <w:rsid w:val="005874B0"/>
    <w:rsid w:val="00591E7F"/>
    <w:rsid w:val="00596DAE"/>
    <w:rsid w:val="005A0F8E"/>
    <w:rsid w:val="005A6983"/>
    <w:rsid w:val="005A7071"/>
    <w:rsid w:val="005B1B0B"/>
    <w:rsid w:val="005B1E22"/>
    <w:rsid w:val="005B27DF"/>
    <w:rsid w:val="005C26E5"/>
    <w:rsid w:val="005C3EE3"/>
    <w:rsid w:val="005C784C"/>
    <w:rsid w:val="005D0768"/>
    <w:rsid w:val="005D08FE"/>
    <w:rsid w:val="005D62AC"/>
    <w:rsid w:val="005D6859"/>
    <w:rsid w:val="005D7687"/>
    <w:rsid w:val="005E2C2D"/>
    <w:rsid w:val="005E61A4"/>
    <w:rsid w:val="005F03F3"/>
    <w:rsid w:val="005F42DD"/>
    <w:rsid w:val="005F4E2C"/>
    <w:rsid w:val="005F6E7D"/>
    <w:rsid w:val="006052D8"/>
    <w:rsid w:val="00606A89"/>
    <w:rsid w:val="0061107C"/>
    <w:rsid w:val="00614E48"/>
    <w:rsid w:val="00620B7C"/>
    <w:rsid w:val="0062316B"/>
    <w:rsid w:val="00623AF7"/>
    <w:rsid w:val="00624F4E"/>
    <w:rsid w:val="006276EA"/>
    <w:rsid w:val="00627F34"/>
    <w:rsid w:val="00633131"/>
    <w:rsid w:val="0063420E"/>
    <w:rsid w:val="0063504C"/>
    <w:rsid w:val="0064293B"/>
    <w:rsid w:val="006439DD"/>
    <w:rsid w:val="0064755C"/>
    <w:rsid w:val="00650975"/>
    <w:rsid w:val="0065175B"/>
    <w:rsid w:val="00665592"/>
    <w:rsid w:val="00670D73"/>
    <w:rsid w:val="00673060"/>
    <w:rsid w:val="00680C02"/>
    <w:rsid w:val="00683CA6"/>
    <w:rsid w:val="00686AE1"/>
    <w:rsid w:val="006944E8"/>
    <w:rsid w:val="00695138"/>
    <w:rsid w:val="00696B3D"/>
    <w:rsid w:val="00697A76"/>
    <w:rsid w:val="006A0B63"/>
    <w:rsid w:val="006A23D7"/>
    <w:rsid w:val="006A4BE8"/>
    <w:rsid w:val="006A7B6D"/>
    <w:rsid w:val="006B0635"/>
    <w:rsid w:val="006B39DA"/>
    <w:rsid w:val="006B7F72"/>
    <w:rsid w:val="006C0520"/>
    <w:rsid w:val="006C5BA1"/>
    <w:rsid w:val="006C6985"/>
    <w:rsid w:val="006D4669"/>
    <w:rsid w:val="006D60A3"/>
    <w:rsid w:val="006E01A2"/>
    <w:rsid w:val="006E481B"/>
    <w:rsid w:val="006E51B6"/>
    <w:rsid w:val="006E6B04"/>
    <w:rsid w:val="006E792A"/>
    <w:rsid w:val="006F10BA"/>
    <w:rsid w:val="006F5607"/>
    <w:rsid w:val="006F68A4"/>
    <w:rsid w:val="007020E7"/>
    <w:rsid w:val="007028FE"/>
    <w:rsid w:val="0070480D"/>
    <w:rsid w:val="007062E9"/>
    <w:rsid w:val="007066A0"/>
    <w:rsid w:val="007072DD"/>
    <w:rsid w:val="00711BD5"/>
    <w:rsid w:val="007141AB"/>
    <w:rsid w:val="00717687"/>
    <w:rsid w:val="007206D1"/>
    <w:rsid w:val="00724A76"/>
    <w:rsid w:val="007266D2"/>
    <w:rsid w:val="0073087A"/>
    <w:rsid w:val="00731E04"/>
    <w:rsid w:val="0073313A"/>
    <w:rsid w:val="007356C4"/>
    <w:rsid w:val="0073607A"/>
    <w:rsid w:val="007364A3"/>
    <w:rsid w:val="007429F7"/>
    <w:rsid w:val="00746FBB"/>
    <w:rsid w:val="007474A4"/>
    <w:rsid w:val="00747A17"/>
    <w:rsid w:val="00754550"/>
    <w:rsid w:val="00760D53"/>
    <w:rsid w:val="00765529"/>
    <w:rsid w:val="007773DE"/>
    <w:rsid w:val="00784111"/>
    <w:rsid w:val="007841CF"/>
    <w:rsid w:val="00791162"/>
    <w:rsid w:val="00793A47"/>
    <w:rsid w:val="007A2677"/>
    <w:rsid w:val="007A2823"/>
    <w:rsid w:val="007A5E71"/>
    <w:rsid w:val="007A660B"/>
    <w:rsid w:val="007B04A9"/>
    <w:rsid w:val="007B1812"/>
    <w:rsid w:val="007B5E94"/>
    <w:rsid w:val="007B6AA4"/>
    <w:rsid w:val="007C4131"/>
    <w:rsid w:val="007C5A40"/>
    <w:rsid w:val="007C6628"/>
    <w:rsid w:val="007D1A9C"/>
    <w:rsid w:val="007D2454"/>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7F69ED"/>
    <w:rsid w:val="00800FF3"/>
    <w:rsid w:val="008032AB"/>
    <w:rsid w:val="00806823"/>
    <w:rsid w:val="00810933"/>
    <w:rsid w:val="008128B5"/>
    <w:rsid w:val="00814624"/>
    <w:rsid w:val="00814F53"/>
    <w:rsid w:val="00815F16"/>
    <w:rsid w:val="00823624"/>
    <w:rsid w:val="0083159E"/>
    <w:rsid w:val="00835A6B"/>
    <w:rsid w:val="00840516"/>
    <w:rsid w:val="00844C18"/>
    <w:rsid w:val="00844FA5"/>
    <w:rsid w:val="00851369"/>
    <w:rsid w:val="00863C9D"/>
    <w:rsid w:val="00873123"/>
    <w:rsid w:val="0087734C"/>
    <w:rsid w:val="008841EA"/>
    <w:rsid w:val="00884916"/>
    <w:rsid w:val="0088617C"/>
    <w:rsid w:val="00890157"/>
    <w:rsid w:val="008911F9"/>
    <w:rsid w:val="0089437F"/>
    <w:rsid w:val="00896CD9"/>
    <w:rsid w:val="00896FB2"/>
    <w:rsid w:val="008A031B"/>
    <w:rsid w:val="008A07B3"/>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0103"/>
    <w:rsid w:val="008F2148"/>
    <w:rsid w:val="008F73E9"/>
    <w:rsid w:val="00900252"/>
    <w:rsid w:val="00900366"/>
    <w:rsid w:val="00900F3B"/>
    <w:rsid w:val="00903661"/>
    <w:rsid w:val="00904CA6"/>
    <w:rsid w:val="0091070E"/>
    <w:rsid w:val="00914508"/>
    <w:rsid w:val="00915AAD"/>
    <w:rsid w:val="00916590"/>
    <w:rsid w:val="00922F6C"/>
    <w:rsid w:val="009251CA"/>
    <w:rsid w:val="00936539"/>
    <w:rsid w:val="00936C7C"/>
    <w:rsid w:val="00937ADA"/>
    <w:rsid w:val="009504BA"/>
    <w:rsid w:val="00951C53"/>
    <w:rsid w:val="00956BAE"/>
    <w:rsid w:val="00966111"/>
    <w:rsid w:val="009666AC"/>
    <w:rsid w:val="00966779"/>
    <w:rsid w:val="00970715"/>
    <w:rsid w:val="00972234"/>
    <w:rsid w:val="009735B1"/>
    <w:rsid w:val="00980649"/>
    <w:rsid w:val="00982089"/>
    <w:rsid w:val="00992FB1"/>
    <w:rsid w:val="00994A9E"/>
    <w:rsid w:val="00994D5A"/>
    <w:rsid w:val="00996B26"/>
    <w:rsid w:val="009A16E0"/>
    <w:rsid w:val="009A532E"/>
    <w:rsid w:val="009A7F6A"/>
    <w:rsid w:val="009B2164"/>
    <w:rsid w:val="009D05B6"/>
    <w:rsid w:val="009D1A7C"/>
    <w:rsid w:val="009D69FE"/>
    <w:rsid w:val="009E0DCA"/>
    <w:rsid w:val="009E19F9"/>
    <w:rsid w:val="009E539F"/>
    <w:rsid w:val="009F10C6"/>
    <w:rsid w:val="009F17AB"/>
    <w:rsid w:val="009F1D96"/>
    <w:rsid w:val="009F2B31"/>
    <w:rsid w:val="00A003F2"/>
    <w:rsid w:val="00A01789"/>
    <w:rsid w:val="00A04B9E"/>
    <w:rsid w:val="00A10EE6"/>
    <w:rsid w:val="00A13B6A"/>
    <w:rsid w:val="00A1603F"/>
    <w:rsid w:val="00A16E8A"/>
    <w:rsid w:val="00A207F9"/>
    <w:rsid w:val="00A22B92"/>
    <w:rsid w:val="00A2615B"/>
    <w:rsid w:val="00A27887"/>
    <w:rsid w:val="00A316D4"/>
    <w:rsid w:val="00A33692"/>
    <w:rsid w:val="00A33E0E"/>
    <w:rsid w:val="00A37A34"/>
    <w:rsid w:val="00A37C72"/>
    <w:rsid w:val="00A401E6"/>
    <w:rsid w:val="00A431AA"/>
    <w:rsid w:val="00A45E1A"/>
    <w:rsid w:val="00A461DE"/>
    <w:rsid w:val="00A574F8"/>
    <w:rsid w:val="00A57782"/>
    <w:rsid w:val="00A61E88"/>
    <w:rsid w:val="00A62C0C"/>
    <w:rsid w:val="00A6402E"/>
    <w:rsid w:val="00A721FC"/>
    <w:rsid w:val="00A73544"/>
    <w:rsid w:val="00A8384E"/>
    <w:rsid w:val="00A8592F"/>
    <w:rsid w:val="00A94AA7"/>
    <w:rsid w:val="00A96936"/>
    <w:rsid w:val="00A9788B"/>
    <w:rsid w:val="00AA1F18"/>
    <w:rsid w:val="00AA2405"/>
    <w:rsid w:val="00AA37D7"/>
    <w:rsid w:val="00AA3FD2"/>
    <w:rsid w:val="00AA7C6E"/>
    <w:rsid w:val="00AB5D94"/>
    <w:rsid w:val="00AB6760"/>
    <w:rsid w:val="00AB701E"/>
    <w:rsid w:val="00AB7B7B"/>
    <w:rsid w:val="00AC23BA"/>
    <w:rsid w:val="00AC2B7A"/>
    <w:rsid w:val="00AC2F71"/>
    <w:rsid w:val="00AC3260"/>
    <w:rsid w:val="00AC38CA"/>
    <w:rsid w:val="00AC7B26"/>
    <w:rsid w:val="00AD064F"/>
    <w:rsid w:val="00AD133E"/>
    <w:rsid w:val="00AD6966"/>
    <w:rsid w:val="00AD7798"/>
    <w:rsid w:val="00AE234F"/>
    <w:rsid w:val="00AE3F29"/>
    <w:rsid w:val="00AE4FEB"/>
    <w:rsid w:val="00AE56AF"/>
    <w:rsid w:val="00AF50B0"/>
    <w:rsid w:val="00B02001"/>
    <w:rsid w:val="00B024C7"/>
    <w:rsid w:val="00B02922"/>
    <w:rsid w:val="00B066E3"/>
    <w:rsid w:val="00B1276E"/>
    <w:rsid w:val="00B14545"/>
    <w:rsid w:val="00B1785D"/>
    <w:rsid w:val="00B24DEC"/>
    <w:rsid w:val="00B31E41"/>
    <w:rsid w:val="00B36AAC"/>
    <w:rsid w:val="00B37F97"/>
    <w:rsid w:val="00B40A00"/>
    <w:rsid w:val="00B440F8"/>
    <w:rsid w:val="00B534AB"/>
    <w:rsid w:val="00B53943"/>
    <w:rsid w:val="00B562BE"/>
    <w:rsid w:val="00B609EA"/>
    <w:rsid w:val="00B62C19"/>
    <w:rsid w:val="00B63E55"/>
    <w:rsid w:val="00B646AF"/>
    <w:rsid w:val="00B67A24"/>
    <w:rsid w:val="00B716DC"/>
    <w:rsid w:val="00B833C6"/>
    <w:rsid w:val="00B92D99"/>
    <w:rsid w:val="00B962CC"/>
    <w:rsid w:val="00BA2770"/>
    <w:rsid w:val="00BA2C6A"/>
    <w:rsid w:val="00BA39CD"/>
    <w:rsid w:val="00BA52B5"/>
    <w:rsid w:val="00BC43FE"/>
    <w:rsid w:val="00BC60C4"/>
    <w:rsid w:val="00BD33F4"/>
    <w:rsid w:val="00BD6B7A"/>
    <w:rsid w:val="00BE30F5"/>
    <w:rsid w:val="00BE351A"/>
    <w:rsid w:val="00BE4252"/>
    <w:rsid w:val="00BE6A48"/>
    <w:rsid w:val="00BF402D"/>
    <w:rsid w:val="00BF5517"/>
    <w:rsid w:val="00BF59ED"/>
    <w:rsid w:val="00BF6A6D"/>
    <w:rsid w:val="00BF6D06"/>
    <w:rsid w:val="00C02ACA"/>
    <w:rsid w:val="00C044C0"/>
    <w:rsid w:val="00C04DCB"/>
    <w:rsid w:val="00C07838"/>
    <w:rsid w:val="00C07C92"/>
    <w:rsid w:val="00C10D37"/>
    <w:rsid w:val="00C12DE5"/>
    <w:rsid w:val="00C21D69"/>
    <w:rsid w:val="00C258FA"/>
    <w:rsid w:val="00C25ECB"/>
    <w:rsid w:val="00C315CC"/>
    <w:rsid w:val="00C325DC"/>
    <w:rsid w:val="00C342CC"/>
    <w:rsid w:val="00C3458F"/>
    <w:rsid w:val="00C359D4"/>
    <w:rsid w:val="00C3619D"/>
    <w:rsid w:val="00C43459"/>
    <w:rsid w:val="00C46963"/>
    <w:rsid w:val="00C54FE9"/>
    <w:rsid w:val="00C561BA"/>
    <w:rsid w:val="00C56A15"/>
    <w:rsid w:val="00C62862"/>
    <w:rsid w:val="00C62FAE"/>
    <w:rsid w:val="00C756DC"/>
    <w:rsid w:val="00C83EC3"/>
    <w:rsid w:val="00C858D6"/>
    <w:rsid w:val="00C93175"/>
    <w:rsid w:val="00C946EE"/>
    <w:rsid w:val="00C94784"/>
    <w:rsid w:val="00C97645"/>
    <w:rsid w:val="00CA29B9"/>
    <w:rsid w:val="00CA642C"/>
    <w:rsid w:val="00CB6CA3"/>
    <w:rsid w:val="00CC3E91"/>
    <w:rsid w:val="00CC6FEF"/>
    <w:rsid w:val="00CC721D"/>
    <w:rsid w:val="00CE23B1"/>
    <w:rsid w:val="00CE44DD"/>
    <w:rsid w:val="00CE56BC"/>
    <w:rsid w:val="00CF173D"/>
    <w:rsid w:val="00CF7EAA"/>
    <w:rsid w:val="00D047A8"/>
    <w:rsid w:val="00D05438"/>
    <w:rsid w:val="00D078A7"/>
    <w:rsid w:val="00D07BFC"/>
    <w:rsid w:val="00D07C0E"/>
    <w:rsid w:val="00D11654"/>
    <w:rsid w:val="00D146B7"/>
    <w:rsid w:val="00D168A8"/>
    <w:rsid w:val="00D20F2A"/>
    <w:rsid w:val="00D25218"/>
    <w:rsid w:val="00D27425"/>
    <w:rsid w:val="00D312D6"/>
    <w:rsid w:val="00D33ABF"/>
    <w:rsid w:val="00D366ED"/>
    <w:rsid w:val="00D36B5D"/>
    <w:rsid w:val="00D534FA"/>
    <w:rsid w:val="00D549BF"/>
    <w:rsid w:val="00D56E98"/>
    <w:rsid w:val="00D66883"/>
    <w:rsid w:val="00D71522"/>
    <w:rsid w:val="00D72F70"/>
    <w:rsid w:val="00D76718"/>
    <w:rsid w:val="00D8127A"/>
    <w:rsid w:val="00D944DA"/>
    <w:rsid w:val="00D97AD3"/>
    <w:rsid w:val="00DA0876"/>
    <w:rsid w:val="00DA1628"/>
    <w:rsid w:val="00DA31A7"/>
    <w:rsid w:val="00DA3933"/>
    <w:rsid w:val="00DA40D4"/>
    <w:rsid w:val="00DA4FCC"/>
    <w:rsid w:val="00DB04C7"/>
    <w:rsid w:val="00DB2A6F"/>
    <w:rsid w:val="00DB329B"/>
    <w:rsid w:val="00DB3E8F"/>
    <w:rsid w:val="00DB4F85"/>
    <w:rsid w:val="00DC226D"/>
    <w:rsid w:val="00DC3F1F"/>
    <w:rsid w:val="00DC4384"/>
    <w:rsid w:val="00DE0FC0"/>
    <w:rsid w:val="00DE2F16"/>
    <w:rsid w:val="00DE492C"/>
    <w:rsid w:val="00DE5A9E"/>
    <w:rsid w:val="00DF5EE2"/>
    <w:rsid w:val="00DF7FCC"/>
    <w:rsid w:val="00E02781"/>
    <w:rsid w:val="00E05ED8"/>
    <w:rsid w:val="00E13634"/>
    <w:rsid w:val="00E15F1E"/>
    <w:rsid w:val="00E23D3D"/>
    <w:rsid w:val="00E321D0"/>
    <w:rsid w:val="00E35BC7"/>
    <w:rsid w:val="00E3711A"/>
    <w:rsid w:val="00E479A5"/>
    <w:rsid w:val="00E505A6"/>
    <w:rsid w:val="00E5290A"/>
    <w:rsid w:val="00E64355"/>
    <w:rsid w:val="00E73ABD"/>
    <w:rsid w:val="00E76D3C"/>
    <w:rsid w:val="00E910B9"/>
    <w:rsid w:val="00EA2731"/>
    <w:rsid w:val="00EA2CC7"/>
    <w:rsid w:val="00EA34E4"/>
    <w:rsid w:val="00EA3D06"/>
    <w:rsid w:val="00EA4B8A"/>
    <w:rsid w:val="00EA6014"/>
    <w:rsid w:val="00EA6152"/>
    <w:rsid w:val="00EB3556"/>
    <w:rsid w:val="00EB42C4"/>
    <w:rsid w:val="00EB5564"/>
    <w:rsid w:val="00EC3BF1"/>
    <w:rsid w:val="00EC41FA"/>
    <w:rsid w:val="00EC765D"/>
    <w:rsid w:val="00ED10A6"/>
    <w:rsid w:val="00ED39F6"/>
    <w:rsid w:val="00ED7526"/>
    <w:rsid w:val="00ED7B29"/>
    <w:rsid w:val="00EE1932"/>
    <w:rsid w:val="00EE590F"/>
    <w:rsid w:val="00EE63C6"/>
    <w:rsid w:val="00EF0E28"/>
    <w:rsid w:val="00EF3965"/>
    <w:rsid w:val="00EF3DDA"/>
    <w:rsid w:val="00EF536C"/>
    <w:rsid w:val="00EF53E7"/>
    <w:rsid w:val="00EF6F02"/>
    <w:rsid w:val="00F0042F"/>
    <w:rsid w:val="00F0180A"/>
    <w:rsid w:val="00F063AA"/>
    <w:rsid w:val="00F07621"/>
    <w:rsid w:val="00F07C5C"/>
    <w:rsid w:val="00F12D96"/>
    <w:rsid w:val="00F15B63"/>
    <w:rsid w:val="00F17D8B"/>
    <w:rsid w:val="00F22FFB"/>
    <w:rsid w:val="00F24728"/>
    <w:rsid w:val="00F273F3"/>
    <w:rsid w:val="00F314E1"/>
    <w:rsid w:val="00F34050"/>
    <w:rsid w:val="00F349AD"/>
    <w:rsid w:val="00F35440"/>
    <w:rsid w:val="00F40794"/>
    <w:rsid w:val="00F43A2A"/>
    <w:rsid w:val="00F45A05"/>
    <w:rsid w:val="00F5191B"/>
    <w:rsid w:val="00F54C24"/>
    <w:rsid w:val="00F56E5F"/>
    <w:rsid w:val="00F57E38"/>
    <w:rsid w:val="00F62A44"/>
    <w:rsid w:val="00F64A48"/>
    <w:rsid w:val="00F74CB8"/>
    <w:rsid w:val="00F7503F"/>
    <w:rsid w:val="00F86B0A"/>
    <w:rsid w:val="00FA160D"/>
    <w:rsid w:val="00FA6092"/>
    <w:rsid w:val="00FB4879"/>
    <w:rsid w:val="00FD4484"/>
    <w:rsid w:val="00FE3722"/>
    <w:rsid w:val="00FE648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Heading1">
    <w:name w:val="heading 1"/>
    <w:basedOn w:val="Normal"/>
    <w:next w:val="Normal"/>
    <w:link w:val="Heading1Ch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DefaultParagraphFont"/>
    <w:rsid w:val="00980649"/>
  </w:style>
  <w:style w:type="character" w:customStyle="1" w:styleId="bodycopyblacklargespaced">
    <w:name w:val="bodycopyblacklargespaced"/>
    <w:basedOn w:val="DefaultParagraphFont"/>
    <w:rsid w:val="00980649"/>
  </w:style>
  <w:style w:type="character" w:customStyle="1" w:styleId="apple-converted-space">
    <w:name w:val="apple-converted-space"/>
    <w:basedOn w:val="DefaultParagraphFont"/>
    <w:rsid w:val="00980649"/>
  </w:style>
  <w:style w:type="paragraph" w:styleId="NoSpacing">
    <w:name w:val="No Spacing"/>
    <w:uiPriority w:val="1"/>
    <w:qFormat/>
    <w:rsid w:val="00196F2E"/>
    <w:rPr>
      <w:rFonts w:ascii="Times New Roman" w:eastAsia="Times New Roman" w:hAnsi="Times New Roman"/>
      <w:lang w:eastAsia="es-ES"/>
    </w:rPr>
  </w:style>
  <w:style w:type="paragraph" w:styleId="ListParagraph">
    <w:name w:val="List Paragraph"/>
    <w:basedOn w:val="Normal"/>
    <w:uiPriority w:val="34"/>
    <w:qFormat/>
    <w:rsid w:val="00343549"/>
    <w:pPr>
      <w:ind w:left="720"/>
      <w:contextualSpacing/>
    </w:pPr>
  </w:style>
  <w:style w:type="character" w:styleId="Hyperlink">
    <w:name w:val="Hyperlink"/>
    <w:uiPriority w:val="99"/>
    <w:rsid w:val="00B833C6"/>
    <w:rPr>
      <w:color w:val="000080"/>
      <w:u w:val="single"/>
    </w:rPr>
  </w:style>
  <w:style w:type="character" w:customStyle="1" w:styleId="nlmyear">
    <w:name w:val="nlm_year"/>
    <w:basedOn w:val="DefaultParagraphFont"/>
    <w:rsid w:val="00B833C6"/>
  </w:style>
  <w:style w:type="character" w:customStyle="1" w:styleId="nlmarticle-title">
    <w:name w:val="nlm_article-title"/>
    <w:basedOn w:val="DefaultParagraphFont"/>
    <w:rsid w:val="00B833C6"/>
  </w:style>
  <w:style w:type="character" w:customStyle="1" w:styleId="citationsource-journal">
    <w:name w:val="citation_source-journal"/>
    <w:basedOn w:val="DefaultParagraphFont"/>
    <w:rsid w:val="00B833C6"/>
  </w:style>
  <w:style w:type="character" w:customStyle="1" w:styleId="nlmfpage">
    <w:name w:val="nlm_fpage"/>
    <w:basedOn w:val="DefaultParagraphFont"/>
    <w:rsid w:val="00B833C6"/>
  </w:style>
  <w:style w:type="character" w:customStyle="1" w:styleId="nlmlpage">
    <w:name w:val="nlm_lpage"/>
    <w:basedOn w:val="DefaultParagraphFont"/>
    <w:rsid w:val="00B833C6"/>
  </w:style>
  <w:style w:type="paragraph" w:styleId="BalloonText">
    <w:name w:val="Balloon Text"/>
    <w:basedOn w:val="Normal"/>
    <w:link w:val="BalloonTextChar"/>
    <w:uiPriority w:val="99"/>
    <w:semiHidden/>
    <w:unhideWhenUsed/>
    <w:rsid w:val="00196BDB"/>
    <w:rPr>
      <w:rFonts w:ascii="Tahoma" w:hAnsi="Tahoma" w:cs="Tahoma"/>
      <w:sz w:val="16"/>
      <w:szCs w:val="16"/>
    </w:rPr>
  </w:style>
  <w:style w:type="character" w:customStyle="1" w:styleId="BalloonTextChar">
    <w:name w:val="Balloon Text Char"/>
    <w:basedOn w:val="DefaultParagraphFont"/>
    <w:link w:val="BalloonText"/>
    <w:uiPriority w:val="99"/>
    <w:semiHidden/>
    <w:rsid w:val="00196BDB"/>
    <w:rPr>
      <w:rFonts w:ascii="Tahoma" w:eastAsia="Times New Roman" w:hAnsi="Tahoma" w:cs="Tahoma"/>
      <w:sz w:val="16"/>
      <w:szCs w:val="16"/>
      <w:lang w:eastAsia="es-ES"/>
    </w:rPr>
  </w:style>
  <w:style w:type="character" w:customStyle="1" w:styleId="Heading1Char">
    <w:name w:val="Heading 1 Char"/>
    <w:basedOn w:val="DefaultParagraphFont"/>
    <w:link w:val="Heading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OCHeading">
    <w:name w:val="TOC Heading"/>
    <w:basedOn w:val="Heading1"/>
    <w:next w:val="Normal"/>
    <w:uiPriority w:val="39"/>
    <w:semiHidden/>
    <w:unhideWhenUsed/>
    <w:qFormat/>
    <w:rsid w:val="00003DC5"/>
    <w:pPr>
      <w:spacing w:line="276" w:lineRule="auto"/>
      <w:outlineLvl w:val="9"/>
    </w:pPr>
    <w:rPr>
      <w:lang w:val="es-ES" w:eastAsia="en-US"/>
    </w:rPr>
  </w:style>
  <w:style w:type="paragraph" w:styleId="TO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O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O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O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O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Heading2Char">
    <w:name w:val="Heading 2 Char"/>
    <w:basedOn w:val="DefaultParagraphFont"/>
    <w:link w:val="Heading2"/>
    <w:rsid w:val="00E910B9"/>
    <w:rPr>
      <w:rFonts w:asciiTheme="majorHAnsi" w:eastAsiaTheme="majorEastAsia" w:hAnsiTheme="majorHAnsi" w:cstheme="majorBidi"/>
      <w:b/>
      <w:bCs/>
      <w:color w:val="4F81BD" w:themeColor="accent1"/>
      <w:sz w:val="26"/>
      <w:szCs w:val="26"/>
      <w:lang w:eastAsia="es-ES"/>
    </w:rPr>
  </w:style>
  <w:style w:type="paragraph" w:styleId="Header">
    <w:name w:val="header"/>
    <w:basedOn w:val="Normal"/>
    <w:link w:val="HeaderChar"/>
    <w:uiPriority w:val="99"/>
    <w:unhideWhenUsed/>
    <w:rsid w:val="00966779"/>
    <w:pPr>
      <w:tabs>
        <w:tab w:val="center" w:pos="4252"/>
        <w:tab w:val="right" w:pos="8504"/>
      </w:tabs>
    </w:pPr>
  </w:style>
  <w:style w:type="character" w:customStyle="1" w:styleId="HeaderChar">
    <w:name w:val="Header Char"/>
    <w:basedOn w:val="DefaultParagraphFont"/>
    <w:link w:val="Header"/>
    <w:uiPriority w:val="99"/>
    <w:rsid w:val="00966779"/>
    <w:rPr>
      <w:rFonts w:ascii="Times New Roman" w:eastAsia="Times New Roman" w:hAnsi="Times New Roman"/>
      <w:lang w:eastAsia="es-ES"/>
    </w:rPr>
  </w:style>
  <w:style w:type="paragraph" w:styleId="Footer">
    <w:name w:val="footer"/>
    <w:basedOn w:val="Normal"/>
    <w:link w:val="FooterChar"/>
    <w:uiPriority w:val="99"/>
    <w:unhideWhenUsed/>
    <w:rsid w:val="00966779"/>
    <w:pPr>
      <w:tabs>
        <w:tab w:val="center" w:pos="4252"/>
        <w:tab w:val="right" w:pos="8504"/>
      </w:tabs>
    </w:pPr>
  </w:style>
  <w:style w:type="character" w:customStyle="1" w:styleId="FooterChar">
    <w:name w:val="Footer Char"/>
    <w:basedOn w:val="DefaultParagraphFont"/>
    <w:link w:val="Footer"/>
    <w:uiPriority w:val="99"/>
    <w:rsid w:val="00966779"/>
    <w:rPr>
      <w:rFonts w:ascii="Times New Roman" w:eastAsia="Times New Roman" w:hAnsi="Times New Roman"/>
      <w:lang w:eastAsia="es-ES"/>
    </w:rPr>
  </w:style>
  <w:style w:type="character" w:customStyle="1" w:styleId="Heading3Char">
    <w:name w:val="Heading 3 Char"/>
    <w:basedOn w:val="DefaultParagraphFont"/>
    <w:link w:val="Heading3"/>
    <w:rsid w:val="007F2C8B"/>
    <w:rPr>
      <w:rFonts w:ascii="Albany" w:eastAsia="HG Mincho Light J" w:hAnsi="Albany" w:cs="Arial Unicode MS"/>
      <w:b/>
      <w:bCs/>
      <w:sz w:val="28"/>
      <w:szCs w:val="28"/>
      <w:lang w:val="en-US" w:eastAsia="en-US"/>
    </w:rPr>
  </w:style>
  <w:style w:type="paragraph" w:styleId="BodyText">
    <w:name w:val="Body Text"/>
    <w:basedOn w:val="Normal"/>
    <w:link w:val="BodyTextChar"/>
    <w:semiHidden/>
    <w:rsid w:val="007F2C8B"/>
    <w:pPr>
      <w:widowControl w:val="0"/>
      <w:suppressAutoHyphens/>
    </w:pPr>
    <w:rPr>
      <w:rFonts w:ascii="Verdana" w:eastAsia="Verdana" w:hAnsi="Verdana"/>
      <w:lang w:val="en-US" w:eastAsia="en-US"/>
    </w:rPr>
  </w:style>
  <w:style w:type="character" w:customStyle="1" w:styleId="BodyTextChar">
    <w:name w:val="Body Text Char"/>
    <w:basedOn w:val="DefaultParagraphFont"/>
    <w:link w:val="BodyText"/>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PlaceholderText">
    <w:name w:val="Placeholder Text"/>
    <w:basedOn w:val="DefaultParagraphFont"/>
    <w:uiPriority w:val="99"/>
    <w:semiHidden/>
    <w:rsid w:val="007F2C8B"/>
    <w:rPr>
      <w:color w:val="808080"/>
    </w:rPr>
  </w:style>
  <w:style w:type="paragraph" w:styleId="Caption">
    <w:name w:val="caption"/>
    <w:basedOn w:val="Normal"/>
    <w:next w:val="Normal"/>
    <w:link w:val="CaptionChar"/>
    <w:uiPriority w:val="35"/>
    <w:qFormat/>
    <w:rsid w:val="007F2C8B"/>
    <w:pPr>
      <w:spacing w:after="200"/>
    </w:pPr>
    <w:rPr>
      <w:rFonts w:ascii="Calibri" w:eastAsia="Calibri" w:hAnsi="Calibri"/>
      <w:b/>
      <w:bCs/>
      <w:color w:val="4F81BD"/>
      <w:sz w:val="18"/>
      <w:szCs w:val="18"/>
      <w:lang w:eastAsia="en-US"/>
    </w:rPr>
  </w:style>
  <w:style w:type="table" w:styleId="TableGrid">
    <w:name w:val="Table Grid"/>
    <w:basedOn w:val="Table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uiPriority w:val="22"/>
    <w:qFormat/>
    <w:rsid w:val="007F2C8B"/>
    <w:rPr>
      <w:b/>
      <w:bCs/>
    </w:rPr>
  </w:style>
  <w:style w:type="paragraph" w:styleId="DocumentMap">
    <w:name w:val="Document Map"/>
    <w:basedOn w:val="Normal"/>
    <w:link w:val="DocumentMapChar"/>
    <w:uiPriority w:val="99"/>
    <w:semiHidden/>
    <w:unhideWhenUsed/>
    <w:rsid w:val="007F2C8B"/>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7F2C8B"/>
    <w:rPr>
      <w:rFonts w:ascii="Tahoma" w:hAnsi="Tahoma" w:cs="Tahoma"/>
      <w:sz w:val="16"/>
      <w:szCs w:val="16"/>
      <w:lang w:eastAsia="en-US"/>
    </w:rPr>
  </w:style>
  <w:style w:type="character" w:styleId="FollowedHyperlink">
    <w:name w:val="FollowedHyperlink"/>
    <w:basedOn w:val="DefaultParagraphFont"/>
    <w:uiPriority w:val="99"/>
    <w:semiHidden/>
    <w:unhideWhenUsed/>
    <w:rsid w:val="007F2C8B"/>
    <w:rPr>
      <w:color w:val="800080"/>
      <w:u w:val="single"/>
    </w:rPr>
  </w:style>
  <w:style w:type="character" w:customStyle="1" w:styleId="title">
    <w:name w:val="title"/>
    <w:basedOn w:val="DefaultParagraphFont"/>
    <w:rsid w:val="007F2C8B"/>
  </w:style>
  <w:style w:type="character" w:customStyle="1" w:styleId="ital">
    <w:name w:val="ital"/>
    <w:basedOn w:val="DefaultParagraphFont"/>
    <w:rsid w:val="007F2C8B"/>
  </w:style>
  <w:style w:type="paragraph" w:styleId="FootnoteText">
    <w:name w:val="footnote text"/>
    <w:basedOn w:val="Normal"/>
    <w:link w:val="FootnoteTextChar"/>
    <w:uiPriority w:val="99"/>
    <w:semiHidden/>
    <w:unhideWhenUsed/>
    <w:rsid w:val="00BE351A"/>
    <w:rPr>
      <w:rFonts w:ascii="Calibri" w:eastAsia="Calibri" w:hAnsi="Calibri"/>
      <w:lang w:eastAsia="en-US"/>
    </w:rPr>
  </w:style>
  <w:style w:type="character" w:customStyle="1" w:styleId="FootnoteTextChar">
    <w:name w:val="Footnote Text Char"/>
    <w:basedOn w:val="DefaultParagraphFont"/>
    <w:link w:val="FootnoteText"/>
    <w:uiPriority w:val="99"/>
    <w:semiHidden/>
    <w:rsid w:val="00BE351A"/>
    <w:rPr>
      <w:lang w:eastAsia="en-US"/>
    </w:rPr>
  </w:style>
  <w:style w:type="character" w:styleId="FootnoteReference">
    <w:name w:val="footnote reference"/>
    <w:basedOn w:val="DefaultParagraphFont"/>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Caption"/>
    <w:link w:val="estilofigurasCar"/>
    <w:qFormat/>
    <w:rsid w:val="00B066E3"/>
    <w:pPr>
      <w:jc w:val="center"/>
    </w:pPr>
    <w:rPr>
      <w:rFonts w:asciiTheme="minorHAnsi" w:hAnsiTheme="minorHAnsi" w:cstheme="minorHAnsi"/>
      <w:b w:val="0"/>
      <w:color w:val="auto"/>
      <w:sz w:val="20"/>
      <w:szCs w:val="20"/>
    </w:rPr>
  </w:style>
  <w:style w:type="paragraph" w:styleId="TableofFigures">
    <w:name w:val="table of figures"/>
    <w:basedOn w:val="Normal"/>
    <w:next w:val="Normal"/>
    <w:uiPriority w:val="99"/>
    <w:unhideWhenUsed/>
    <w:rsid w:val="004B2769"/>
    <w:rPr>
      <w:rFonts w:asciiTheme="minorHAnsi" w:hAnsiTheme="minorHAnsi"/>
      <w:sz w:val="22"/>
    </w:rPr>
  </w:style>
  <w:style w:type="character" w:customStyle="1" w:styleId="CaptionChar">
    <w:name w:val="Caption Char"/>
    <w:basedOn w:val="DefaultParagraphFont"/>
    <w:link w:val="Caption"/>
    <w:uiPriority w:val="35"/>
    <w:rsid w:val="00B066E3"/>
    <w:rPr>
      <w:b/>
      <w:bCs/>
      <w:color w:val="4F81BD"/>
      <w:sz w:val="18"/>
      <w:szCs w:val="18"/>
      <w:lang w:eastAsia="en-US"/>
    </w:rPr>
  </w:style>
  <w:style w:type="character" w:customStyle="1" w:styleId="estilofigurasCar">
    <w:name w:val="estilo figuras Car"/>
    <w:basedOn w:val="CaptionCh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CommentReference">
    <w:name w:val="annotation reference"/>
    <w:basedOn w:val="DefaultParagraphFont"/>
    <w:uiPriority w:val="99"/>
    <w:semiHidden/>
    <w:unhideWhenUsed/>
    <w:rsid w:val="00F349AD"/>
    <w:rPr>
      <w:sz w:val="16"/>
      <w:szCs w:val="16"/>
    </w:rPr>
  </w:style>
  <w:style w:type="paragraph" w:styleId="CommentText">
    <w:name w:val="annotation text"/>
    <w:basedOn w:val="Normal"/>
    <w:link w:val="CommentTextChar"/>
    <w:uiPriority w:val="99"/>
    <w:semiHidden/>
    <w:unhideWhenUsed/>
    <w:rsid w:val="00F349AD"/>
  </w:style>
  <w:style w:type="character" w:customStyle="1" w:styleId="CommentTextChar">
    <w:name w:val="Comment Text Char"/>
    <w:basedOn w:val="DefaultParagraphFont"/>
    <w:link w:val="CommentText"/>
    <w:uiPriority w:val="99"/>
    <w:semiHidden/>
    <w:rsid w:val="00F349AD"/>
    <w:rPr>
      <w:rFonts w:ascii="Times New Roman" w:eastAsia="Times New Roman" w:hAnsi="Times New Roman"/>
      <w:lang w:eastAsia="es-ES"/>
    </w:rPr>
  </w:style>
  <w:style w:type="paragraph" w:styleId="CommentSubject">
    <w:name w:val="annotation subject"/>
    <w:basedOn w:val="CommentText"/>
    <w:next w:val="CommentText"/>
    <w:link w:val="CommentSubjectChar"/>
    <w:uiPriority w:val="99"/>
    <w:semiHidden/>
    <w:unhideWhenUsed/>
    <w:rsid w:val="00F349AD"/>
    <w:rPr>
      <w:b/>
      <w:bCs/>
    </w:rPr>
  </w:style>
  <w:style w:type="character" w:customStyle="1" w:styleId="CommentSubjectChar">
    <w:name w:val="Comment Subject Char"/>
    <w:basedOn w:val="CommentTextChar"/>
    <w:link w:val="CommentSubject"/>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5.xml"/><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3.png"/><Relationship Id="rId66" Type="http://schemas.openxmlformats.org/officeDocument/2006/relationships/chart" Target="charts/chart22.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4.png"/><Relationship Id="rId69" Type="http://schemas.openxmlformats.org/officeDocument/2006/relationships/chart" Target="charts/chart25.xml"/><Relationship Id="rId77" Type="http://schemas.openxmlformats.org/officeDocument/2006/relationships/image" Target="media/image31.png"/><Relationship Id="rId100" Type="http://schemas.openxmlformats.org/officeDocument/2006/relationships/header" Target="header11.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3.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chart" Target="charts/chart4.xml"/><Relationship Id="rId46" Type="http://schemas.openxmlformats.org/officeDocument/2006/relationships/image" Target="media/image21.png"/><Relationship Id="rId59" Type="http://schemas.openxmlformats.org/officeDocument/2006/relationships/header" Target="header8.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10.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8.xml"/><Relationship Id="rId65" Type="http://schemas.openxmlformats.org/officeDocument/2006/relationships/header" Target="header9.xm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617"/>
          <c:y val="4.1025414601312461E-2"/>
        </c:manualLayout>
      </c:layout>
    </c:title>
    <c:plotArea>
      <c:layout>
        <c:manualLayout>
          <c:layoutTarget val="inner"/>
          <c:xMode val="edge"/>
          <c:yMode val="edge"/>
          <c:x val="8.3882319066528904E-2"/>
          <c:y val="0.19999575643683729"/>
          <c:w val="0.83251228801874833"/>
          <c:h val="0.63170506609431476"/>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105247872"/>
        <c:axId val="105249408"/>
      </c:scatterChart>
      <c:valAx>
        <c:axId val="105247872"/>
        <c:scaling>
          <c:orientation val="minMax"/>
        </c:scaling>
        <c:axPos val="b"/>
        <c:numFmt formatCode="General" sourceLinked="1"/>
        <c:tickLblPos val="nextTo"/>
        <c:txPr>
          <a:bodyPr/>
          <a:lstStyle/>
          <a:p>
            <a:pPr>
              <a:defRPr lang="es-AR"/>
            </a:pPr>
            <a:endParaRPr lang="es-AR"/>
          </a:p>
        </c:txPr>
        <c:crossAx val="105249408"/>
        <c:crosses val="autoZero"/>
        <c:crossBetween val="midCat"/>
      </c:valAx>
      <c:valAx>
        <c:axId val="105249408"/>
        <c:scaling>
          <c:orientation val="minMax"/>
        </c:scaling>
        <c:axPos val="l"/>
        <c:numFmt formatCode="General" sourceLinked="1"/>
        <c:tickLblPos val="nextTo"/>
        <c:txPr>
          <a:bodyPr/>
          <a:lstStyle/>
          <a:p>
            <a:pPr>
              <a:defRPr lang="es-AR"/>
            </a:pPr>
            <a:endParaRPr lang="es-AR"/>
          </a:p>
        </c:txPr>
        <c:crossAx val="105247872"/>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386"/>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1.2189999999999934</c:v>
                </c:pt>
                <c:pt idx="6">
                  <c:v>1.829</c:v>
                </c:pt>
                <c:pt idx="7">
                  <c:v>1.829</c:v>
                </c:pt>
                <c:pt idx="8">
                  <c:v>3.6579999999999999</c:v>
                </c:pt>
                <c:pt idx="9">
                  <c:v>1.2189999999999934</c:v>
                </c:pt>
                <c:pt idx="10">
                  <c:v>1.2189999999999934</c:v>
                </c:pt>
                <c:pt idx="11">
                  <c:v>1.829</c:v>
                </c:pt>
                <c:pt idx="12">
                  <c:v>1.829</c:v>
                </c:pt>
                <c:pt idx="13">
                  <c:v>0.61000000000000065</c:v>
                </c:pt>
                <c:pt idx="14">
                  <c:v>1.829</c:v>
                </c:pt>
                <c:pt idx="15">
                  <c:v>1.2189999999999934</c:v>
                </c:pt>
                <c:pt idx="16">
                  <c:v>1.2189999999999934</c:v>
                </c:pt>
                <c:pt idx="17">
                  <c:v>1.2189999999999934</c:v>
                </c:pt>
                <c:pt idx="18">
                  <c:v>1.2189999999999934</c:v>
                </c:pt>
                <c:pt idx="19">
                  <c:v>0.61000000000000065</c:v>
                </c:pt>
                <c:pt idx="20">
                  <c:v>1.2189999999999934</c:v>
                </c:pt>
                <c:pt idx="21">
                  <c:v>0.61000000000000065</c:v>
                </c:pt>
                <c:pt idx="22">
                  <c:v>3.048</c:v>
                </c:pt>
                <c:pt idx="23">
                  <c:v>1.829</c:v>
                </c:pt>
                <c:pt idx="24">
                  <c:v>0.61000000000000065</c:v>
                </c:pt>
                <c:pt idx="25">
                  <c:v>1.2189999999999934</c:v>
                </c:pt>
                <c:pt idx="26">
                  <c:v>1.829</c:v>
                </c:pt>
                <c:pt idx="27">
                  <c:v>1.2189999999999934</c:v>
                </c:pt>
                <c:pt idx="28">
                  <c:v>1.2189999999999934</c:v>
                </c:pt>
                <c:pt idx="29">
                  <c:v>0.61000000000000065</c:v>
                </c:pt>
                <c:pt idx="30">
                  <c:v>1.2189999999999934</c:v>
                </c:pt>
                <c:pt idx="31">
                  <c:v>1.829</c:v>
                </c:pt>
                <c:pt idx="32">
                  <c:v>1.829</c:v>
                </c:pt>
                <c:pt idx="33">
                  <c:v>1.2189999999999934</c:v>
                </c:pt>
                <c:pt idx="34">
                  <c:v>1.2189999999999934</c:v>
                </c:pt>
                <c:pt idx="35">
                  <c:v>0.61000000000000065</c:v>
                </c:pt>
                <c:pt idx="36">
                  <c:v>2.4379999999999997</c:v>
                </c:pt>
                <c:pt idx="37">
                  <c:v>0.61000000000000065</c:v>
                </c:pt>
                <c:pt idx="38">
                  <c:v>1.2189999999999934</c:v>
                </c:pt>
                <c:pt idx="39">
                  <c:v>1.829</c:v>
                </c:pt>
                <c:pt idx="40">
                  <c:v>1.829</c:v>
                </c:pt>
                <c:pt idx="41">
                  <c:v>0.61000000000000065</c:v>
                </c:pt>
                <c:pt idx="42">
                  <c:v>1.829</c:v>
                </c:pt>
                <c:pt idx="43">
                  <c:v>1.829</c:v>
                </c:pt>
                <c:pt idx="44">
                  <c:v>1.829</c:v>
                </c:pt>
                <c:pt idx="45">
                  <c:v>1.2189999999999934</c:v>
                </c:pt>
                <c:pt idx="46">
                  <c:v>1.829</c:v>
                </c:pt>
                <c:pt idx="47">
                  <c:v>1.829</c:v>
                </c:pt>
                <c:pt idx="48">
                  <c:v>1.829</c:v>
                </c:pt>
                <c:pt idx="49">
                  <c:v>2.4379999999999997</c:v>
                </c:pt>
                <c:pt idx="50">
                  <c:v>1.2189999999999934</c:v>
                </c:pt>
                <c:pt idx="51">
                  <c:v>0.61000000000000065</c:v>
                </c:pt>
                <c:pt idx="52">
                  <c:v>1.2189999999999934</c:v>
                </c:pt>
                <c:pt idx="53">
                  <c:v>1.2189999999999934</c:v>
                </c:pt>
                <c:pt idx="54">
                  <c:v>0.61000000000000065</c:v>
                </c:pt>
                <c:pt idx="55">
                  <c:v>1.2189999999999934</c:v>
                </c:pt>
                <c:pt idx="56">
                  <c:v>1.2189999999999934</c:v>
                </c:pt>
                <c:pt idx="57">
                  <c:v>1.829</c:v>
                </c:pt>
                <c:pt idx="58">
                  <c:v>1.829</c:v>
                </c:pt>
                <c:pt idx="59">
                  <c:v>1.829</c:v>
                </c:pt>
                <c:pt idx="60">
                  <c:v>1.2189999999999934</c:v>
                </c:pt>
                <c:pt idx="61">
                  <c:v>1.829</c:v>
                </c:pt>
                <c:pt idx="62">
                  <c:v>1.2189999999999934</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1.9500000000000053</c:v>
                </c:pt>
                <c:pt idx="9">
                  <c:v>2.4899999999999998</c:v>
                </c:pt>
                <c:pt idx="10">
                  <c:v>1.6800000000000053</c:v>
                </c:pt>
                <c:pt idx="11">
                  <c:v>2.98</c:v>
                </c:pt>
                <c:pt idx="12">
                  <c:v>1.4</c:v>
                </c:pt>
                <c:pt idx="13">
                  <c:v>1.6400000000000001</c:v>
                </c:pt>
                <c:pt idx="14">
                  <c:v>2.2799999999999998</c:v>
                </c:pt>
                <c:pt idx="15">
                  <c:v>3.3099999999999987</c:v>
                </c:pt>
                <c:pt idx="16">
                  <c:v>1.9500000000000053</c:v>
                </c:pt>
                <c:pt idx="17">
                  <c:v>1.4</c:v>
                </c:pt>
                <c:pt idx="18">
                  <c:v>1.72</c:v>
                </c:pt>
                <c:pt idx="19">
                  <c:v>1.28</c:v>
                </c:pt>
                <c:pt idx="20">
                  <c:v>3.02</c:v>
                </c:pt>
                <c:pt idx="21">
                  <c:v>3.08</c:v>
                </c:pt>
                <c:pt idx="22">
                  <c:v>1.86</c:v>
                </c:pt>
                <c:pt idx="23">
                  <c:v>1.5</c:v>
                </c:pt>
                <c:pt idx="24">
                  <c:v>2.69</c:v>
                </c:pt>
                <c:pt idx="25">
                  <c:v>1.45</c:v>
                </c:pt>
                <c:pt idx="26">
                  <c:v>1.9900000000000058</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1.9600000000000053</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16914816"/>
        <c:axId val="117510912"/>
      </c:scatterChart>
      <c:valAx>
        <c:axId val="11691481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7510912"/>
        <c:crosses val="autoZero"/>
        <c:crossBetween val="midCat"/>
        <c:majorUnit val="5"/>
      </c:valAx>
      <c:valAx>
        <c:axId val="11751091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16914816"/>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AR"/>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353"/>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1.2189999999999934</c:v>
                </c:pt>
                <c:pt idx="6">
                  <c:v>1.829</c:v>
                </c:pt>
                <c:pt idx="7">
                  <c:v>1.829</c:v>
                </c:pt>
                <c:pt idx="8">
                  <c:v>3.6579999999999999</c:v>
                </c:pt>
                <c:pt idx="9">
                  <c:v>1.2189999999999934</c:v>
                </c:pt>
                <c:pt idx="10">
                  <c:v>1.2189999999999934</c:v>
                </c:pt>
                <c:pt idx="11">
                  <c:v>1.829</c:v>
                </c:pt>
                <c:pt idx="12">
                  <c:v>1.829</c:v>
                </c:pt>
                <c:pt idx="13">
                  <c:v>0.61000000000000065</c:v>
                </c:pt>
                <c:pt idx="14">
                  <c:v>1.829</c:v>
                </c:pt>
                <c:pt idx="15">
                  <c:v>1.2189999999999934</c:v>
                </c:pt>
                <c:pt idx="16">
                  <c:v>1.2189999999999934</c:v>
                </c:pt>
                <c:pt idx="17">
                  <c:v>1.2189999999999934</c:v>
                </c:pt>
                <c:pt idx="18">
                  <c:v>1.2189999999999934</c:v>
                </c:pt>
                <c:pt idx="19">
                  <c:v>0.61000000000000065</c:v>
                </c:pt>
                <c:pt idx="20">
                  <c:v>1.2189999999999934</c:v>
                </c:pt>
                <c:pt idx="21">
                  <c:v>0.61000000000000065</c:v>
                </c:pt>
                <c:pt idx="22">
                  <c:v>3.048</c:v>
                </c:pt>
                <c:pt idx="23">
                  <c:v>1.829</c:v>
                </c:pt>
                <c:pt idx="24">
                  <c:v>0.61000000000000065</c:v>
                </c:pt>
                <c:pt idx="25">
                  <c:v>1.2189999999999934</c:v>
                </c:pt>
                <c:pt idx="26">
                  <c:v>1.829</c:v>
                </c:pt>
                <c:pt idx="27">
                  <c:v>1.2189999999999934</c:v>
                </c:pt>
                <c:pt idx="28">
                  <c:v>1.2189999999999934</c:v>
                </c:pt>
                <c:pt idx="29">
                  <c:v>0.61000000000000065</c:v>
                </c:pt>
                <c:pt idx="30">
                  <c:v>1.2189999999999934</c:v>
                </c:pt>
                <c:pt idx="31">
                  <c:v>1.829</c:v>
                </c:pt>
                <c:pt idx="32">
                  <c:v>1.829</c:v>
                </c:pt>
                <c:pt idx="33">
                  <c:v>1.2189999999999934</c:v>
                </c:pt>
                <c:pt idx="34">
                  <c:v>1.2189999999999934</c:v>
                </c:pt>
                <c:pt idx="35">
                  <c:v>0.61000000000000065</c:v>
                </c:pt>
                <c:pt idx="36">
                  <c:v>2.4379999999999997</c:v>
                </c:pt>
                <c:pt idx="37">
                  <c:v>0.61000000000000065</c:v>
                </c:pt>
                <c:pt idx="38">
                  <c:v>1.2189999999999934</c:v>
                </c:pt>
                <c:pt idx="39">
                  <c:v>1.829</c:v>
                </c:pt>
                <c:pt idx="40">
                  <c:v>1.829</c:v>
                </c:pt>
                <c:pt idx="41">
                  <c:v>0.61000000000000065</c:v>
                </c:pt>
                <c:pt idx="42">
                  <c:v>1.829</c:v>
                </c:pt>
                <c:pt idx="43">
                  <c:v>1.829</c:v>
                </c:pt>
                <c:pt idx="44">
                  <c:v>1.829</c:v>
                </c:pt>
                <c:pt idx="45">
                  <c:v>1.2189999999999934</c:v>
                </c:pt>
                <c:pt idx="46">
                  <c:v>1.829</c:v>
                </c:pt>
                <c:pt idx="47">
                  <c:v>1.829</c:v>
                </c:pt>
                <c:pt idx="48">
                  <c:v>1.829</c:v>
                </c:pt>
                <c:pt idx="49">
                  <c:v>2.4379999999999997</c:v>
                </c:pt>
                <c:pt idx="50">
                  <c:v>1.2189999999999934</c:v>
                </c:pt>
                <c:pt idx="51">
                  <c:v>0.61000000000000065</c:v>
                </c:pt>
                <c:pt idx="52">
                  <c:v>1.2189999999999934</c:v>
                </c:pt>
                <c:pt idx="53">
                  <c:v>1.2189999999999934</c:v>
                </c:pt>
                <c:pt idx="54">
                  <c:v>0.61000000000000065</c:v>
                </c:pt>
                <c:pt idx="55">
                  <c:v>1.2189999999999934</c:v>
                </c:pt>
                <c:pt idx="56">
                  <c:v>1.2189999999999934</c:v>
                </c:pt>
                <c:pt idx="57">
                  <c:v>1.829</c:v>
                </c:pt>
                <c:pt idx="58">
                  <c:v>1.829</c:v>
                </c:pt>
                <c:pt idx="59">
                  <c:v>1.829</c:v>
                </c:pt>
                <c:pt idx="60">
                  <c:v>1.2189999999999934</c:v>
                </c:pt>
                <c:pt idx="61">
                  <c:v>1.829</c:v>
                </c:pt>
                <c:pt idx="62">
                  <c:v>1.2189999999999934</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1.2729999999999941</c:v>
                </c:pt>
                <c:pt idx="2">
                  <c:v>1.07</c:v>
                </c:pt>
                <c:pt idx="3">
                  <c:v>1.657</c:v>
                </c:pt>
                <c:pt idx="4">
                  <c:v>1.179</c:v>
                </c:pt>
                <c:pt idx="5">
                  <c:v>1.1950000000000001</c:v>
                </c:pt>
                <c:pt idx="6">
                  <c:v>1.2809999999999941</c:v>
                </c:pt>
                <c:pt idx="7">
                  <c:v>1.29</c:v>
                </c:pt>
                <c:pt idx="8">
                  <c:v>1.2409999999999939</c:v>
                </c:pt>
                <c:pt idx="9">
                  <c:v>1.2149999999999934</c:v>
                </c:pt>
                <c:pt idx="10">
                  <c:v>1.294</c:v>
                </c:pt>
                <c:pt idx="11">
                  <c:v>1.32</c:v>
                </c:pt>
                <c:pt idx="12">
                  <c:v>2.3099999999999987</c:v>
                </c:pt>
                <c:pt idx="13">
                  <c:v>1.2669999999999941</c:v>
                </c:pt>
                <c:pt idx="14">
                  <c:v>1.1700000000000021</c:v>
                </c:pt>
                <c:pt idx="15">
                  <c:v>1.1559999999999941</c:v>
                </c:pt>
                <c:pt idx="16">
                  <c:v>1.2749999999999941</c:v>
                </c:pt>
                <c:pt idx="17">
                  <c:v>1.7949999999999946</c:v>
                </c:pt>
                <c:pt idx="18">
                  <c:v>1.26</c:v>
                </c:pt>
                <c:pt idx="19">
                  <c:v>1.3169999999999946</c:v>
                </c:pt>
                <c:pt idx="20">
                  <c:v>1.056</c:v>
                </c:pt>
                <c:pt idx="21">
                  <c:v>1.181</c:v>
                </c:pt>
                <c:pt idx="22">
                  <c:v>2.5189999999999997</c:v>
                </c:pt>
                <c:pt idx="23">
                  <c:v>1.2929999999999946</c:v>
                </c:pt>
                <c:pt idx="24">
                  <c:v>1.2489999999999943</c:v>
                </c:pt>
                <c:pt idx="25">
                  <c:v>1.371</c:v>
                </c:pt>
                <c:pt idx="26">
                  <c:v>1.2709999999999941</c:v>
                </c:pt>
                <c:pt idx="27">
                  <c:v>1.224</c:v>
                </c:pt>
                <c:pt idx="28">
                  <c:v>1.246</c:v>
                </c:pt>
                <c:pt idx="29">
                  <c:v>1.1080000000000001</c:v>
                </c:pt>
                <c:pt idx="30">
                  <c:v>1.2529999999999939</c:v>
                </c:pt>
                <c:pt idx="31">
                  <c:v>1.7589999999999939</c:v>
                </c:pt>
                <c:pt idx="32">
                  <c:v>1.9770000000000001</c:v>
                </c:pt>
                <c:pt idx="33">
                  <c:v>0.89800000000000002</c:v>
                </c:pt>
                <c:pt idx="34">
                  <c:v>1.1759999999999946</c:v>
                </c:pt>
                <c:pt idx="35">
                  <c:v>1.2649999999999941</c:v>
                </c:pt>
                <c:pt idx="36">
                  <c:v>1.9410000000000001</c:v>
                </c:pt>
                <c:pt idx="37">
                  <c:v>1.0900000000000001</c:v>
                </c:pt>
                <c:pt idx="38">
                  <c:v>1.3049999999999946</c:v>
                </c:pt>
                <c:pt idx="39">
                  <c:v>1.21</c:v>
                </c:pt>
                <c:pt idx="40">
                  <c:v>1.3540000000000001</c:v>
                </c:pt>
                <c:pt idx="41">
                  <c:v>1.284</c:v>
                </c:pt>
                <c:pt idx="42">
                  <c:v>1.282</c:v>
                </c:pt>
                <c:pt idx="43">
                  <c:v>1.671</c:v>
                </c:pt>
                <c:pt idx="44">
                  <c:v>1.2389999999999937</c:v>
                </c:pt>
                <c:pt idx="45">
                  <c:v>1.345</c:v>
                </c:pt>
                <c:pt idx="46">
                  <c:v>1.2929999999999946</c:v>
                </c:pt>
                <c:pt idx="47">
                  <c:v>1.353</c:v>
                </c:pt>
                <c:pt idx="48">
                  <c:v>1.0980000000000001</c:v>
                </c:pt>
                <c:pt idx="49">
                  <c:v>2.16</c:v>
                </c:pt>
                <c:pt idx="50">
                  <c:v>1.5129999999999939</c:v>
                </c:pt>
                <c:pt idx="51">
                  <c:v>1.06</c:v>
                </c:pt>
                <c:pt idx="52">
                  <c:v>1.87</c:v>
                </c:pt>
                <c:pt idx="53">
                  <c:v>1.363</c:v>
                </c:pt>
                <c:pt idx="54">
                  <c:v>1.383</c:v>
                </c:pt>
                <c:pt idx="55">
                  <c:v>1.26</c:v>
                </c:pt>
                <c:pt idx="56">
                  <c:v>1.327</c:v>
                </c:pt>
                <c:pt idx="57">
                  <c:v>1.3440000000000001</c:v>
                </c:pt>
                <c:pt idx="58">
                  <c:v>1.7989999999999946</c:v>
                </c:pt>
                <c:pt idx="59">
                  <c:v>1.224</c:v>
                </c:pt>
                <c:pt idx="60">
                  <c:v>1.1900000000000053</c:v>
                </c:pt>
                <c:pt idx="61">
                  <c:v>1.9319999999999946</c:v>
                </c:pt>
                <c:pt idx="62">
                  <c:v>1.331</c:v>
                </c:pt>
                <c:pt idx="63">
                  <c:v>0.86000000000000065</c:v>
                </c:pt>
              </c:numCache>
            </c:numRef>
          </c:yVal>
        </c:ser>
        <c:axId val="117528064"/>
        <c:axId val="117529984"/>
      </c:scatterChart>
      <c:valAx>
        <c:axId val="117528064"/>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AR"/>
          </a:p>
        </c:txPr>
        <c:crossAx val="117529984"/>
        <c:crosses val="autoZero"/>
        <c:crossBetween val="midCat"/>
        <c:majorUnit val="5"/>
      </c:valAx>
      <c:valAx>
        <c:axId val="1175299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17528064"/>
        <c:crosses val="autoZero"/>
        <c:crossBetween val="midCat"/>
      </c:valAx>
    </c:plotArea>
    <c:legend>
      <c:legendPos val="r"/>
      <c:layout>
        <c:manualLayout>
          <c:xMode val="edge"/>
          <c:yMode val="edge"/>
          <c:x val="0.74133589770230268"/>
          <c:y val="0.71233526043915962"/>
          <c:w val="0.24201434347572512"/>
          <c:h val="0.16317756172635517"/>
        </c:manualLayout>
      </c:layout>
      <c:txPr>
        <a:bodyPr/>
        <a:lstStyle/>
        <a:p>
          <a:pPr>
            <a:defRPr lang="es-AR"/>
          </a:pPr>
          <a:endParaRPr lang="es-AR"/>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1.9500000000000053</c:v>
                </c:pt>
                <c:pt idx="8">
                  <c:v>2.4899999999999998</c:v>
                </c:pt>
                <c:pt idx="9">
                  <c:v>1.6800000000000053</c:v>
                </c:pt>
                <c:pt idx="10">
                  <c:v>2.98</c:v>
                </c:pt>
                <c:pt idx="11">
                  <c:v>1.4</c:v>
                </c:pt>
                <c:pt idx="12">
                  <c:v>1.6400000000000001</c:v>
                </c:pt>
                <c:pt idx="13">
                  <c:v>2.2799999999999998</c:v>
                </c:pt>
                <c:pt idx="14">
                  <c:v>3.3099999999999987</c:v>
                </c:pt>
                <c:pt idx="15">
                  <c:v>1.9500000000000053</c:v>
                </c:pt>
                <c:pt idx="16">
                  <c:v>1.4</c:v>
                </c:pt>
                <c:pt idx="17">
                  <c:v>1.72</c:v>
                </c:pt>
                <c:pt idx="18">
                  <c:v>1.28</c:v>
                </c:pt>
                <c:pt idx="19">
                  <c:v>3.02</c:v>
                </c:pt>
                <c:pt idx="20">
                  <c:v>3.08</c:v>
                </c:pt>
                <c:pt idx="21">
                  <c:v>1.86</c:v>
                </c:pt>
                <c:pt idx="22">
                  <c:v>1.5</c:v>
                </c:pt>
                <c:pt idx="23">
                  <c:v>2.69</c:v>
                </c:pt>
                <c:pt idx="24">
                  <c:v>1.45</c:v>
                </c:pt>
                <c:pt idx="25">
                  <c:v>1.9900000000000058</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1.9600000000000053</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1.2189999999999934</c:v>
                </c:pt>
                <c:pt idx="5">
                  <c:v>1.829</c:v>
                </c:pt>
                <c:pt idx="6">
                  <c:v>1.829</c:v>
                </c:pt>
                <c:pt idx="7">
                  <c:v>3.6579999999999999</c:v>
                </c:pt>
                <c:pt idx="8">
                  <c:v>1.2189999999999934</c:v>
                </c:pt>
                <c:pt idx="9">
                  <c:v>1.2189999999999934</c:v>
                </c:pt>
                <c:pt idx="10">
                  <c:v>1.829</c:v>
                </c:pt>
                <c:pt idx="11">
                  <c:v>1.829</c:v>
                </c:pt>
                <c:pt idx="12">
                  <c:v>0.61000000000000065</c:v>
                </c:pt>
                <c:pt idx="13">
                  <c:v>1.829</c:v>
                </c:pt>
                <c:pt idx="14">
                  <c:v>1.2189999999999934</c:v>
                </c:pt>
                <c:pt idx="15">
                  <c:v>1.2189999999999934</c:v>
                </c:pt>
                <c:pt idx="16">
                  <c:v>1.2189999999999934</c:v>
                </c:pt>
                <c:pt idx="17">
                  <c:v>1.2189999999999934</c:v>
                </c:pt>
                <c:pt idx="18">
                  <c:v>0.61000000000000065</c:v>
                </c:pt>
                <c:pt idx="19">
                  <c:v>1.2189999999999934</c:v>
                </c:pt>
                <c:pt idx="20">
                  <c:v>0.61000000000000065</c:v>
                </c:pt>
                <c:pt idx="21">
                  <c:v>3.048</c:v>
                </c:pt>
                <c:pt idx="22">
                  <c:v>1.829</c:v>
                </c:pt>
                <c:pt idx="23">
                  <c:v>0.61000000000000065</c:v>
                </c:pt>
                <c:pt idx="24">
                  <c:v>1.2189999999999934</c:v>
                </c:pt>
                <c:pt idx="25">
                  <c:v>1.829</c:v>
                </c:pt>
                <c:pt idx="26">
                  <c:v>1.2189999999999934</c:v>
                </c:pt>
                <c:pt idx="27">
                  <c:v>1.2189999999999934</c:v>
                </c:pt>
                <c:pt idx="28">
                  <c:v>0.61000000000000065</c:v>
                </c:pt>
                <c:pt idx="29">
                  <c:v>1.2189999999999934</c:v>
                </c:pt>
                <c:pt idx="30">
                  <c:v>1.829</c:v>
                </c:pt>
                <c:pt idx="31">
                  <c:v>1.829</c:v>
                </c:pt>
                <c:pt idx="32">
                  <c:v>1.2189999999999934</c:v>
                </c:pt>
                <c:pt idx="33">
                  <c:v>1.2189999999999934</c:v>
                </c:pt>
                <c:pt idx="34">
                  <c:v>0.61000000000000065</c:v>
                </c:pt>
                <c:pt idx="35">
                  <c:v>2.4379999999999997</c:v>
                </c:pt>
                <c:pt idx="36">
                  <c:v>0.61000000000000065</c:v>
                </c:pt>
                <c:pt idx="37">
                  <c:v>1.2189999999999934</c:v>
                </c:pt>
                <c:pt idx="38">
                  <c:v>1.829</c:v>
                </c:pt>
                <c:pt idx="39">
                  <c:v>1.829</c:v>
                </c:pt>
                <c:pt idx="40">
                  <c:v>0.61000000000000065</c:v>
                </c:pt>
                <c:pt idx="41">
                  <c:v>1.829</c:v>
                </c:pt>
                <c:pt idx="42">
                  <c:v>1.829</c:v>
                </c:pt>
                <c:pt idx="43">
                  <c:v>1.829</c:v>
                </c:pt>
                <c:pt idx="44">
                  <c:v>1.2189999999999934</c:v>
                </c:pt>
                <c:pt idx="45">
                  <c:v>1.829</c:v>
                </c:pt>
                <c:pt idx="46">
                  <c:v>1.829</c:v>
                </c:pt>
                <c:pt idx="47">
                  <c:v>1.829</c:v>
                </c:pt>
                <c:pt idx="48">
                  <c:v>2.4379999999999997</c:v>
                </c:pt>
                <c:pt idx="49">
                  <c:v>1.2189999999999934</c:v>
                </c:pt>
                <c:pt idx="50">
                  <c:v>0.61000000000000065</c:v>
                </c:pt>
                <c:pt idx="51">
                  <c:v>1.2189999999999934</c:v>
                </c:pt>
                <c:pt idx="52">
                  <c:v>1.2189999999999934</c:v>
                </c:pt>
                <c:pt idx="53">
                  <c:v>0.61000000000000065</c:v>
                </c:pt>
                <c:pt idx="54">
                  <c:v>1.2189999999999934</c:v>
                </c:pt>
                <c:pt idx="55">
                  <c:v>1.2189999999999934</c:v>
                </c:pt>
                <c:pt idx="56">
                  <c:v>1.829</c:v>
                </c:pt>
                <c:pt idx="57">
                  <c:v>1.829</c:v>
                </c:pt>
                <c:pt idx="58">
                  <c:v>1.829</c:v>
                </c:pt>
                <c:pt idx="59">
                  <c:v>1.2189999999999934</c:v>
                </c:pt>
                <c:pt idx="60">
                  <c:v>1.829</c:v>
                </c:pt>
                <c:pt idx="61">
                  <c:v>1.2189999999999934</c:v>
                </c:pt>
                <c:pt idx="62">
                  <c:v>0.61000000000000065</c:v>
                </c:pt>
                <c:pt idx="63">
                  <c:v>1.2189999999999934</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7727616"/>
        <c:axId val="117729536"/>
      </c:scatterChart>
      <c:valAx>
        <c:axId val="11772761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17729536"/>
        <c:crosses val="autoZero"/>
        <c:crossBetween val="midCat"/>
        <c:majorUnit val="2"/>
      </c:valAx>
      <c:valAx>
        <c:axId val="117729536"/>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17727616"/>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05"/>
        </c:manualLayout>
      </c:layout>
      <c:scatterChart>
        <c:scatterStyle val="lineMarker"/>
        <c:ser>
          <c:idx val="0"/>
          <c:order val="0"/>
          <c:tx>
            <c:v>Observacion Visual</c:v>
          </c:tx>
          <c:spPr>
            <a:ln w="28575">
              <a:noFill/>
            </a:ln>
          </c:spPr>
          <c:xVal>
            <c:numRef>
              <c:f>Sheet1!$C$2:$C$65</c:f>
              <c:numCache>
                <c:formatCode>General</c:formatCode>
                <c:ptCount val="64"/>
                <c:pt idx="0">
                  <c:v>1.2729999999999941</c:v>
                </c:pt>
                <c:pt idx="1">
                  <c:v>1.07</c:v>
                </c:pt>
                <c:pt idx="2">
                  <c:v>1.657</c:v>
                </c:pt>
                <c:pt idx="3">
                  <c:v>1.179</c:v>
                </c:pt>
                <c:pt idx="4">
                  <c:v>1.1950000000000001</c:v>
                </c:pt>
                <c:pt idx="5">
                  <c:v>1.2809999999999941</c:v>
                </c:pt>
                <c:pt idx="6">
                  <c:v>1.29</c:v>
                </c:pt>
                <c:pt idx="7">
                  <c:v>1.2409999999999939</c:v>
                </c:pt>
                <c:pt idx="8">
                  <c:v>1.2149999999999934</c:v>
                </c:pt>
                <c:pt idx="9">
                  <c:v>1.294</c:v>
                </c:pt>
                <c:pt idx="10">
                  <c:v>1.32</c:v>
                </c:pt>
                <c:pt idx="11">
                  <c:v>2.3099999999999987</c:v>
                </c:pt>
                <c:pt idx="12">
                  <c:v>1.2669999999999941</c:v>
                </c:pt>
                <c:pt idx="13">
                  <c:v>1.1700000000000021</c:v>
                </c:pt>
                <c:pt idx="14">
                  <c:v>1.1559999999999941</c:v>
                </c:pt>
                <c:pt idx="15">
                  <c:v>1.2749999999999941</c:v>
                </c:pt>
                <c:pt idx="16">
                  <c:v>1.7949999999999946</c:v>
                </c:pt>
                <c:pt idx="17">
                  <c:v>1.26</c:v>
                </c:pt>
                <c:pt idx="18">
                  <c:v>1.3169999999999946</c:v>
                </c:pt>
                <c:pt idx="19">
                  <c:v>1.056</c:v>
                </c:pt>
                <c:pt idx="20">
                  <c:v>1.181</c:v>
                </c:pt>
                <c:pt idx="21">
                  <c:v>2.5189999999999997</c:v>
                </c:pt>
                <c:pt idx="22">
                  <c:v>1.2929999999999946</c:v>
                </c:pt>
                <c:pt idx="23">
                  <c:v>1.2489999999999943</c:v>
                </c:pt>
                <c:pt idx="24">
                  <c:v>1.371</c:v>
                </c:pt>
                <c:pt idx="25">
                  <c:v>1.2709999999999941</c:v>
                </c:pt>
                <c:pt idx="26">
                  <c:v>1.224</c:v>
                </c:pt>
                <c:pt idx="27">
                  <c:v>1.246</c:v>
                </c:pt>
                <c:pt idx="28">
                  <c:v>1.1080000000000001</c:v>
                </c:pt>
                <c:pt idx="29">
                  <c:v>1.2529999999999939</c:v>
                </c:pt>
                <c:pt idx="30">
                  <c:v>1.7589999999999939</c:v>
                </c:pt>
                <c:pt idx="31">
                  <c:v>1.9770000000000001</c:v>
                </c:pt>
                <c:pt idx="32">
                  <c:v>0.89800000000000002</c:v>
                </c:pt>
                <c:pt idx="33">
                  <c:v>1.1759999999999946</c:v>
                </c:pt>
                <c:pt idx="34">
                  <c:v>1.2649999999999941</c:v>
                </c:pt>
                <c:pt idx="35">
                  <c:v>1.9410000000000001</c:v>
                </c:pt>
                <c:pt idx="36">
                  <c:v>1.0900000000000001</c:v>
                </c:pt>
                <c:pt idx="37">
                  <c:v>1.3049999999999946</c:v>
                </c:pt>
                <c:pt idx="38">
                  <c:v>1.21</c:v>
                </c:pt>
                <c:pt idx="39">
                  <c:v>1.3540000000000001</c:v>
                </c:pt>
                <c:pt idx="40">
                  <c:v>1.284</c:v>
                </c:pt>
                <c:pt idx="41">
                  <c:v>1.282</c:v>
                </c:pt>
                <c:pt idx="42">
                  <c:v>1.671</c:v>
                </c:pt>
                <c:pt idx="43">
                  <c:v>1.2389999999999937</c:v>
                </c:pt>
                <c:pt idx="44">
                  <c:v>1.345</c:v>
                </c:pt>
                <c:pt idx="45">
                  <c:v>1.2929999999999946</c:v>
                </c:pt>
                <c:pt idx="46">
                  <c:v>1.353</c:v>
                </c:pt>
                <c:pt idx="47">
                  <c:v>1.0980000000000001</c:v>
                </c:pt>
                <c:pt idx="48">
                  <c:v>2.16</c:v>
                </c:pt>
                <c:pt idx="49">
                  <c:v>1.5129999999999939</c:v>
                </c:pt>
                <c:pt idx="50">
                  <c:v>1.06</c:v>
                </c:pt>
                <c:pt idx="51">
                  <c:v>1.87</c:v>
                </c:pt>
                <c:pt idx="52">
                  <c:v>1.363</c:v>
                </c:pt>
                <c:pt idx="53">
                  <c:v>1.383</c:v>
                </c:pt>
                <c:pt idx="54">
                  <c:v>1.26</c:v>
                </c:pt>
                <c:pt idx="55">
                  <c:v>1.327</c:v>
                </c:pt>
                <c:pt idx="56">
                  <c:v>1.3440000000000001</c:v>
                </c:pt>
                <c:pt idx="57">
                  <c:v>1.7989999999999946</c:v>
                </c:pt>
                <c:pt idx="58">
                  <c:v>1.224</c:v>
                </c:pt>
                <c:pt idx="59">
                  <c:v>1.1900000000000053</c:v>
                </c:pt>
                <c:pt idx="60">
                  <c:v>1.9319999999999946</c:v>
                </c:pt>
                <c:pt idx="61">
                  <c:v>1.331</c:v>
                </c:pt>
                <c:pt idx="62">
                  <c:v>0.86000000000000065</c:v>
                </c:pt>
                <c:pt idx="63">
                  <c:v>1.2769999999999941</c:v>
                </c:pt>
              </c:numCache>
            </c:numRef>
          </c:xVal>
          <c:yVal>
            <c:numRef>
              <c:f>Sheet1!$B$2:$B$65</c:f>
              <c:numCache>
                <c:formatCode>General</c:formatCode>
                <c:ptCount val="64"/>
                <c:pt idx="0">
                  <c:v>1.829</c:v>
                </c:pt>
                <c:pt idx="1">
                  <c:v>0.61000000000000065</c:v>
                </c:pt>
                <c:pt idx="2">
                  <c:v>1.829</c:v>
                </c:pt>
                <c:pt idx="3">
                  <c:v>1.829</c:v>
                </c:pt>
                <c:pt idx="4">
                  <c:v>1.2189999999999934</c:v>
                </c:pt>
                <c:pt idx="5">
                  <c:v>1.829</c:v>
                </c:pt>
                <c:pt idx="6">
                  <c:v>1.829</c:v>
                </c:pt>
                <c:pt idx="7">
                  <c:v>3.6579999999999999</c:v>
                </c:pt>
                <c:pt idx="8">
                  <c:v>1.2189999999999934</c:v>
                </c:pt>
                <c:pt idx="9">
                  <c:v>1.2189999999999934</c:v>
                </c:pt>
                <c:pt idx="10">
                  <c:v>1.829</c:v>
                </c:pt>
                <c:pt idx="11">
                  <c:v>1.829</c:v>
                </c:pt>
                <c:pt idx="12">
                  <c:v>0.61000000000000065</c:v>
                </c:pt>
                <c:pt idx="13">
                  <c:v>1.829</c:v>
                </c:pt>
                <c:pt idx="14">
                  <c:v>1.2189999999999934</c:v>
                </c:pt>
                <c:pt idx="15">
                  <c:v>1.2189999999999934</c:v>
                </c:pt>
                <c:pt idx="16">
                  <c:v>1.2189999999999934</c:v>
                </c:pt>
                <c:pt idx="17">
                  <c:v>1.2189999999999934</c:v>
                </c:pt>
                <c:pt idx="18">
                  <c:v>0.61000000000000065</c:v>
                </c:pt>
                <c:pt idx="19">
                  <c:v>1.2189999999999934</c:v>
                </c:pt>
                <c:pt idx="20">
                  <c:v>0.61000000000000065</c:v>
                </c:pt>
                <c:pt idx="21">
                  <c:v>3.048</c:v>
                </c:pt>
                <c:pt idx="22">
                  <c:v>1.829</c:v>
                </c:pt>
                <c:pt idx="23">
                  <c:v>0.61000000000000065</c:v>
                </c:pt>
                <c:pt idx="24">
                  <c:v>1.2189999999999934</c:v>
                </c:pt>
                <c:pt idx="25">
                  <c:v>1.829</c:v>
                </c:pt>
                <c:pt idx="26">
                  <c:v>1.2189999999999934</c:v>
                </c:pt>
                <c:pt idx="27">
                  <c:v>1.2189999999999934</c:v>
                </c:pt>
                <c:pt idx="28">
                  <c:v>0.61000000000000065</c:v>
                </c:pt>
                <c:pt idx="29">
                  <c:v>1.2189999999999934</c:v>
                </c:pt>
                <c:pt idx="30">
                  <c:v>1.829</c:v>
                </c:pt>
                <c:pt idx="31">
                  <c:v>1.829</c:v>
                </c:pt>
                <c:pt idx="32">
                  <c:v>1.2189999999999934</c:v>
                </c:pt>
                <c:pt idx="33">
                  <c:v>1.2189999999999934</c:v>
                </c:pt>
                <c:pt idx="34">
                  <c:v>0.61000000000000065</c:v>
                </c:pt>
                <c:pt idx="35">
                  <c:v>2.4379999999999997</c:v>
                </c:pt>
                <c:pt idx="36">
                  <c:v>0.61000000000000065</c:v>
                </c:pt>
                <c:pt idx="37">
                  <c:v>1.2189999999999934</c:v>
                </c:pt>
                <c:pt idx="38">
                  <c:v>1.829</c:v>
                </c:pt>
                <c:pt idx="39">
                  <c:v>1.829</c:v>
                </c:pt>
                <c:pt idx="40">
                  <c:v>0.61000000000000065</c:v>
                </c:pt>
                <c:pt idx="41">
                  <c:v>1.829</c:v>
                </c:pt>
                <c:pt idx="42">
                  <c:v>1.829</c:v>
                </c:pt>
                <c:pt idx="43">
                  <c:v>1.829</c:v>
                </c:pt>
                <c:pt idx="44">
                  <c:v>1.2189999999999934</c:v>
                </c:pt>
                <c:pt idx="45">
                  <c:v>1.829</c:v>
                </c:pt>
                <c:pt idx="46">
                  <c:v>1.829</c:v>
                </c:pt>
                <c:pt idx="47">
                  <c:v>1.829</c:v>
                </c:pt>
                <c:pt idx="48">
                  <c:v>2.4379999999999997</c:v>
                </c:pt>
                <c:pt idx="49">
                  <c:v>1.2189999999999934</c:v>
                </c:pt>
                <c:pt idx="50">
                  <c:v>0.61000000000000065</c:v>
                </c:pt>
                <c:pt idx="51">
                  <c:v>1.2189999999999934</c:v>
                </c:pt>
                <c:pt idx="52">
                  <c:v>1.2189999999999934</c:v>
                </c:pt>
                <c:pt idx="53">
                  <c:v>0.61000000000000065</c:v>
                </c:pt>
                <c:pt idx="54">
                  <c:v>1.2189999999999934</c:v>
                </c:pt>
                <c:pt idx="55">
                  <c:v>1.2189999999999934</c:v>
                </c:pt>
                <c:pt idx="56">
                  <c:v>1.829</c:v>
                </c:pt>
                <c:pt idx="57">
                  <c:v>1.829</c:v>
                </c:pt>
                <c:pt idx="58">
                  <c:v>1.829</c:v>
                </c:pt>
                <c:pt idx="59">
                  <c:v>1.2189999999999934</c:v>
                </c:pt>
                <c:pt idx="60">
                  <c:v>1.829</c:v>
                </c:pt>
                <c:pt idx="61">
                  <c:v>1.2189999999999934</c:v>
                </c:pt>
                <c:pt idx="62">
                  <c:v>0.61000000000000065</c:v>
                </c:pt>
                <c:pt idx="63">
                  <c:v>1.2189999999999934</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7741824"/>
        <c:axId val="117744000"/>
      </c:scatterChart>
      <c:valAx>
        <c:axId val="117741824"/>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17744000"/>
        <c:crosses val="autoZero"/>
        <c:crossBetween val="midCat"/>
        <c:majorUnit val="2"/>
      </c:valAx>
      <c:valAx>
        <c:axId val="117744000"/>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17741824"/>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28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1.2189999999999941</c:v>
                </c:pt>
                <c:pt idx="6">
                  <c:v>2.4379999999999997</c:v>
                </c:pt>
                <c:pt idx="7">
                  <c:v>1.829</c:v>
                </c:pt>
                <c:pt idx="8">
                  <c:v>3.6579999999999999</c:v>
                </c:pt>
                <c:pt idx="9">
                  <c:v>1.2189999999999941</c:v>
                </c:pt>
                <c:pt idx="10">
                  <c:v>1.2189999999999941</c:v>
                </c:pt>
                <c:pt idx="11">
                  <c:v>1.829</c:v>
                </c:pt>
                <c:pt idx="12">
                  <c:v>1.829</c:v>
                </c:pt>
                <c:pt idx="13">
                  <c:v>1.829</c:v>
                </c:pt>
                <c:pt idx="14">
                  <c:v>2.4379999999999997</c:v>
                </c:pt>
                <c:pt idx="15">
                  <c:v>1.2189999999999941</c:v>
                </c:pt>
                <c:pt idx="16">
                  <c:v>1.829</c:v>
                </c:pt>
                <c:pt idx="17">
                  <c:v>1.829</c:v>
                </c:pt>
                <c:pt idx="18">
                  <c:v>1.2189999999999941</c:v>
                </c:pt>
                <c:pt idx="19">
                  <c:v>1.2189999999999941</c:v>
                </c:pt>
                <c:pt idx="20">
                  <c:v>1.2189999999999941</c:v>
                </c:pt>
                <c:pt idx="21">
                  <c:v>1.2189999999999941</c:v>
                </c:pt>
                <c:pt idx="22">
                  <c:v>3.6579999999999999</c:v>
                </c:pt>
                <c:pt idx="23">
                  <c:v>2.4379999999999997</c:v>
                </c:pt>
                <c:pt idx="24">
                  <c:v>1.2189999999999941</c:v>
                </c:pt>
                <c:pt idx="25">
                  <c:v>1.2189999999999941</c:v>
                </c:pt>
                <c:pt idx="26">
                  <c:v>2.4379999999999997</c:v>
                </c:pt>
                <c:pt idx="27">
                  <c:v>1.2189999999999941</c:v>
                </c:pt>
                <c:pt idx="28">
                  <c:v>1.2189999999999941</c:v>
                </c:pt>
                <c:pt idx="29">
                  <c:v>1.2189999999999941</c:v>
                </c:pt>
                <c:pt idx="30">
                  <c:v>1.829</c:v>
                </c:pt>
                <c:pt idx="31">
                  <c:v>1.829</c:v>
                </c:pt>
                <c:pt idx="32">
                  <c:v>2.4379999999999997</c:v>
                </c:pt>
                <c:pt idx="33">
                  <c:v>1.829</c:v>
                </c:pt>
                <c:pt idx="34">
                  <c:v>1.2189999999999941</c:v>
                </c:pt>
                <c:pt idx="35">
                  <c:v>1.2189999999999941</c:v>
                </c:pt>
                <c:pt idx="36">
                  <c:v>3.048</c:v>
                </c:pt>
                <c:pt idx="37">
                  <c:v>1.2189999999999941</c:v>
                </c:pt>
                <c:pt idx="38">
                  <c:v>2.4379999999999997</c:v>
                </c:pt>
                <c:pt idx="39">
                  <c:v>1.829</c:v>
                </c:pt>
                <c:pt idx="40">
                  <c:v>2.4379999999999997</c:v>
                </c:pt>
                <c:pt idx="41">
                  <c:v>1.2189999999999941</c:v>
                </c:pt>
                <c:pt idx="42">
                  <c:v>1.829</c:v>
                </c:pt>
                <c:pt idx="43">
                  <c:v>2.4379999999999997</c:v>
                </c:pt>
                <c:pt idx="44">
                  <c:v>1.829</c:v>
                </c:pt>
                <c:pt idx="45">
                  <c:v>1.829</c:v>
                </c:pt>
                <c:pt idx="46">
                  <c:v>1.829</c:v>
                </c:pt>
                <c:pt idx="47">
                  <c:v>1.829</c:v>
                </c:pt>
                <c:pt idx="48">
                  <c:v>1.829</c:v>
                </c:pt>
                <c:pt idx="49">
                  <c:v>2.4379999999999997</c:v>
                </c:pt>
                <c:pt idx="50">
                  <c:v>1.2189999999999941</c:v>
                </c:pt>
                <c:pt idx="51">
                  <c:v>0.61000000000000065</c:v>
                </c:pt>
                <c:pt idx="52">
                  <c:v>1.829</c:v>
                </c:pt>
                <c:pt idx="53">
                  <c:v>1.2189999999999941</c:v>
                </c:pt>
                <c:pt idx="54">
                  <c:v>0.61000000000000065</c:v>
                </c:pt>
                <c:pt idx="55">
                  <c:v>1.829</c:v>
                </c:pt>
                <c:pt idx="56">
                  <c:v>1.2189999999999941</c:v>
                </c:pt>
                <c:pt idx="57">
                  <c:v>2.4379999999999997</c:v>
                </c:pt>
                <c:pt idx="58">
                  <c:v>1.829</c:v>
                </c:pt>
                <c:pt idx="59">
                  <c:v>2.4379999999999997</c:v>
                </c:pt>
                <c:pt idx="60">
                  <c:v>1.829</c:v>
                </c:pt>
                <c:pt idx="61">
                  <c:v>1.829</c:v>
                </c:pt>
                <c:pt idx="62">
                  <c:v>1.2189999999999941</c:v>
                </c:pt>
                <c:pt idx="63">
                  <c:v>1.2189999999999941</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1.9900000000000053</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1.9800000000000053</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117756288"/>
        <c:axId val="117758208"/>
      </c:scatterChart>
      <c:valAx>
        <c:axId val="11775628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7758208"/>
        <c:crosses val="autoZero"/>
        <c:crossBetween val="midCat"/>
        <c:majorUnit val="5"/>
      </c:valAx>
      <c:valAx>
        <c:axId val="11775820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1"/>
            </c:manualLayout>
          </c:layout>
        </c:title>
        <c:numFmt formatCode="General" sourceLinked="1"/>
        <c:majorTickMark val="none"/>
        <c:tickLblPos val="nextTo"/>
        <c:txPr>
          <a:bodyPr/>
          <a:lstStyle/>
          <a:p>
            <a:pPr>
              <a:defRPr lang="es-AR"/>
            </a:pPr>
            <a:endParaRPr lang="es-AR"/>
          </a:p>
        </c:txPr>
        <c:crossAx val="117756288"/>
        <c:crosses val="autoZero"/>
        <c:crossBetween val="midCat"/>
      </c:valAx>
    </c:plotArea>
    <c:legend>
      <c:legendPos val="r"/>
      <c:layout>
        <c:manualLayout>
          <c:xMode val="edge"/>
          <c:yMode val="edge"/>
          <c:x val="0.74133589770230268"/>
          <c:y val="0.71233526043915962"/>
          <c:w val="0.24201434347572481"/>
          <c:h val="0.16317756172635517"/>
        </c:manualLayout>
      </c:layout>
      <c:txPr>
        <a:bodyPr/>
        <a:lstStyle/>
        <a:p>
          <a:pPr>
            <a:defRPr lang="es-AR"/>
          </a:pPr>
          <a:endParaRPr lang="es-AR"/>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2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1.2189999999999941</c:v>
                </c:pt>
                <c:pt idx="6">
                  <c:v>2.4379999999999997</c:v>
                </c:pt>
                <c:pt idx="7">
                  <c:v>1.829</c:v>
                </c:pt>
                <c:pt idx="8">
                  <c:v>3.6579999999999999</c:v>
                </c:pt>
                <c:pt idx="9">
                  <c:v>1.2189999999999941</c:v>
                </c:pt>
                <c:pt idx="10">
                  <c:v>1.2189999999999941</c:v>
                </c:pt>
                <c:pt idx="11">
                  <c:v>1.829</c:v>
                </c:pt>
                <c:pt idx="12">
                  <c:v>1.829</c:v>
                </c:pt>
                <c:pt idx="13">
                  <c:v>1.829</c:v>
                </c:pt>
                <c:pt idx="14">
                  <c:v>2.4379999999999997</c:v>
                </c:pt>
                <c:pt idx="15">
                  <c:v>1.2189999999999941</c:v>
                </c:pt>
                <c:pt idx="16">
                  <c:v>1.829</c:v>
                </c:pt>
                <c:pt idx="17">
                  <c:v>1.829</c:v>
                </c:pt>
                <c:pt idx="18">
                  <c:v>1.2189999999999941</c:v>
                </c:pt>
                <c:pt idx="19">
                  <c:v>1.2189999999999941</c:v>
                </c:pt>
                <c:pt idx="20">
                  <c:v>1.2189999999999941</c:v>
                </c:pt>
                <c:pt idx="21">
                  <c:v>1.2189999999999941</c:v>
                </c:pt>
                <c:pt idx="22">
                  <c:v>3.6579999999999999</c:v>
                </c:pt>
                <c:pt idx="23">
                  <c:v>2.4379999999999997</c:v>
                </c:pt>
                <c:pt idx="24">
                  <c:v>1.2189999999999941</c:v>
                </c:pt>
                <c:pt idx="25">
                  <c:v>1.2189999999999941</c:v>
                </c:pt>
                <c:pt idx="26">
                  <c:v>2.4379999999999997</c:v>
                </c:pt>
                <c:pt idx="27">
                  <c:v>1.2189999999999941</c:v>
                </c:pt>
                <c:pt idx="28">
                  <c:v>1.2189999999999941</c:v>
                </c:pt>
                <c:pt idx="29">
                  <c:v>1.2189999999999941</c:v>
                </c:pt>
                <c:pt idx="30">
                  <c:v>1.829</c:v>
                </c:pt>
                <c:pt idx="31">
                  <c:v>1.829</c:v>
                </c:pt>
                <c:pt idx="32">
                  <c:v>2.4379999999999997</c:v>
                </c:pt>
                <c:pt idx="33">
                  <c:v>1.829</c:v>
                </c:pt>
                <c:pt idx="34">
                  <c:v>1.2189999999999941</c:v>
                </c:pt>
                <c:pt idx="35">
                  <c:v>1.2189999999999941</c:v>
                </c:pt>
                <c:pt idx="36">
                  <c:v>3.048</c:v>
                </c:pt>
                <c:pt idx="37">
                  <c:v>1.2189999999999941</c:v>
                </c:pt>
                <c:pt idx="38">
                  <c:v>2.4379999999999997</c:v>
                </c:pt>
                <c:pt idx="39">
                  <c:v>1.829</c:v>
                </c:pt>
                <c:pt idx="40">
                  <c:v>2.4379999999999997</c:v>
                </c:pt>
                <c:pt idx="41">
                  <c:v>1.2189999999999941</c:v>
                </c:pt>
                <c:pt idx="42">
                  <c:v>1.829</c:v>
                </c:pt>
                <c:pt idx="43">
                  <c:v>2.4379999999999997</c:v>
                </c:pt>
                <c:pt idx="44">
                  <c:v>1.829</c:v>
                </c:pt>
                <c:pt idx="45">
                  <c:v>1.829</c:v>
                </c:pt>
                <c:pt idx="46">
                  <c:v>1.829</c:v>
                </c:pt>
                <c:pt idx="47">
                  <c:v>1.829</c:v>
                </c:pt>
                <c:pt idx="48">
                  <c:v>1.829</c:v>
                </c:pt>
                <c:pt idx="49">
                  <c:v>2.4379999999999997</c:v>
                </c:pt>
                <c:pt idx="50">
                  <c:v>1.2189999999999941</c:v>
                </c:pt>
                <c:pt idx="51">
                  <c:v>0.61000000000000065</c:v>
                </c:pt>
                <c:pt idx="52">
                  <c:v>1.829</c:v>
                </c:pt>
                <c:pt idx="53">
                  <c:v>1.2189999999999941</c:v>
                </c:pt>
                <c:pt idx="54">
                  <c:v>0.61000000000000065</c:v>
                </c:pt>
                <c:pt idx="55">
                  <c:v>1.829</c:v>
                </c:pt>
                <c:pt idx="56">
                  <c:v>1.2189999999999941</c:v>
                </c:pt>
                <c:pt idx="57">
                  <c:v>2.4379999999999997</c:v>
                </c:pt>
                <c:pt idx="58">
                  <c:v>1.829</c:v>
                </c:pt>
                <c:pt idx="59">
                  <c:v>2.4379999999999997</c:v>
                </c:pt>
                <c:pt idx="60">
                  <c:v>1.829</c:v>
                </c:pt>
                <c:pt idx="61">
                  <c:v>1.829</c:v>
                </c:pt>
                <c:pt idx="62">
                  <c:v>1.2189999999999941</c:v>
                </c:pt>
                <c:pt idx="63">
                  <c:v>1.2189999999999941</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1.8149999999999951</c:v>
                </c:pt>
                <c:pt idx="2">
                  <c:v>1.7709999999999946</c:v>
                </c:pt>
                <c:pt idx="3">
                  <c:v>2.137</c:v>
                </c:pt>
                <c:pt idx="4">
                  <c:v>1.3069999999999951</c:v>
                </c:pt>
                <c:pt idx="5">
                  <c:v>1.353</c:v>
                </c:pt>
                <c:pt idx="6">
                  <c:v>1.724</c:v>
                </c:pt>
                <c:pt idx="7">
                  <c:v>1.7869999999999946</c:v>
                </c:pt>
                <c:pt idx="8">
                  <c:v>1.8089999999999951</c:v>
                </c:pt>
                <c:pt idx="9">
                  <c:v>1.897</c:v>
                </c:pt>
                <c:pt idx="10">
                  <c:v>1.798</c:v>
                </c:pt>
                <c:pt idx="11">
                  <c:v>1.5529999999999951</c:v>
                </c:pt>
                <c:pt idx="12">
                  <c:v>2.6589999999999998</c:v>
                </c:pt>
                <c:pt idx="13">
                  <c:v>1.7749999999999946</c:v>
                </c:pt>
                <c:pt idx="14">
                  <c:v>1.1850000000000001</c:v>
                </c:pt>
                <c:pt idx="15">
                  <c:v>1.4269999999999932</c:v>
                </c:pt>
                <c:pt idx="16">
                  <c:v>1.819</c:v>
                </c:pt>
                <c:pt idx="17">
                  <c:v>2.2159999999999997</c:v>
                </c:pt>
                <c:pt idx="18">
                  <c:v>1.77</c:v>
                </c:pt>
                <c:pt idx="19">
                  <c:v>1.74</c:v>
                </c:pt>
                <c:pt idx="20">
                  <c:v>1.2369999999999941</c:v>
                </c:pt>
                <c:pt idx="21">
                  <c:v>1.405999999999989</c:v>
                </c:pt>
                <c:pt idx="22">
                  <c:v>2.8699999999999997</c:v>
                </c:pt>
                <c:pt idx="23">
                  <c:v>1.736</c:v>
                </c:pt>
                <c:pt idx="24">
                  <c:v>1.9580000000000048</c:v>
                </c:pt>
                <c:pt idx="25">
                  <c:v>1.845</c:v>
                </c:pt>
                <c:pt idx="26">
                  <c:v>1.806</c:v>
                </c:pt>
                <c:pt idx="27">
                  <c:v>1.7329999999999941</c:v>
                </c:pt>
                <c:pt idx="28">
                  <c:v>1.625</c:v>
                </c:pt>
                <c:pt idx="29">
                  <c:v>1.2309999999999941</c:v>
                </c:pt>
                <c:pt idx="30">
                  <c:v>1.827</c:v>
                </c:pt>
                <c:pt idx="31">
                  <c:v>2.1419999999999999</c:v>
                </c:pt>
                <c:pt idx="32">
                  <c:v>2.4179999999999997</c:v>
                </c:pt>
                <c:pt idx="33">
                  <c:v>1.0880000000000001</c:v>
                </c:pt>
                <c:pt idx="34">
                  <c:v>1.4049999999999931</c:v>
                </c:pt>
                <c:pt idx="35">
                  <c:v>1.4239999999999902</c:v>
                </c:pt>
                <c:pt idx="36">
                  <c:v>2.2490000000000001</c:v>
                </c:pt>
                <c:pt idx="37">
                  <c:v>1.222</c:v>
                </c:pt>
                <c:pt idx="38">
                  <c:v>1.804</c:v>
                </c:pt>
                <c:pt idx="39">
                  <c:v>1.403999999999989</c:v>
                </c:pt>
                <c:pt idx="40">
                  <c:v>1.8140000000000001</c:v>
                </c:pt>
                <c:pt idx="41">
                  <c:v>1.573</c:v>
                </c:pt>
                <c:pt idx="42">
                  <c:v>1.78</c:v>
                </c:pt>
                <c:pt idx="43">
                  <c:v>2.0329999999999977</c:v>
                </c:pt>
                <c:pt idx="44">
                  <c:v>1.494</c:v>
                </c:pt>
                <c:pt idx="45">
                  <c:v>1.833</c:v>
                </c:pt>
                <c:pt idx="46">
                  <c:v>1.7789999999999946</c:v>
                </c:pt>
                <c:pt idx="47">
                  <c:v>1.7329999999999941</c:v>
                </c:pt>
                <c:pt idx="48">
                  <c:v>1.3280000000000001</c:v>
                </c:pt>
                <c:pt idx="49">
                  <c:v>2.4489999999999998</c:v>
                </c:pt>
                <c:pt idx="50">
                  <c:v>1.8959999999999946</c:v>
                </c:pt>
                <c:pt idx="51">
                  <c:v>1.1960000000000048</c:v>
                </c:pt>
                <c:pt idx="52">
                  <c:v>2.145</c:v>
                </c:pt>
                <c:pt idx="53">
                  <c:v>1.800999999999995</c:v>
                </c:pt>
                <c:pt idx="54">
                  <c:v>1.9450000000000001</c:v>
                </c:pt>
                <c:pt idx="55">
                  <c:v>1.798999999999995</c:v>
                </c:pt>
                <c:pt idx="56">
                  <c:v>1.5089999999999946</c:v>
                </c:pt>
                <c:pt idx="57">
                  <c:v>1.8580000000000001</c:v>
                </c:pt>
                <c:pt idx="58">
                  <c:v>1.8560000000000001</c:v>
                </c:pt>
                <c:pt idx="59">
                  <c:v>1.7409999999999946</c:v>
                </c:pt>
                <c:pt idx="60">
                  <c:v>1.3460000000000001</c:v>
                </c:pt>
                <c:pt idx="61">
                  <c:v>2.1019999999999999</c:v>
                </c:pt>
                <c:pt idx="62">
                  <c:v>1.8220000000000001</c:v>
                </c:pt>
                <c:pt idx="63">
                  <c:v>1.2069999999999939</c:v>
                </c:pt>
              </c:numCache>
            </c:numRef>
          </c:yVal>
        </c:ser>
        <c:axId val="119876608"/>
        <c:axId val="119895168"/>
      </c:scatterChart>
      <c:valAx>
        <c:axId val="1198766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9895168"/>
        <c:crosses val="autoZero"/>
        <c:crossBetween val="midCat"/>
        <c:majorUnit val="5"/>
      </c:valAx>
      <c:valAx>
        <c:axId val="1198951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94"/>
            </c:manualLayout>
          </c:layout>
        </c:title>
        <c:numFmt formatCode="General" sourceLinked="1"/>
        <c:majorTickMark val="none"/>
        <c:tickLblPos val="nextTo"/>
        <c:txPr>
          <a:bodyPr/>
          <a:lstStyle/>
          <a:p>
            <a:pPr>
              <a:defRPr lang="es-AR"/>
            </a:pPr>
            <a:endParaRPr lang="es-AR"/>
          </a:p>
        </c:txPr>
        <c:crossAx val="119876608"/>
        <c:crosses val="autoZero"/>
        <c:crossBetween val="midCat"/>
      </c:valAx>
    </c:plotArea>
    <c:legend>
      <c:legendPos val="r"/>
      <c:layout>
        <c:manualLayout>
          <c:xMode val="edge"/>
          <c:yMode val="edge"/>
          <c:x val="0.74133589770230268"/>
          <c:y val="0.71233526043915962"/>
          <c:w val="0.24201434347572462"/>
          <c:h val="0.16317756172635517"/>
        </c:manualLayout>
      </c:layout>
      <c:txPr>
        <a:bodyPr/>
        <a:lstStyle/>
        <a:p>
          <a:pPr>
            <a:defRPr lang="es-AR"/>
          </a:pPr>
          <a:endParaRPr lang="es-AR"/>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38"/>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1.9900000000000053</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1.9800000000000053</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1.2189999999999941</c:v>
                </c:pt>
                <c:pt idx="5">
                  <c:v>2.4379999999999997</c:v>
                </c:pt>
                <c:pt idx="6">
                  <c:v>1.829</c:v>
                </c:pt>
                <c:pt idx="7">
                  <c:v>3.6579999999999999</c:v>
                </c:pt>
                <c:pt idx="8">
                  <c:v>1.2189999999999941</c:v>
                </c:pt>
                <c:pt idx="9">
                  <c:v>1.2189999999999941</c:v>
                </c:pt>
                <c:pt idx="10">
                  <c:v>1.829</c:v>
                </c:pt>
                <c:pt idx="11">
                  <c:v>1.829</c:v>
                </c:pt>
                <c:pt idx="12">
                  <c:v>1.829</c:v>
                </c:pt>
                <c:pt idx="13">
                  <c:v>2.4379999999999997</c:v>
                </c:pt>
                <c:pt idx="14">
                  <c:v>1.2189999999999941</c:v>
                </c:pt>
                <c:pt idx="15">
                  <c:v>1.829</c:v>
                </c:pt>
                <c:pt idx="16">
                  <c:v>1.829</c:v>
                </c:pt>
                <c:pt idx="17">
                  <c:v>1.2189999999999941</c:v>
                </c:pt>
                <c:pt idx="18">
                  <c:v>1.2189999999999941</c:v>
                </c:pt>
                <c:pt idx="19">
                  <c:v>1.2189999999999941</c:v>
                </c:pt>
                <c:pt idx="20">
                  <c:v>1.2189999999999941</c:v>
                </c:pt>
                <c:pt idx="21">
                  <c:v>3.6579999999999999</c:v>
                </c:pt>
                <c:pt idx="22">
                  <c:v>2.4379999999999997</c:v>
                </c:pt>
                <c:pt idx="23">
                  <c:v>1.2189999999999941</c:v>
                </c:pt>
                <c:pt idx="24">
                  <c:v>1.2189999999999941</c:v>
                </c:pt>
                <c:pt idx="25">
                  <c:v>2.4379999999999997</c:v>
                </c:pt>
                <c:pt idx="26">
                  <c:v>1.2189999999999941</c:v>
                </c:pt>
                <c:pt idx="27">
                  <c:v>1.2189999999999941</c:v>
                </c:pt>
                <c:pt idx="28">
                  <c:v>1.2189999999999941</c:v>
                </c:pt>
                <c:pt idx="29">
                  <c:v>1.829</c:v>
                </c:pt>
                <c:pt idx="30">
                  <c:v>1.829</c:v>
                </c:pt>
                <c:pt idx="31">
                  <c:v>2.4379999999999997</c:v>
                </c:pt>
                <c:pt idx="32">
                  <c:v>1.829</c:v>
                </c:pt>
                <c:pt idx="33">
                  <c:v>1.2189999999999941</c:v>
                </c:pt>
                <c:pt idx="34">
                  <c:v>1.2189999999999941</c:v>
                </c:pt>
                <c:pt idx="35">
                  <c:v>3.048</c:v>
                </c:pt>
                <c:pt idx="36">
                  <c:v>1.2189999999999941</c:v>
                </c:pt>
                <c:pt idx="37">
                  <c:v>2.4379999999999997</c:v>
                </c:pt>
                <c:pt idx="38">
                  <c:v>1.829</c:v>
                </c:pt>
                <c:pt idx="39">
                  <c:v>2.4379999999999997</c:v>
                </c:pt>
                <c:pt idx="40">
                  <c:v>1.2189999999999941</c:v>
                </c:pt>
                <c:pt idx="41">
                  <c:v>1.829</c:v>
                </c:pt>
                <c:pt idx="42">
                  <c:v>2.4379999999999997</c:v>
                </c:pt>
                <c:pt idx="43">
                  <c:v>1.829</c:v>
                </c:pt>
                <c:pt idx="44">
                  <c:v>1.829</c:v>
                </c:pt>
                <c:pt idx="45">
                  <c:v>1.829</c:v>
                </c:pt>
                <c:pt idx="46">
                  <c:v>1.829</c:v>
                </c:pt>
                <c:pt idx="47">
                  <c:v>1.829</c:v>
                </c:pt>
                <c:pt idx="48">
                  <c:v>2.4379999999999997</c:v>
                </c:pt>
                <c:pt idx="49">
                  <c:v>1.2189999999999941</c:v>
                </c:pt>
                <c:pt idx="50">
                  <c:v>0.61000000000000065</c:v>
                </c:pt>
                <c:pt idx="51">
                  <c:v>1.829</c:v>
                </c:pt>
                <c:pt idx="52">
                  <c:v>1.2189999999999941</c:v>
                </c:pt>
                <c:pt idx="53">
                  <c:v>0.61000000000000065</c:v>
                </c:pt>
                <c:pt idx="54">
                  <c:v>1.829</c:v>
                </c:pt>
                <c:pt idx="55">
                  <c:v>1.2189999999999941</c:v>
                </c:pt>
                <c:pt idx="56">
                  <c:v>2.4379999999999997</c:v>
                </c:pt>
                <c:pt idx="57">
                  <c:v>1.829</c:v>
                </c:pt>
                <c:pt idx="58">
                  <c:v>2.4379999999999997</c:v>
                </c:pt>
                <c:pt idx="59">
                  <c:v>1.829</c:v>
                </c:pt>
                <c:pt idx="60">
                  <c:v>1.829</c:v>
                </c:pt>
                <c:pt idx="61">
                  <c:v>1.2189999999999941</c:v>
                </c:pt>
                <c:pt idx="62">
                  <c:v>1.2189999999999941</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20063872"/>
        <c:axId val="120070144"/>
      </c:scatterChart>
      <c:valAx>
        <c:axId val="12006387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20070144"/>
        <c:crosses val="autoZero"/>
        <c:crossBetween val="midCat"/>
        <c:majorUnit val="2"/>
      </c:valAx>
      <c:valAx>
        <c:axId val="120070144"/>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20063872"/>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05"/>
        </c:manualLayout>
      </c:layout>
      <c:scatterChart>
        <c:scatterStyle val="lineMarker"/>
        <c:ser>
          <c:idx val="0"/>
          <c:order val="0"/>
          <c:tx>
            <c:v>Observacion Visual</c:v>
          </c:tx>
          <c:spPr>
            <a:ln w="28575">
              <a:noFill/>
            </a:ln>
          </c:spPr>
          <c:xVal>
            <c:numRef>
              <c:f>Sheet1!$C$2:$C$65</c:f>
              <c:numCache>
                <c:formatCode>General</c:formatCode>
                <c:ptCount val="64"/>
                <c:pt idx="0">
                  <c:v>1.8149999999999951</c:v>
                </c:pt>
                <c:pt idx="1">
                  <c:v>1.7709999999999946</c:v>
                </c:pt>
                <c:pt idx="2">
                  <c:v>2.137</c:v>
                </c:pt>
                <c:pt idx="3">
                  <c:v>1.3069999999999951</c:v>
                </c:pt>
                <c:pt idx="4">
                  <c:v>1.353</c:v>
                </c:pt>
                <c:pt idx="5">
                  <c:v>1.724</c:v>
                </c:pt>
                <c:pt idx="6">
                  <c:v>1.7869999999999946</c:v>
                </c:pt>
                <c:pt idx="7">
                  <c:v>1.8089999999999951</c:v>
                </c:pt>
                <c:pt idx="8">
                  <c:v>1.897</c:v>
                </c:pt>
                <c:pt idx="9">
                  <c:v>1.798</c:v>
                </c:pt>
                <c:pt idx="10">
                  <c:v>1.5529999999999951</c:v>
                </c:pt>
                <c:pt idx="11">
                  <c:v>2.6589999999999998</c:v>
                </c:pt>
                <c:pt idx="12">
                  <c:v>1.7749999999999946</c:v>
                </c:pt>
                <c:pt idx="13">
                  <c:v>1.1850000000000001</c:v>
                </c:pt>
                <c:pt idx="14">
                  <c:v>1.4269999999999932</c:v>
                </c:pt>
                <c:pt idx="15">
                  <c:v>1.819</c:v>
                </c:pt>
                <c:pt idx="16">
                  <c:v>2.2159999999999997</c:v>
                </c:pt>
                <c:pt idx="17">
                  <c:v>1.77</c:v>
                </c:pt>
                <c:pt idx="18">
                  <c:v>1.74</c:v>
                </c:pt>
                <c:pt idx="19">
                  <c:v>1.2369999999999941</c:v>
                </c:pt>
                <c:pt idx="20">
                  <c:v>1.405999999999989</c:v>
                </c:pt>
                <c:pt idx="21">
                  <c:v>2.8699999999999997</c:v>
                </c:pt>
                <c:pt idx="22">
                  <c:v>1.736</c:v>
                </c:pt>
                <c:pt idx="23">
                  <c:v>1.9580000000000048</c:v>
                </c:pt>
                <c:pt idx="24">
                  <c:v>1.845</c:v>
                </c:pt>
                <c:pt idx="25">
                  <c:v>1.806</c:v>
                </c:pt>
                <c:pt idx="26">
                  <c:v>1.7329999999999941</c:v>
                </c:pt>
                <c:pt idx="27">
                  <c:v>1.625</c:v>
                </c:pt>
                <c:pt idx="28">
                  <c:v>1.2309999999999941</c:v>
                </c:pt>
                <c:pt idx="29">
                  <c:v>1.827</c:v>
                </c:pt>
                <c:pt idx="30">
                  <c:v>2.1419999999999999</c:v>
                </c:pt>
                <c:pt idx="31">
                  <c:v>2.4179999999999997</c:v>
                </c:pt>
                <c:pt idx="32">
                  <c:v>1.0880000000000001</c:v>
                </c:pt>
                <c:pt idx="33">
                  <c:v>1.4049999999999931</c:v>
                </c:pt>
                <c:pt idx="34">
                  <c:v>1.4239999999999902</c:v>
                </c:pt>
                <c:pt idx="35">
                  <c:v>2.2490000000000001</c:v>
                </c:pt>
                <c:pt idx="36">
                  <c:v>1.222</c:v>
                </c:pt>
                <c:pt idx="37">
                  <c:v>1.804</c:v>
                </c:pt>
                <c:pt idx="38">
                  <c:v>1.403999999999989</c:v>
                </c:pt>
                <c:pt idx="39">
                  <c:v>1.8140000000000001</c:v>
                </c:pt>
                <c:pt idx="40">
                  <c:v>1.573</c:v>
                </c:pt>
                <c:pt idx="41">
                  <c:v>1.78</c:v>
                </c:pt>
                <c:pt idx="42">
                  <c:v>2.0329999999999977</c:v>
                </c:pt>
                <c:pt idx="43">
                  <c:v>1.494</c:v>
                </c:pt>
                <c:pt idx="44">
                  <c:v>1.833</c:v>
                </c:pt>
                <c:pt idx="45">
                  <c:v>1.7789999999999946</c:v>
                </c:pt>
                <c:pt idx="46">
                  <c:v>1.7329999999999941</c:v>
                </c:pt>
                <c:pt idx="47">
                  <c:v>1.3280000000000001</c:v>
                </c:pt>
                <c:pt idx="48">
                  <c:v>2.4489999999999998</c:v>
                </c:pt>
                <c:pt idx="49">
                  <c:v>1.8959999999999946</c:v>
                </c:pt>
                <c:pt idx="50">
                  <c:v>1.1960000000000048</c:v>
                </c:pt>
                <c:pt idx="51">
                  <c:v>2.145</c:v>
                </c:pt>
                <c:pt idx="52">
                  <c:v>1.800999999999995</c:v>
                </c:pt>
                <c:pt idx="53">
                  <c:v>1.9450000000000001</c:v>
                </c:pt>
                <c:pt idx="54">
                  <c:v>1.798999999999995</c:v>
                </c:pt>
                <c:pt idx="55">
                  <c:v>1.5089999999999946</c:v>
                </c:pt>
                <c:pt idx="56">
                  <c:v>1.8580000000000001</c:v>
                </c:pt>
                <c:pt idx="57">
                  <c:v>1.8560000000000001</c:v>
                </c:pt>
                <c:pt idx="58">
                  <c:v>1.7409999999999946</c:v>
                </c:pt>
                <c:pt idx="59">
                  <c:v>1.3460000000000001</c:v>
                </c:pt>
                <c:pt idx="60">
                  <c:v>2.1019999999999999</c:v>
                </c:pt>
                <c:pt idx="61">
                  <c:v>1.8220000000000001</c:v>
                </c:pt>
                <c:pt idx="62">
                  <c:v>1.2069999999999939</c:v>
                </c:pt>
                <c:pt idx="63">
                  <c:v>1.8089999999999951</c:v>
                </c:pt>
              </c:numCache>
            </c:numRef>
          </c:xVal>
          <c:yVal>
            <c:numRef>
              <c:f>Sheet1!$B$2:$B$65</c:f>
              <c:numCache>
                <c:formatCode>General</c:formatCode>
                <c:ptCount val="64"/>
                <c:pt idx="0">
                  <c:v>1.829</c:v>
                </c:pt>
                <c:pt idx="1">
                  <c:v>0.61000000000000065</c:v>
                </c:pt>
                <c:pt idx="2">
                  <c:v>1.829</c:v>
                </c:pt>
                <c:pt idx="3">
                  <c:v>1.829</c:v>
                </c:pt>
                <c:pt idx="4">
                  <c:v>1.2189999999999941</c:v>
                </c:pt>
                <c:pt idx="5">
                  <c:v>2.4379999999999997</c:v>
                </c:pt>
                <c:pt idx="6">
                  <c:v>1.829</c:v>
                </c:pt>
                <c:pt idx="7">
                  <c:v>3.6579999999999999</c:v>
                </c:pt>
                <c:pt idx="8">
                  <c:v>1.2189999999999941</c:v>
                </c:pt>
                <c:pt idx="9">
                  <c:v>1.2189999999999941</c:v>
                </c:pt>
                <c:pt idx="10">
                  <c:v>1.829</c:v>
                </c:pt>
                <c:pt idx="11">
                  <c:v>1.829</c:v>
                </c:pt>
                <c:pt idx="12">
                  <c:v>1.829</c:v>
                </c:pt>
                <c:pt idx="13">
                  <c:v>2.4379999999999997</c:v>
                </c:pt>
                <c:pt idx="14">
                  <c:v>1.2189999999999941</c:v>
                </c:pt>
                <c:pt idx="15">
                  <c:v>1.829</c:v>
                </c:pt>
                <c:pt idx="16">
                  <c:v>1.829</c:v>
                </c:pt>
                <c:pt idx="17">
                  <c:v>1.2189999999999941</c:v>
                </c:pt>
                <c:pt idx="18">
                  <c:v>1.2189999999999941</c:v>
                </c:pt>
                <c:pt idx="19">
                  <c:v>1.2189999999999941</c:v>
                </c:pt>
                <c:pt idx="20">
                  <c:v>1.2189999999999941</c:v>
                </c:pt>
                <c:pt idx="21">
                  <c:v>3.6579999999999999</c:v>
                </c:pt>
                <c:pt idx="22">
                  <c:v>2.4379999999999997</c:v>
                </c:pt>
                <c:pt idx="23">
                  <c:v>1.2189999999999941</c:v>
                </c:pt>
                <c:pt idx="24">
                  <c:v>1.2189999999999941</c:v>
                </c:pt>
                <c:pt idx="25">
                  <c:v>2.4379999999999997</c:v>
                </c:pt>
                <c:pt idx="26">
                  <c:v>1.2189999999999941</c:v>
                </c:pt>
                <c:pt idx="27">
                  <c:v>1.2189999999999941</c:v>
                </c:pt>
                <c:pt idx="28">
                  <c:v>1.2189999999999941</c:v>
                </c:pt>
                <c:pt idx="29">
                  <c:v>1.829</c:v>
                </c:pt>
                <c:pt idx="30">
                  <c:v>1.829</c:v>
                </c:pt>
                <c:pt idx="31">
                  <c:v>2.4379999999999997</c:v>
                </c:pt>
                <c:pt idx="32">
                  <c:v>1.829</c:v>
                </c:pt>
                <c:pt idx="33">
                  <c:v>1.2189999999999941</c:v>
                </c:pt>
                <c:pt idx="34">
                  <c:v>1.2189999999999941</c:v>
                </c:pt>
                <c:pt idx="35">
                  <c:v>3.048</c:v>
                </c:pt>
                <c:pt idx="36">
                  <c:v>1.2189999999999941</c:v>
                </c:pt>
                <c:pt idx="37">
                  <c:v>2.4379999999999997</c:v>
                </c:pt>
                <c:pt idx="38">
                  <c:v>1.829</c:v>
                </c:pt>
                <c:pt idx="39">
                  <c:v>2.4379999999999997</c:v>
                </c:pt>
                <c:pt idx="40">
                  <c:v>1.2189999999999941</c:v>
                </c:pt>
                <c:pt idx="41">
                  <c:v>1.829</c:v>
                </c:pt>
                <c:pt idx="42">
                  <c:v>2.4379999999999997</c:v>
                </c:pt>
                <c:pt idx="43">
                  <c:v>1.829</c:v>
                </c:pt>
                <c:pt idx="44">
                  <c:v>1.829</c:v>
                </c:pt>
                <c:pt idx="45">
                  <c:v>1.829</c:v>
                </c:pt>
                <c:pt idx="46">
                  <c:v>1.829</c:v>
                </c:pt>
                <c:pt idx="47">
                  <c:v>1.829</c:v>
                </c:pt>
                <c:pt idx="48">
                  <c:v>2.4379999999999997</c:v>
                </c:pt>
                <c:pt idx="49">
                  <c:v>1.2189999999999941</c:v>
                </c:pt>
                <c:pt idx="50">
                  <c:v>0.61000000000000065</c:v>
                </c:pt>
                <c:pt idx="51">
                  <c:v>1.829</c:v>
                </c:pt>
                <c:pt idx="52">
                  <c:v>1.2189999999999941</c:v>
                </c:pt>
                <c:pt idx="53">
                  <c:v>0.61000000000000065</c:v>
                </c:pt>
                <c:pt idx="54">
                  <c:v>1.829</c:v>
                </c:pt>
                <c:pt idx="55">
                  <c:v>1.2189999999999941</c:v>
                </c:pt>
                <c:pt idx="56">
                  <c:v>2.4379999999999997</c:v>
                </c:pt>
                <c:pt idx="57">
                  <c:v>1.829</c:v>
                </c:pt>
                <c:pt idx="58">
                  <c:v>2.4379999999999997</c:v>
                </c:pt>
                <c:pt idx="59">
                  <c:v>1.829</c:v>
                </c:pt>
                <c:pt idx="60">
                  <c:v>1.829</c:v>
                </c:pt>
                <c:pt idx="61">
                  <c:v>1.2189999999999941</c:v>
                </c:pt>
                <c:pt idx="62">
                  <c:v>1.2189999999999941</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20082432"/>
        <c:axId val="120084352"/>
      </c:scatterChart>
      <c:valAx>
        <c:axId val="120082432"/>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AR"/>
          </a:p>
        </c:txPr>
        <c:crossAx val="120084352"/>
        <c:crosses val="autoZero"/>
        <c:crossBetween val="midCat"/>
        <c:majorUnit val="2"/>
      </c:valAx>
      <c:valAx>
        <c:axId val="12008435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20082432"/>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3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1.218999999999993</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1.218999999999993</c:v>
                </c:pt>
                <c:pt idx="16">
                  <c:v>1.829</c:v>
                </c:pt>
                <c:pt idx="17">
                  <c:v>1.829</c:v>
                </c:pt>
                <c:pt idx="18">
                  <c:v>2.4379999999999997</c:v>
                </c:pt>
                <c:pt idx="19">
                  <c:v>1.218999999999993</c:v>
                </c:pt>
                <c:pt idx="20">
                  <c:v>1.218999999999993</c:v>
                </c:pt>
                <c:pt idx="21">
                  <c:v>1.218999999999993</c:v>
                </c:pt>
                <c:pt idx="22">
                  <c:v>1.829</c:v>
                </c:pt>
                <c:pt idx="23">
                  <c:v>1.218999999999993</c:v>
                </c:pt>
                <c:pt idx="24">
                  <c:v>1.829</c:v>
                </c:pt>
                <c:pt idx="25">
                  <c:v>1.829</c:v>
                </c:pt>
                <c:pt idx="26">
                  <c:v>1.829</c:v>
                </c:pt>
                <c:pt idx="27">
                  <c:v>4.8769999999999998</c:v>
                </c:pt>
                <c:pt idx="28">
                  <c:v>2.4379999999999997</c:v>
                </c:pt>
                <c:pt idx="29">
                  <c:v>2.4379999999999997</c:v>
                </c:pt>
                <c:pt idx="30">
                  <c:v>2.4379999999999997</c:v>
                </c:pt>
                <c:pt idx="31">
                  <c:v>1.218999999999993</c:v>
                </c:pt>
                <c:pt idx="32">
                  <c:v>8.5340000000000025</c:v>
                </c:pt>
                <c:pt idx="33">
                  <c:v>1.829</c:v>
                </c:pt>
                <c:pt idx="34">
                  <c:v>2.4379999999999997</c:v>
                </c:pt>
                <c:pt idx="35">
                  <c:v>1.829</c:v>
                </c:pt>
                <c:pt idx="36">
                  <c:v>1.218999999999993</c:v>
                </c:pt>
                <c:pt idx="37">
                  <c:v>1.218999999999993</c:v>
                </c:pt>
                <c:pt idx="38">
                  <c:v>2.4379999999999997</c:v>
                </c:pt>
                <c:pt idx="39">
                  <c:v>1.829</c:v>
                </c:pt>
                <c:pt idx="40">
                  <c:v>1.829</c:v>
                </c:pt>
                <c:pt idx="41">
                  <c:v>1.218999999999993</c:v>
                </c:pt>
                <c:pt idx="42">
                  <c:v>1.829</c:v>
                </c:pt>
                <c:pt idx="43">
                  <c:v>3.048</c:v>
                </c:pt>
                <c:pt idx="44">
                  <c:v>1.218999999999993</c:v>
                </c:pt>
                <c:pt idx="45">
                  <c:v>1.218999999999993</c:v>
                </c:pt>
                <c:pt idx="46">
                  <c:v>1.829</c:v>
                </c:pt>
                <c:pt idx="47">
                  <c:v>1.829</c:v>
                </c:pt>
                <c:pt idx="48">
                  <c:v>1.218999999999993</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1.218999999999993</c:v>
                </c:pt>
                <c:pt idx="61">
                  <c:v>3.048</c:v>
                </c:pt>
                <c:pt idx="62">
                  <c:v>1.218999999999993</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1.9600000000000057</c:v>
                </c:pt>
                <c:pt idx="43">
                  <c:v>2.6</c:v>
                </c:pt>
                <c:pt idx="44">
                  <c:v>1.6900000000000057</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120100736"/>
        <c:axId val="120107008"/>
      </c:scatterChart>
      <c:valAx>
        <c:axId val="12010073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20107008"/>
        <c:crosses val="autoZero"/>
        <c:crossBetween val="midCat"/>
        <c:majorUnit val="5"/>
      </c:valAx>
      <c:valAx>
        <c:axId val="12010700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22"/>
            </c:manualLayout>
          </c:layout>
        </c:title>
        <c:numFmt formatCode="General" sourceLinked="1"/>
        <c:majorTickMark val="none"/>
        <c:tickLblPos val="nextTo"/>
        <c:txPr>
          <a:bodyPr/>
          <a:lstStyle/>
          <a:p>
            <a:pPr>
              <a:defRPr lang="es-AR"/>
            </a:pPr>
            <a:endParaRPr lang="es-AR"/>
          </a:p>
        </c:txPr>
        <c:crossAx val="120100736"/>
        <c:crosses val="autoZero"/>
        <c:crossBetween val="midCat"/>
      </c:valAx>
    </c:plotArea>
    <c:legend>
      <c:legendPos val="r"/>
      <c:layout>
        <c:manualLayout>
          <c:xMode val="edge"/>
          <c:yMode val="edge"/>
          <c:x val="0.74133589770230268"/>
          <c:y val="0.71233526043915962"/>
          <c:w val="0.24201434347572495"/>
          <c:h val="0.16317756172635517"/>
        </c:manualLayout>
      </c:layout>
      <c:txPr>
        <a:bodyPr/>
        <a:lstStyle/>
        <a:p>
          <a:pPr>
            <a:defRPr lang="es-AR"/>
          </a:pPr>
          <a:endParaRPr lang="es-AR"/>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28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1.218999999999993</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1.218999999999993</c:v>
                </c:pt>
                <c:pt idx="16">
                  <c:v>1.829</c:v>
                </c:pt>
                <c:pt idx="17">
                  <c:v>1.829</c:v>
                </c:pt>
                <c:pt idx="18">
                  <c:v>2.4379999999999997</c:v>
                </c:pt>
                <c:pt idx="19">
                  <c:v>1.218999999999993</c:v>
                </c:pt>
                <c:pt idx="20">
                  <c:v>1.218999999999993</c:v>
                </c:pt>
                <c:pt idx="21">
                  <c:v>1.218999999999993</c:v>
                </c:pt>
                <c:pt idx="22">
                  <c:v>1.829</c:v>
                </c:pt>
                <c:pt idx="23">
                  <c:v>1.218999999999993</c:v>
                </c:pt>
                <c:pt idx="24">
                  <c:v>1.829</c:v>
                </c:pt>
                <c:pt idx="25">
                  <c:v>1.829</c:v>
                </c:pt>
                <c:pt idx="26">
                  <c:v>1.829</c:v>
                </c:pt>
                <c:pt idx="27">
                  <c:v>4.8769999999999998</c:v>
                </c:pt>
                <c:pt idx="28">
                  <c:v>2.4379999999999997</c:v>
                </c:pt>
                <c:pt idx="29">
                  <c:v>2.4379999999999997</c:v>
                </c:pt>
                <c:pt idx="30">
                  <c:v>2.4379999999999997</c:v>
                </c:pt>
                <c:pt idx="31">
                  <c:v>1.218999999999993</c:v>
                </c:pt>
                <c:pt idx="32">
                  <c:v>8.5340000000000025</c:v>
                </c:pt>
                <c:pt idx="33">
                  <c:v>1.829</c:v>
                </c:pt>
                <c:pt idx="34">
                  <c:v>2.4379999999999997</c:v>
                </c:pt>
                <c:pt idx="35">
                  <c:v>1.829</c:v>
                </c:pt>
                <c:pt idx="36">
                  <c:v>1.218999999999993</c:v>
                </c:pt>
                <c:pt idx="37">
                  <c:v>1.218999999999993</c:v>
                </c:pt>
                <c:pt idx="38">
                  <c:v>2.4379999999999997</c:v>
                </c:pt>
                <c:pt idx="39">
                  <c:v>1.829</c:v>
                </c:pt>
                <c:pt idx="40">
                  <c:v>1.829</c:v>
                </c:pt>
                <c:pt idx="41">
                  <c:v>1.218999999999993</c:v>
                </c:pt>
                <c:pt idx="42">
                  <c:v>1.829</c:v>
                </c:pt>
                <c:pt idx="43">
                  <c:v>3.048</c:v>
                </c:pt>
                <c:pt idx="44">
                  <c:v>1.218999999999993</c:v>
                </c:pt>
                <c:pt idx="45">
                  <c:v>1.218999999999993</c:v>
                </c:pt>
                <c:pt idx="46">
                  <c:v>1.829</c:v>
                </c:pt>
                <c:pt idx="47">
                  <c:v>1.829</c:v>
                </c:pt>
                <c:pt idx="48">
                  <c:v>1.218999999999993</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1.218999999999993</c:v>
                </c:pt>
                <c:pt idx="61">
                  <c:v>3.048</c:v>
                </c:pt>
                <c:pt idx="62">
                  <c:v>1.218999999999993</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1.7449999999999937</c:v>
                </c:pt>
                <c:pt idx="2">
                  <c:v>3.4739999999999998</c:v>
                </c:pt>
                <c:pt idx="3">
                  <c:v>1.28</c:v>
                </c:pt>
                <c:pt idx="4">
                  <c:v>1.6850000000000001</c:v>
                </c:pt>
                <c:pt idx="5">
                  <c:v>1.911</c:v>
                </c:pt>
                <c:pt idx="6">
                  <c:v>1.5549999999999942</c:v>
                </c:pt>
                <c:pt idx="7">
                  <c:v>1.726</c:v>
                </c:pt>
                <c:pt idx="8">
                  <c:v>1.9780000000000064</c:v>
                </c:pt>
                <c:pt idx="9">
                  <c:v>2.7909999999999999</c:v>
                </c:pt>
                <c:pt idx="10">
                  <c:v>1.8009999999999942</c:v>
                </c:pt>
                <c:pt idx="11">
                  <c:v>1.5129999999999935</c:v>
                </c:pt>
                <c:pt idx="12">
                  <c:v>1.2729999999999935</c:v>
                </c:pt>
                <c:pt idx="13">
                  <c:v>1.85</c:v>
                </c:pt>
                <c:pt idx="14">
                  <c:v>1.9630000000000001</c:v>
                </c:pt>
                <c:pt idx="15">
                  <c:v>1.621</c:v>
                </c:pt>
                <c:pt idx="16">
                  <c:v>1.9580000000000057</c:v>
                </c:pt>
                <c:pt idx="17">
                  <c:v>1.6759999999999942</c:v>
                </c:pt>
                <c:pt idx="18">
                  <c:v>1.5920000000000001</c:v>
                </c:pt>
                <c:pt idx="19">
                  <c:v>1.494</c:v>
                </c:pt>
                <c:pt idx="20">
                  <c:v>1.7829999999999935</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1.5049999999999935</c:v>
                </c:pt>
                <c:pt idx="36">
                  <c:v>1.9330000000000001</c:v>
                </c:pt>
                <c:pt idx="37">
                  <c:v>1.9580000000000057</c:v>
                </c:pt>
                <c:pt idx="38">
                  <c:v>1.45</c:v>
                </c:pt>
                <c:pt idx="39">
                  <c:v>1.8169999999999942</c:v>
                </c:pt>
                <c:pt idx="40">
                  <c:v>2.097</c:v>
                </c:pt>
                <c:pt idx="41">
                  <c:v>1.7389999999999932</c:v>
                </c:pt>
                <c:pt idx="42">
                  <c:v>1.8080000000000001</c:v>
                </c:pt>
                <c:pt idx="43">
                  <c:v>2.1259999999999999</c:v>
                </c:pt>
                <c:pt idx="44">
                  <c:v>1.6819999999999942</c:v>
                </c:pt>
                <c:pt idx="45">
                  <c:v>1.9600000000000057</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1.6519999999999935</c:v>
                </c:pt>
                <c:pt idx="59">
                  <c:v>4.9160000000000004</c:v>
                </c:pt>
                <c:pt idx="60">
                  <c:v>1.623</c:v>
                </c:pt>
                <c:pt idx="61">
                  <c:v>2.3609999999999998</c:v>
                </c:pt>
                <c:pt idx="62">
                  <c:v>1.921</c:v>
                </c:pt>
                <c:pt idx="63">
                  <c:v>2.3019999999999987</c:v>
                </c:pt>
              </c:numCache>
            </c:numRef>
          </c:yVal>
        </c:ser>
        <c:axId val="123421440"/>
        <c:axId val="123423360"/>
      </c:scatterChart>
      <c:valAx>
        <c:axId val="12342144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23423360"/>
        <c:crosses val="autoZero"/>
        <c:crossBetween val="midCat"/>
        <c:majorUnit val="5"/>
      </c:valAx>
      <c:valAx>
        <c:axId val="12342336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1"/>
            </c:manualLayout>
          </c:layout>
        </c:title>
        <c:numFmt formatCode="General" sourceLinked="1"/>
        <c:majorTickMark val="none"/>
        <c:tickLblPos val="nextTo"/>
        <c:txPr>
          <a:bodyPr/>
          <a:lstStyle/>
          <a:p>
            <a:pPr>
              <a:defRPr lang="es-AR"/>
            </a:pPr>
            <a:endParaRPr lang="es-AR"/>
          </a:p>
        </c:txPr>
        <c:crossAx val="123421440"/>
        <c:crosses val="autoZero"/>
        <c:crossBetween val="midCat"/>
      </c:valAx>
    </c:plotArea>
    <c:legend>
      <c:legendPos val="r"/>
      <c:layout>
        <c:manualLayout>
          <c:xMode val="edge"/>
          <c:yMode val="edge"/>
          <c:x val="0.74133589770230268"/>
          <c:y val="0.71233526043915962"/>
          <c:w val="0.24201434347572481"/>
          <c:h val="0.16317756172635517"/>
        </c:manualLayout>
      </c:layout>
      <c:txPr>
        <a:bodyPr/>
        <a:lstStyle/>
        <a:p>
          <a:pPr>
            <a:defRPr lang="es-AR"/>
          </a:pPr>
          <a:endParaRPr lang="es-AR"/>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6.2383770233711763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0.77390980695120304</c:v>
                </c:pt>
                <c:pt idx="2">
                  <c:v>0.82116824635668784</c:v>
                </c:pt>
                <c:pt idx="3">
                  <c:v>0.84278473777508045</c:v>
                </c:pt>
                <c:pt idx="4">
                  <c:v>0.84383865537210656</c:v>
                </c:pt>
                <c:pt idx="5">
                  <c:v>0.85894670929201788</c:v>
                </c:pt>
                <c:pt idx="6">
                  <c:v>0.84967487574972889</c:v>
                </c:pt>
                <c:pt idx="7">
                  <c:v>0.87199747639294656</c:v>
                </c:pt>
                <c:pt idx="8">
                  <c:v>0.87308657275405044</c:v>
                </c:pt>
                <c:pt idx="9">
                  <c:v>0.88056722447997149</c:v>
                </c:pt>
                <c:pt idx="10">
                  <c:v>0.88425402324804014</c:v>
                </c:pt>
                <c:pt idx="11">
                  <c:v>0.8837899811455916</c:v>
                </c:pt>
                <c:pt idx="12">
                  <c:v>0.88710112017025256</c:v>
                </c:pt>
                <c:pt idx="13">
                  <c:v>0.88859349505985452</c:v>
                </c:pt>
                <c:pt idx="14">
                  <c:v>0.88932515639249365</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0.57215581949427563</c:v>
                </c:pt>
                <c:pt idx="2">
                  <c:v>0.62450099068289344</c:v>
                </c:pt>
                <c:pt idx="3">
                  <c:v>0.66411572966000465</c:v>
                </c:pt>
                <c:pt idx="4">
                  <c:v>0.74483311690120912</c:v>
                </c:pt>
                <c:pt idx="5">
                  <c:v>0.74913092370987311</c:v>
                </c:pt>
                <c:pt idx="6">
                  <c:v>0.7507812790712286</c:v>
                </c:pt>
                <c:pt idx="7">
                  <c:v>0.74615794410022251</c:v>
                </c:pt>
                <c:pt idx="8">
                  <c:v>0.7647371274255863</c:v>
                </c:pt>
                <c:pt idx="9">
                  <c:v>0.78030975508297951</c:v>
                </c:pt>
                <c:pt idx="10">
                  <c:v>0.79256323960055097</c:v>
                </c:pt>
                <c:pt idx="11">
                  <c:v>0.80135018516470657</c:v>
                </c:pt>
                <c:pt idx="12">
                  <c:v>0.79454547384463925</c:v>
                </c:pt>
                <c:pt idx="13">
                  <c:v>0.80275073868567703</c:v>
                </c:pt>
                <c:pt idx="14">
                  <c:v>0.8070254483799697</c:v>
                </c:pt>
                <c:pt idx="15">
                  <c:v>0.80758714251854524</c:v>
                </c:pt>
                <c:pt idx="16">
                  <c:v>0.81189884836443849</c:v>
                </c:pt>
                <c:pt idx="17">
                  <c:v>0.81267156633446125</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2.2061880915201552E-2</c:v>
                </c:pt>
                <c:pt idx="3">
                  <c:v>0.16744350433735841</c:v>
                </c:pt>
                <c:pt idx="4">
                  <c:v>0.196068718999445</c:v>
                </c:pt>
                <c:pt idx="5">
                  <c:v>0.19883932721616623</c:v>
                </c:pt>
                <c:pt idx="6">
                  <c:v>0.21852557439483689</c:v>
                </c:pt>
                <c:pt idx="7">
                  <c:v>0.18963030437506195</c:v>
                </c:pt>
                <c:pt idx="8">
                  <c:v>0.31329234492980967</c:v>
                </c:pt>
                <c:pt idx="9">
                  <c:v>0.30854195458238609</c:v>
                </c:pt>
                <c:pt idx="10">
                  <c:v>0.33996429339252543</c:v>
                </c:pt>
                <c:pt idx="11">
                  <c:v>0.39000788763685346</c:v>
                </c:pt>
                <c:pt idx="12">
                  <c:v>0.3745227879234011</c:v>
                </c:pt>
                <c:pt idx="13">
                  <c:v>0.39639657365579439</c:v>
                </c:pt>
                <c:pt idx="14">
                  <c:v>0.45661986014735123</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0.10509372944250656</c:v>
                </c:pt>
                <c:pt idx="2">
                  <c:v>0.12395822380363669</c:v>
                </c:pt>
                <c:pt idx="3">
                  <c:v>0.17533238646771573</c:v>
                </c:pt>
                <c:pt idx="4">
                  <c:v>0.18994629844944913</c:v>
                </c:pt>
                <c:pt idx="5">
                  <c:v>0.22687270194889517</c:v>
                </c:pt>
                <c:pt idx="6">
                  <c:v>0.23790997736954461</c:v>
                </c:pt>
                <c:pt idx="7">
                  <c:v>0.23411148955336891</c:v>
                </c:pt>
                <c:pt idx="8">
                  <c:v>0.25778608542670911</c:v>
                </c:pt>
                <c:pt idx="9">
                  <c:v>0.31056299933227133</c:v>
                </c:pt>
                <c:pt idx="10">
                  <c:v>0.33877739342409152</c:v>
                </c:pt>
                <c:pt idx="11">
                  <c:v>0.35225259726803532</c:v>
                </c:pt>
                <c:pt idx="12">
                  <c:v>0.3594744556510035</c:v>
                </c:pt>
                <c:pt idx="13">
                  <c:v>0.39000000000000146</c:v>
                </c:pt>
                <c:pt idx="14">
                  <c:v>0.39000000000000146</c:v>
                </c:pt>
                <c:pt idx="15">
                  <c:v>0.4</c:v>
                </c:pt>
                <c:pt idx="16">
                  <c:v>0.40041490630404369</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0.28931899175148545</c:v>
                </c:pt>
                <c:pt idx="1">
                  <c:v>0.30427205718078232</c:v>
                </c:pt>
                <c:pt idx="2">
                  <c:v>0.28833535935117605</c:v>
                </c:pt>
                <c:pt idx="3">
                  <c:v>0.50673831628888422</c:v>
                </c:pt>
                <c:pt idx="4">
                  <c:v>0.58986811562939134</c:v>
                </c:pt>
                <c:pt idx="5">
                  <c:v>0.60174244358028806</c:v>
                </c:pt>
                <c:pt idx="6">
                  <c:v>0.62230234655114092</c:v>
                </c:pt>
                <c:pt idx="7">
                  <c:v>0.64892172802499593</c:v>
                </c:pt>
                <c:pt idx="8">
                  <c:v>0.60213497372141267</c:v>
                </c:pt>
                <c:pt idx="9">
                  <c:v>0.65929398719852206</c:v>
                </c:pt>
                <c:pt idx="10">
                  <c:v>0.63740945216596234</c:v>
                </c:pt>
                <c:pt idx="11">
                  <c:v>0.66496829605747465</c:v>
                </c:pt>
                <c:pt idx="12">
                  <c:v>0.68587643695393963</c:v>
                </c:pt>
                <c:pt idx="13">
                  <c:v>0.70280463859163478</c:v>
                </c:pt>
                <c:pt idx="14">
                  <c:v>0.68555591749742262</c:v>
                </c:pt>
                <c:pt idx="15">
                  <c:v>0.71798687616048507</c:v>
                </c:pt>
                <c:pt idx="16">
                  <c:v>0.72902988600000385</c:v>
                </c:pt>
                <c:pt idx="17">
                  <c:v>0.73331457600000005</c:v>
                </c:pt>
                <c:pt idx="18">
                  <c:v>0.73521230499999957</c:v>
                </c:pt>
              </c:numCache>
            </c:numRef>
          </c:yVal>
          <c:smooth val="1"/>
        </c:ser>
        <c:axId val="119659136"/>
        <c:axId val="120522240"/>
      </c:scatterChart>
      <c:valAx>
        <c:axId val="119659136"/>
        <c:scaling>
          <c:orientation val="minMax"/>
          <c:max val="2500"/>
        </c:scaling>
        <c:axPos val="b"/>
        <c:title>
          <c:tx>
            <c:rich>
              <a:bodyPr/>
              <a:lstStyle/>
              <a:p>
                <a:pPr>
                  <a:defRPr lang="es-AR"/>
                </a:pPr>
                <a:r>
                  <a:rPr lang="en-US"/>
                  <a:t>Instancias de entrenamiento</a:t>
                </a:r>
              </a:p>
            </c:rich>
          </c:tx>
          <c:layout>
            <c:manualLayout>
              <c:xMode val="edge"/>
              <c:yMode val="edge"/>
              <c:x val="0.37391264416687015"/>
              <c:y val="0.86516632935874549"/>
            </c:manualLayout>
          </c:layout>
        </c:title>
        <c:numFmt formatCode="General" sourceLinked="1"/>
        <c:tickLblPos val="nextTo"/>
        <c:txPr>
          <a:bodyPr/>
          <a:lstStyle/>
          <a:p>
            <a:pPr>
              <a:defRPr lang="es-AR"/>
            </a:pPr>
            <a:endParaRPr lang="es-AR"/>
          </a:p>
        </c:txPr>
        <c:crossAx val="120522240"/>
        <c:crosses val="autoZero"/>
        <c:crossBetween val="midCat"/>
        <c:minorUnit val="100"/>
      </c:valAx>
      <c:valAx>
        <c:axId val="120522240"/>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AR"/>
          </a:p>
        </c:txPr>
        <c:crossAx val="119659136"/>
        <c:crosses val="autoZero"/>
        <c:crossBetween val="midCat"/>
        <c:minorUnit val="0.2"/>
      </c:valAx>
    </c:plotArea>
    <c:legend>
      <c:legendPos val="r"/>
      <c:txPr>
        <a:bodyPr/>
        <a:lstStyle/>
        <a:p>
          <a:pPr>
            <a:defRPr lang="es-AR"/>
          </a:pPr>
          <a:endParaRPr lang="es-AR"/>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6"/>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1.960000000000006</c:v>
                </c:pt>
                <c:pt idx="42">
                  <c:v>2.6</c:v>
                </c:pt>
                <c:pt idx="43">
                  <c:v>1.6900000000000059</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1.2189999999999928</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1.2189999999999928</c:v>
                </c:pt>
                <c:pt idx="15">
                  <c:v>1.829</c:v>
                </c:pt>
                <c:pt idx="16">
                  <c:v>1.829</c:v>
                </c:pt>
                <c:pt idx="17">
                  <c:v>2.4379999999999997</c:v>
                </c:pt>
                <c:pt idx="18">
                  <c:v>1.2189999999999928</c:v>
                </c:pt>
                <c:pt idx="19">
                  <c:v>1.2189999999999928</c:v>
                </c:pt>
                <c:pt idx="20">
                  <c:v>1.2189999999999928</c:v>
                </c:pt>
                <c:pt idx="21">
                  <c:v>1.829</c:v>
                </c:pt>
                <c:pt idx="22">
                  <c:v>1.2189999999999928</c:v>
                </c:pt>
                <c:pt idx="23">
                  <c:v>1.829</c:v>
                </c:pt>
                <c:pt idx="24">
                  <c:v>1.829</c:v>
                </c:pt>
                <c:pt idx="25">
                  <c:v>1.829</c:v>
                </c:pt>
                <c:pt idx="26">
                  <c:v>4.8769999999999998</c:v>
                </c:pt>
                <c:pt idx="27">
                  <c:v>2.4379999999999997</c:v>
                </c:pt>
                <c:pt idx="28">
                  <c:v>2.4379999999999997</c:v>
                </c:pt>
                <c:pt idx="29">
                  <c:v>2.4379999999999997</c:v>
                </c:pt>
                <c:pt idx="30">
                  <c:v>1.2189999999999928</c:v>
                </c:pt>
                <c:pt idx="31">
                  <c:v>8.5340000000000007</c:v>
                </c:pt>
                <c:pt idx="32">
                  <c:v>1.829</c:v>
                </c:pt>
                <c:pt idx="33">
                  <c:v>2.4379999999999997</c:v>
                </c:pt>
                <c:pt idx="34">
                  <c:v>1.829</c:v>
                </c:pt>
                <c:pt idx="35">
                  <c:v>1.2189999999999928</c:v>
                </c:pt>
                <c:pt idx="36">
                  <c:v>1.2189999999999928</c:v>
                </c:pt>
                <c:pt idx="37">
                  <c:v>2.4379999999999997</c:v>
                </c:pt>
                <c:pt idx="38">
                  <c:v>1.829</c:v>
                </c:pt>
                <c:pt idx="39">
                  <c:v>1.829</c:v>
                </c:pt>
                <c:pt idx="40">
                  <c:v>1.2189999999999928</c:v>
                </c:pt>
                <c:pt idx="41">
                  <c:v>1.829</c:v>
                </c:pt>
                <c:pt idx="42">
                  <c:v>3.048</c:v>
                </c:pt>
                <c:pt idx="43">
                  <c:v>1.2189999999999928</c:v>
                </c:pt>
                <c:pt idx="44">
                  <c:v>1.2189999999999928</c:v>
                </c:pt>
                <c:pt idx="45">
                  <c:v>1.829</c:v>
                </c:pt>
                <c:pt idx="46">
                  <c:v>1.829</c:v>
                </c:pt>
                <c:pt idx="47">
                  <c:v>1.2189999999999928</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1.2189999999999928</c:v>
                </c:pt>
                <c:pt idx="60">
                  <c:v>3.048</c:v>
                </c:pt>
                <c:pt idx="61">
                  <c:v>1.2189999999999928</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23457920"/>
        <c:axId val="123459840"/>
      </c:scatterChart>
      <c:valAx>
        <c:axId val="12345792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23459840"/>
        <c:crosses val="autoZero"/>
        <c:crossBetween val="midCat"/>
        <c:majorUnit val="2"/>
      </c:valAx>
      <c:valAx>
        <c:axId val="12345984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23457920"/>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16"/>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1.7449999999999937</c:v>
                </c:pt>
                <c:pt idx="1">
                  <c:v>3.4739999999999998</c:v>
                </c:pt>
                <c:pt idx="2">
                  <c:v>1.28</c:v>
                </c:pt>
                <c:pt idx="3">
                  <c:v>1.6850000000000001</c:v>
                </c:pt>
                <c:pt idx="4">
                  <c:v>1.911</c:v>
                </c:pt>
                <c:pt idx="5">
                  <c:v>1.5549999999999942</c:v>
                </c:pt>
                <c:pt idx="6">
                  <c:v>1.726</c:v>
                </c:pt>
                <c:pt idx="7">
                  <c:v>1.9780000000000064</c:v>
                </c:pt>
                <c:pt idx="8">
                  <c:v>2.7909999999999999</c:v>
                </c:pt>
                <c:pt idx="9">
                  <c:v>1.8009999999999942</c:v>
                </c:pt>
                <c:pt idx="10">
                  <c:v>1.5129999999999935</c:v>
                </c:pt>
                <c:pt idx="11">
                  <c:v>1.2729999999999935</c:v>
                </c:pt>
                <c:pt idx="12">
                  <c:v>1.85</c:v>
                </c:pt>
                <c:pt idx="13">
                  <c:v>1.9630000000000001</c:v>
                </c:pt>
                <c:pt idx="14">
                  <c:v>1.621</c:v>
                </c:pt>
                <c:pt idx="15">
                  <c:v>1.9580000000000057</c:v>
                </c:pt>
                <c:pt idx="16">
                  <c:v>1.6759999999999942</c:v>
                </c:pt>
                <c:pt idx="17">
                  <c:v>1.5920000000000001</c:v>
                </c:pt>
                <c:pt idx="18">
                  <c:v>1.494</c:v>
                </c:pt>
                <c:pt idx="19">
                  <c:v>1.7829999999999935</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1.5049999999999935</c:v>
                </c:pt>
                <c:pt idx="35">
                  <c:v>1.9330000000000001</c:v>
                </c:pt>
                <c:pt idx="36">
                  <c:v>1.9580000000000057</c:v>
                </c:pt>
                <c:pt idx="37">
                  <c:v>1.45</c:v>
                </c:pt>
                <c:pt idx="38">
                  <c:v>1.8169999999999942</c:v>
                </c:pt>
                <c:pt idx="39">
                  <c:v>2.097</c:v>
                </c:pt>
                <c:pt idx="40">
                  <c:v>1.7389999999999932</c:v>
                </c:pt>
                <c:pt idx="41">
                  <c:v>1.8080000000000001</c:v>
                </c:pt>
                <c:pt idx="42">
                  <c:v>2.1259999999999999</c:v>
                </c:pt>
                <c:pt idx="43">
                  <c:v>1.6819999999999942</c:v>
                </c:pt>
                <c:pt idx="44">
                  <c:v>1.9600000000000057</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1.6519999999999935</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1.218999999999993</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1.218999999999993</c:v>
                </c:pt>
                <c:pt idx="15">
                  <c:v>1.829</c:v>
                </c:pt>
                <c:pt idx="16">
                  <c:v>1.829</c:v>
                </c:pt>
                <c:pt idx="17">
                  <c:v>2.4379999999999997</c:v>
                </c:pt>
                <c:pt idx="18">
                  <c:v>1.218999999999993</c:v>
                </c:pt>
                <c:pt idx="19">
                  <c:v>1.218999999999993</c:v>
                </c:pt>
                <c:pt idx="20">
                  <c:v>1.218999999999993</c:v>
                </c:pt>
                <c:pt idx="21">
                  <c:v>1.829</c:v>
                </c:pt>
                <c:pt idx="22">
                  <c:v>1.218999999999993</c:v>
                </c:pt>
                <c:pt idx="23">
                  <c:v>1.829</c:v>
                </c:pt>
                <c:pt idx="24">
                  <c:v>1.829</c:v>
                </c:pt>
                <c:pt idx="25">
                  <c:v>1.829</c:v>
                </c:pt>
                <c:pt idx="26">
                  <c:v>4.8769999999999998</c:v>
                </c:pt>
                <c:pt idx="27">
                  <c:v>2.4379999999999997</c:v>
                </c:pt>
                <c:pt idx="28">
                  <c:v>2.4379999999999997</c:v>
                </c:pt>
                <c:pt idx="29">
                  <c:v>2.4379999999999997</c:v>
                </c:pt>
                <c:pt idx="30">
                  <c:v>1.218999999999993</c:v>
                </c:pt>
                <c:pt idx="31">
                  <c:v>8.5340000000000025</c:v>
                </c:pt>
                <c:pt idx="32">
                  <c:v>1.829</c:v>
                </c:pt>
                <c:pt idx="33">
                  <c:v>2.4379999999999997</c:v>
                </c:pt>
                <c:pt idx="34">
                  <c:v>1.829</c:v>
                </c:pt>
                <c:pt idx="35">
                  <c:v>1.218999999999993</c:v>
                </c:pt>
                <c:pt idx="36">
                  <c:v>1.218999999999993</c:v>
                </c:pt>
                <c:pt idx="37">
                  <c:v>2.4379999999999997</c:v>
                </c:pt>
                <c:pt idx="38">
                  <c:v>1.829</c:v>
                </c:pt>
                <c:pt idx="39">
                  <c:v>1.829</c:v>
                </c:pt>
                <c:pt idx="40">
                  <c:v>1.218999999999993</c:v>
                </c:pt>
                <c:pt idx="41">
                  <c:v>1.829</c:v>
                </c:pt>
                <c:pt idx="42">
                  <c:v>3.048</c:v>
                </c:pt>
                <c:pt idx="43">
                  <c:v>1.218999999999993</c:v>
                </c:pt>
                <c:pt idx="44">
                  <c:v>1.218999999999993</c:v>
                </c:pt>
                <c:pt idx="45">
                  <c:v>1.829</c:v>
                </c:pt>
                <c:pt idx="46">
                  <c:v>1.829</c:v>
                </c:pt>
                <c:pt idx="47">
                  <c:v>1.218999999999993</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1.218999999999993</c:v>
                </c:pt>
                <c:pt idx="60">
                  <c:v>3.048</c:v>
                </c:pt>
                <c:pt idx="61">
                  <c:v>1.218999999999993</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23887616"/>
        <c:axId val="123889536"/>
      </c:scatterChart>
      <c:valAx>
        <c:axId val="123887616"/>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23889536"/>
        <c:crosses val="autoZero"/>
        <c:crossBetween val="midCat"/>
        <c:majorUnit val="2"/>
      </c:valAx>
      <c:valAx>
        <c:axId val="123889536"/>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23887616"/>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325"/>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1.218999999999993</c:v>
                </c:pt>
                <c:pt idx="2">
                  <c:v>2.4379999999999997</c:v>
                </c:pt>
                <c:pt idx="3">
                  <c:v>3.6579999999999999</c:v>
                </c:pt>
                <c:pt idx="4">
                  <c:v>1.829</c:v>
                </c:pt>
                <c:pt idx="5">
                  <c:v>1.218999999999993</c:v>
                </c:pt>
                <c:pt idx="6">
                  <c:v>1.218999999999993</c:v>
                </c:pt>
                <c:pt idx="7">
                  <c:v>1.218999999999993</c:v>
                </c:pt>
                <c:pt idx="8">
                  <c:v>2.4379999999999997</c:v>
                </c:pt>
                <c:pt idx="9">
                  <c:v>1.218999999999993</c:v>
                </c:pt>
                <c:pt idx="10">
                  <c:v>0.61000000000000065</c:v>
                </c:pt>
                <c:pt idx="11">
                  <c:v>3.048</c:v>
                </c:pt>
                <c:pt idx="12">
                  <c:v>1.218999999999993</c:v>
                </c:pt>
                <c:pt idx="13">
                  <c:v>0.61000000000000065</c:v>
                </c:pt>
                <c:pt idx="14">
                  <c:v>1.218999999999993</c:v>
                </c:pt>
                <c:pt idx="15">
                  <c:v>2.4379999999999997</c:v>
                </c:pt>
                <c:pt idx="16">
                  <c:v>1.218999999999993</c:v>
                </c:pt>
                <c:pt idx="17">
                  <c:v>1.218999999999993</c:v>
                </c:pt>
                <c:pt idx="18">
                  <c:v>0.61000000000000065</c:v>
                </c:pt>
                <c:pt idx="19">
                  <c:v>0.61000000000000065</c:v>
                </c:pt>
                <c:pt idx="20">
                  <c:v>1.829</c:v>
                </c:pt>
                <c:pt idx="21">
                  <c:v>3.048</c:v>
                </c:pt>
                <c:pt idx="22">
                  <c:v>3.048</c:v>
                </c:pt>
                <c:pt idx="23">
                  <c:v>1.218999999999993</c:v>
                </c:pt>
                <c:pt idx="24">
                  <c:v>1.829</c:v>
                </c:pt>
                <c:pt idx="25">
                  <c:v>0.61000000000000065</c:v>
                </c:pt>
                <c:pt idx="26">
                  <c:v>1.829</c:v>
                </c:pt>
                <c:pt idx="27">
                  <c:v>2.4379999999999997</c:v>
                </c:pt>
                <c:pt idx="28">
                  <c:v>0.61000000000000065</c:v>
                </c:pt>
                <c:pt idx="29">
                  <c:v>0.61000000000000065</c:v>
                </c:pt>
                <c:pt idx="30">
                  <c:v>0.61000000000000065</c:v>
                </c:pt>
                <c:pt idx="31">
                  <c:v>1.218999999999993</c:v>
                </c:pt>
                <c:pt idx="32">
                  <c:v>1.218999999999993</c:v>
                </c:pt>
                <c:pt idx="33">
                  <c:v>1.218999999999993</c:v>
                </c:pt>
                <c:pt idx="34">
                  <c:v>1.218999999999993</c:v>
                </c:pt>
                <c:pt idx="35">
                  <c:v>1.218999999999993</c:v>
                </c:pt>
                <c:pt idx="36">
                  <c:v>3.048</c:v>
                </c:pt>
                <c:pt idx="37">
                  <c:v>1.218999999999993</c:v>
                </c:pt>
                <c:pt idx="38">
                  <c:v>0.61000000000000065</c:v>
                </c:pt>
                <c:pt idx="39">
                  <c:v>1.218999999999993</c:v>
                </c:pt>
                <c:pt idx="40">
                  <c:v>1.218999999999993</c:v>
                </c:pt>
                <c:pt idx="41">
                  <c:v>2.4379999999999997</c:v>
                </c:pt>
                <c:pt idx="42">
                  <c:v>1.829</c:v>
                </c:pt>
                <c:pt idx="43">
                  <c:v>1.829</c:v>
                </c:pt>
                <c:pt idx="44">
                  <c:v>0.61000000000000065</c:v>
                </c:pt>
                <c:pt idx="45">
                  <c:v>1.218999999999993</c:v>
                </c:pt>
                <c:pt idx="46">
                  <c:v>4.8769999999999998</c:v>
                </c:pt>
                <c:pt idx="47">
                  <c:v>0.61000000000000065</c:v>
                </c:pt>
                <c:pt idx="48">
                  <c:v>1.218999999999993</c:v>
                </c:pt>
                <c:pt idx="49">
                  <c:v>7.3149999999999764</c:v>
                </c:pt>
                <c:pt idx="50">
                  <c:v>1.218999999999993</c:v>
                </c:pt>
                <c:pt idx="51">
                  <c:v>1.218999999999993</c:v>
                </c:pt>
                <c:pt idx="52">
                  <c:v>0.61000000000000065</c:v>
                </c:pt>
                <c:pt idx="53">
                  <c:v>1.218999999999993</c:v>
                </c:pt>
                <c:pt idx="54">
                  <c:v>1.218999999999993</c:v>
                </c:pt>
                <c:pt idx="55">
                  <c:v>1.218999999999993</c:v>
                </c:pt>
                <c:pt idx="56">
                  <c:v>2.4379999999999997</c:v>
                </c:pt>
                <c:pt idx="57">
                  <c:v>1.218999999999993</c:v>
                </c:pt>
                <c:pt idx="58">
                  <c:v>4.8769999999999998</c:v>
                </c:pt>
                <c:pt idx="59">
                  <c:v>1.829</c:v>
                </c:pt>
                <c:pt idx="60">
                  <c:v>2.4379999999999997</c:v>
                </c:pt>
                <c:pt idx="61">
                  <c:v>1.218999999999993</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1.9500000000000057</c:v>
                </c:pt>
                <c:pt idx="9">
                  <c:v>2.4899999999999998</c:v>
                </c:pt>
                <c:pt idx="10">
                  <c:v>1.6800000000000057</c:v>
                </c:pt>
                <c:pt idx="11">
                  <c:v>2.98</c:v>
                </c:pt>
                <c:pt idx="12">
                  <c:v>1.4</c:v>
                </c:pt>
                <c:pt idx="13">
                  <c:v>1.6400000000000001</c:v>
                </c:pt>
                <c:pt idx="14">
                  <c:v>2.2799999999999998</c:v>
                </c:pt>
                <c:pt idx="15">
                  <c:v>3.3099999999999987</c:v>
                </c:pt>
                <c:pt idx="16">
                  <c:v>1.9500000000000057</c:v>
                </c:pt>
                <c:pt idx="17">
                  <c:v>1.4</c:v>
                </c:pt>
                <c:pt idx="18">
                  <c:v>1.72</c:v>
                </c:pt>
                <c:pt idx="19">
                  <c:v>1.28</c:v>
                </c:pt>
                <c:pt idx="20">
                  <c:v>3.02</c:v>
                </c:pt>
                <c:pt idx="21">
                  <c:v>3.08</c:v>
                </c:pt>
                <c:pt idx="22">
                  <c:v>1.86</c:v>
                </c:pt>
                <c:pt idx="23">
                  <c:v>1.5</c:v>
                </c:pt>
                <c:pt idx="24">
                  <c:v>2.69</c:v>
                </c:pt>
                <c:pt idx="25">
                  <c:v>1.45</c:v>
                </c:pt>
                <c:pt idx="26">
                  <c:v>1.9900000000000064</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1.9600000000000057</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33338624"/>
        <c:axId val="133340544"/>
      </c:scatterChart>
      <c:valAx>
        <c:axId val="13333862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33340544"/>
        <c:crosses val="autoZero"/>
        <c:crossBetween val="midCat"/>
        <c:majorUnit val="5"/>
      </c:valAx>
      <c:valAx>
        <c:axId val="13334054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27"/>
            </c:manualLayout>
          </c:layout>
        </c:title>
        <c:numFmt formatCode="General" sourceLinked="1"/>
        <c:majorTickMark val="none"/>
        <c:tickLblPos val="nextTo"/>
        <c:txPr>
          <a:bodyPr/>
          <a:lstStyle/>
          <a:p>
            <a:pPr>
              <a:defRPr lang="es-AR"/>
            </a:pPr>
            <a:endParaRPr lang="es-AR"/>
          </a:p>
        </c:txPr>
        <c:crossAx val="133338624"/>
        <c:crosses val="autoZero"/>
        <c:crossBetween val="midCat"/>
      </c:valAx>
    </c:plotArea>
    <c:legend>
      <c:legendPos val="r"/>
      <c:layout>
        <c:manualLayout>
          <c:xMode val="edge"/>
          <c:yMode val="edge"/>
          <c:x val="0.74133589770230268"/>
          <c:y val="0.71233526043915962"/>
          <c:w val="0.24201434347572501"/>
          <c:h val="0.16317756172635517"/>
        </c:manualLayout>
      </c:layout>
      <c:txPr>
        <a:bodyPr/>
        <a:lstStyle/>
        <a:p>
          <a:pPr>
            <a:defRPr lang="es-AR"/>
          </a:pPr>
          <a:endParaRPr lang="es-AR"/>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2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1.218999999999993</c:v>
                </c:pt>
                <c:pt idx="2">
                  <c:v>2.4379999999999997</c:v>
                </c:pt>
                <c:pt idx="3">
                  <c:v>3.6579999999999999</c:v>
                </c:pt>
                <c:pt idx="4">
                  <c:v>1.829</c:v>
                </c:pt>
                <c:pt idx="5">
                  <c:v>1.218999999999993</c:v>
                </c:pt>
                <c:pt idx="6">
                  <c:v>1.218999999999993</c:v>
                </c:pt>
                <c:pt idx="7">
                  <c:v>1.218999999999993</c:v>
                </c:pt>
                <c:pt idx="8">
                  <c:v>2.4379999999999997</c:v>
                </c:pt>
                <c:pt idx="9">
                  <c:v>1.218999999999993</c:v>
                </c:pt>
                <c:pt idx="10">
                  <c:v>0.61000000000000065</c:v>
                </c:pt>
                <c:pt idx="11">
                  <c:v>3.048</c:v>
                </c:pt>
                <c:pt idx="12">
                  <c:v>1.218999999999993</c:v>
                </c:pt>
                <c:pt idx="13">
                  <c:v>0.61000000000000065</c:v>
                </c:pt>
                <c:pt idx="14">
                  <c:v>1.218999999999993</c:v>
                </c:pt>
                <c:pt idx="15">
                  <c:v>2.4379999999999997</c:v>
                </c:pt>
                <c:pt idx="16">
                  <c:v>1.218999999999993</c:v>
                </c:pt>
                <c:pt idx="17">
                  <c:v>1.218999999999993</c:v>
                </c:pt>
                <c:pt idx="18">
                  <c:v>0.61000000000000065</c:v>
                </c:pt>
                <c:pt idx="19">
                  <c:v>0.61000000000000065</c:v>
                </c:pt>
                <c:pt idx="20">
                  <c:v>1.829</c:v>
                </c:pt>
                <c:pt idx="21">
                  <c:v>3.048</c:v>
                </c:pt>
                <c:pt idx="22">
                  <c:v>3.048</c:v>
                </c:pt>
                <c:pt idx="23">
                  <c:v>1.218999999999993</c:v>
                </c:pt>
                <c:pt idx="24">
                  <c:v>1.829</c:v>
                </c:pt>
                <c:pt idx="25">
                  <c:v>0.61000000000000065</c:v>
                </c:pt>
                <c:pt idx="26">
                  <c:v>1.829</c:v>
                </c:pt>
                <c:pt idx="27">
                  <c:v>2.4379999999999997</c:v>
                </c:pt>
                <c:pt idx="28">
                  <c:v>0.61000000000000065</c:v>
                </c:pt>
                <c:pt idx="29">
                  <c:v>0.61000000000000065</c:v>
                </c:pt>
                <c:pt idx="30">
                  <c:v>0.61000000000000065</c:v>
                </c:pt>
                <c:pt idx="31">
                  <c:v>1.218999999999993</c:v>
                </c:pt>
                <c:pt idx="32">
                  <c:v>1.218999999999993</c:v>
                </c:pt>
                <c:pt idx="33">
                  <c:v>1.218999999999993</c:v>
                </c:pt>
                <c:pt idx="34">
                  <c:v>1.218999999999993</c:v>
                </c:pt>
                <c:pt idx="35">
                  <c:v>1.218999999999993</c:v>
                </c:pt>
                <c:pt idx="36">
                  <c:v>3.048</c:v>
                </c:pt>
                <c:pt idx="37">
                  <c:v>1.218999999999993</c:v>
                </c:pt>
                <c:pt idx="38">
                  <c:v>0.61000000000000065</c:v>
                </c:pt>
                <c:pt idx="39">
                  <c:v>1.218999999999993</c:v>
                </c:pt>
                <c:pt idx="40">
                  <c:v>1.218999999999993</c:v>
                </c:pt>
                <c:pt idx="41">
                  <c:v>2.4379999999999997</c:v>
                </c:pt>
                <c:pt idx="42">
                  <c:v>1.829</c:v>
                </c:pt>
                <c:pt idx="43">
                  <c:v>1.829</c:v>
                </c:pt>
                <c:pt idx="44">
                  <c:v>0.61000000000000065</c:v>
                </c:pt>
                <c:pt idx="45">
                  <c:v>1.218999999999993</c:v>
                </c:pt>
                <c:pt idx="46">
                  <c:v>4.8769999999999998</c:v>
                </c:pt>
                <c:pt idx="47">
                  <c:v>0.61000000000000065</c:v>
                </c:pt>
                <c:pt idx="48">
                  <c:v>1.218999999999993</c:v>
                </c:pt>
                <c:pt idx="49">
                  <c:v>7.3149999999999764</c:v>
                </c:pt>
                <c:pt idx="50">
                  <c:v>1.218999999999993</c:v>
                </c:pt>
                <c:pt idx="51">
                  <c:v>1.218999999999993</c:v>
                </c:pt>
                <c:pt idx="52">
                  <c:v>0.61000000000000065</c:v>
                </c:pt>
                <c:pt idx="53">
                  <c:v>1.218999999999993</c:v>
                </c:pt>
                <c:pt idx="54">
                  <c:v>1.218999999999993</c:v>
                </c:pt>
                <c:pt idx="55">
                  <c:v>1.218999999999993</c:v>
                </c:pt>
                <c:pt idx="56">
                  <c:v>2.4379999999999997</c:v>
                </c:pt>
                <c:pt idx="57">
                  <c:v>1.218999999999993</c:v>
                </c:pt>
                <c:pt idx="58">
                  <c:v>4.8769999999999998</c:v>
                </c:pt>
                <c:pt idx="59">
                  <c:v>1.829</c:v>
                </c:pt>
                <c:pt idx="60">
                  <c:v>2.4379999999999997</c:v>
                </c:pt>
                <c:pt idx="61">
                  <c:v>1.218999999999993</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1.2769999999999935</c:v>
                </c:pt>
                <c:pt idx="15">
                  <c:v>3.0789999999999997</c:v>
                </c:pt>
                <c:pt idx="16">
                  <c:v>1.137</c:v>
                </c:pt>
                <c:pt idx="17">
                  <c:v>1.1990000000000001</c:v>
                </c:pt>
                <c:pt idx="18">
                  <c:v>1.0249999999999935</c:v>
                </c:pt>
                <c:pt idx="19">
                  <c:v>1.0409999999999939</c:v>
                </c:pt>
                <c:pt idx="20">
                  <c:v>1.9940000000000064</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1.1619999999999935</c:v>
                </c:pt>
                <c:pt idx="32">
                  <c:v>1.175</c:v>
                </c:pt>
                <c:pt idx="33">
                  <c:v>1.635</c:v>
                </c:pt>
                <c:pt idx="34">
                  <c:v>2.3759999999999977</c:v>
                </c:pt>
                <c:pt idx="35">
                  <c:v>2.0880000000000001</c:v>
                </c:pt>
                <c:pt idx="36">
                  <c:v>1.9540000000000057</c:v>
                </c:pt>
                <c:pt idx="37">
                  <c:v>1.073</c:v>
                </c:pt>
                <c:pt idx="38">
                  <c:v>0.93200000000000005</c:v>
                </c:pt>
                <c:pt idx="39">
                  <c:v>1.220999999999993</c:v>
                </c:pt>
                <c:pt idx="40">
                  <c:v>1.081</c:v>
                </c:pt>
                <c:pt idx="41">
                  <c:v>3.5019999999999998</c:v>
                </c:pt>
                <c:pt idx="42">
                  <c:v>1.052</c:v>
                </c:pt>
                <c:pt idx="43">
                  <c:v>1.538</c:v>
                </c:pt>
                <c:pt idx="44">
                  <c:v>1.0569999999999942</c:v>
                </c:pt>
                <c:pt idx="45">
                  <c:v>1.028</c:v>
                </c:pt>
                <c:pt idx="46">
                  <c:v>3.6629999999999998</c:v>
                </c:pt>
                <c:pt idx="47">
                  <c:v>0.96500000000000064</c:v>
                </c:pt>
                <c:pt idx="48">
                  <c:v>1.595</c:v>
                </c:pt>
                <c:pt idx="49">
                  <c:v>6.8039999999999985</c:v>
                </c:pt>
                <c:pt idx="50">
                  <c:v>1.0489999999999942</c:v>
                </c:pt>
                <c:pt idx="51">
                  <c:v>1.448999999999993</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1.5629999999999942</c:v>
                </c:pt>
                <c:pt idx="62">
                  <c:v>0.99199999999999999</c:v>
                </c:pt>
                <c:pt idx="63">
                  <c:v>2.8779999999999997</c:v>
                </c:pt>
              </c:numCache>
            </c:numRef>
          </c:yVal>
        </c:ser>
        <c:axId val="133505408"/>
        <c:axId val="133507328"/>
      </c:scatterChart>
      <c:valAx>
        <c:axId val="1335054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33507328"/>
        <c:crosses val="autoZero"/>
        <c:crossBetween val="midCat"/>
        <c:majorUnit val="5"/>
      </c:valAx>
      <c:valAx>
        <c:axId val="13350732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6"/>
            </c:manualLayout>
          </c:layout>
        </c:title>
        <c:numFmt formatCode="General" sourceLinked="1"/>
        <c:majorTickMark val="none"/>
        <c:tickLblPos val="nextTo"/>
        <c:txPr>
          <a:bodyPr/>
          <a:lstStyle/>
          <a:p>
            <a:pPr>
              <a:defRPr lang="es-AR"/>
            </a:pPr>
            <a:endParaRPr lang="es-AR"/>
          </a:p>
        </c:txPr>
        <c:crossAx val="133505408"/>
        <c:crosses val="autoZero"/>
        <c:crossBetween val="midCat"/>
      </c:valAx>
    </c:plotArea>
    <c:legend>
      <c:legendPos val="r"/>
      <c:layout>
        <c:manualLayout>
          <c:xMode val="edge"/>
          <c:yMode val="edge"/>
          <c:x val="0.74133589770230268"/>
          <c:y val="0.71233526043915962"/>
          <c:w val="0.24201434347572487"/>
          <c:h val="0.16317756172635517"/>
        </c:manualLayout>
      </c:layout>
      <c:txPr>
        <a:bodyPr/>
        <a:lstStyle/>
        <a:p>
          <a:pPr>
            <a:defRPr lang="es-AR"/>
          </a:pPr>
          <a:endParaRPr lang="es-AR"/>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83"/>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1.9500000000000057</c:v>
                </c:pt>
                <c:pt idx="8">
                  <c:v>2.4899999999999998</c:v>
                </c:pt>
                <c:pt idx="9">
                  <c:v>1.6800000000000057</c:v>
                </c:pt>
                <c:pt idx="10">
                  <c:v>2.98</c:v>
                </c:pt>
                <c:pt idx="11">
                  <c:v>1.4</c:v>
                </c:pt>
                <c:pt idx="12">
                  <c:v>1.6400000000000001</c:v>
                </c:pt>
                <c:pt idx="13">
                  <c:v>2.2799999999999998</c:v>
                </c:pt>
                <c:pt idx="14">
                  <c:v>3.3099999999999987</c:v>
                </c:pt>
                <c:pt idx="15">
                  <c:v>1.9500000000000057</c:v>
                </c:pt>
                <c:pt idx="16">
                  <c:v>1.4</c:v>
                </c:pt>
                <c:pt idx="17">
                  <c:v>1.72</c:v>
                </c:pt>
                <c:pt idx="18">
                  <c:v>1.28</c:v>
                </c:pt>
                <c:pt idx="19">
                  <c:v>3.02</c:v>
                </c:pt>
                <c:pt idx="20">
                  <c:v>3.08</c:v>
                </c:pt>
                <c:pt idx="21">
                  <c:v>1.86</c:v>
                </c:pt>
                <c:pt idx="22">
                  <c:v>1.5</c:v>
                </c:pt>
                <c:pt idx="23">
                  <c:v>2.69</c:v>
                </c:pt>
                <c:pt idx="24">
                  <c:v>1.45</c:v>
                </c:pt>
                <c:pt idx="25">
                  <c:v>1.9900000000000064</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1.9600000000000057</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1.218999999999993</c:v>
                </c:pt>
                <c:pt idx="1">
                  <c:v>2.4379999999999997</c:v>
                </c:pt>
                <c:pt idx="2">
                  <c:v>3.6579999999999999</c:v>
                </c:pt>
                <c:pt idx="3">
                  <c:v>1.829</c:v>
                </c:pt>
                <c:pt idx="4">
                  <c:v>1.218999999999993</c:v>
                </c:pt>
                <c:pt idx="5">
                  <c:v>1.218999999999993</c:v>
                </c:pt>
                <c:pt idx="6">
                  <c:v>1.218999999999993</c:v>
                </c:pt>
                <c:pt idx="7">
                  <c:v>2.4379999999999997</c:v>
                </c:pt>
                <c:pt idx="8">
                  <c:v>1.218999999999993</c:v>
                </c:pt>
                <c:pt idx="9">
                  <c:v>0.61000000000000065</c:v>
                </c:pt>
                <c:pt idx="10">
                  <c:v>3.048</c:v>
                </c:pt>
                <c:pt idx="11">
                  <c:v>1.218999999999993</c:v>
                </c:pt>
                <c:pt idx="12">
                  <c:v>0.61000000000000065</c:v>
                </c:pt>
                <c:pt idx="13">
                  <c:v>1.218999999999993</c:v>
                </c:pt>
                <c:pt idx="14">
                  <c:v>2.4379999999999997</c:v>
                </c:pt>
                <c:pt idx="15">
                  <c:v>1.218999999999993</c:v>
                </c:pt>
                <c:pt idx="16">
                  <c:v>1.218999999999993</c:v>
                </c:pt>
                <c:pt idx="17">
                  <c:v>0.61000000000000065</c:v>
                </c:pt>
                <c:pt idx="18">
                  <c:v>0.61000000000000065</c:v>
                </c:pt>
                <c:pt idx="19">
                  <c:v>1.829</c:v>
                </c:pt>
                <c:pt idx="20">
                  <c:v>3.048</c:v>
                </c:pt>
                <c:pt idx="21">
                  <c:v>3.048</c:v>
                </c:pt>
                <c:pt idx="22">
                  <c:v>1.218999999999993</c:v>
                </c:pt>
                <c:pt idx="23">
                  <c:v>1.829</c:v>
                </c:pt>
                <c:pt idx="24">
                  <c:v>0.61000000000000065</c:v>
                </c:pt>
                <c:pt idx="25">
                  <c:v>1.829</c:v>
                </c:pt>
                <c:pt idx="26">
                  <c:v>2.4379999999999997</c:v>
                </c:pt>
                <c:pt idx="27">
                  <c:v>0.61000000000000065</c:v>
                </c:pt>
                <c:pt idx="28">
                  <c:v>0.61000000000000065</c:v>
                </c:pt>
                <c:pt idx="29">
                  <c:v>0.61000000000000065</c:v>
                </c:pt>
                <c:pt idx="30">
                  <c:v>1.218999999999993</c:v>
                </c:pt>
                <c:pt idx="31">
                  <c:v>1.218999999999993</c:v>
                </c:pt>
                <c:pt idx="32">
                  <c:v>1.218999999999993</c:v>
                </c:pt>
                <c:pt idx="33">
                  <c:v>1.218999999999993</c:v>
                </c:pt>
                <c:pt idx="34">
                  <c:v>1.218999999999993</c:v>
                </c:pt>
                <c:pt idx="35">
                  <c:v>3.048</c:v>
                </c:pt>
                <c:pt idx="36">
                  <c:v>1.218999999999993</c:v>
                </c:pt>
                <c:pt idx="37">
                  <c:v>0.61000000000000065</c:v>
                </c:pt>
                <c:pt idx="38">
                  <c:v>1.218999999999993</c:v>
                </c:pt>
                <c:pt idx="39">
                  <c:v>1.218999999999993</c:v>
                </c:pt>
                <c:pt idx="40">
                  <c:v>2.4379999999999997</c:v>
                </c:pt>
                <c:pt idx="41">
                  <c:v>1.829</c:v>
                </c:pt>
                <c:pt idx="42">
                  <c:v>1.829</c:v>
                </c:pt>
                <c:pt idx="43">
                  <c:v>0.61000000000000065</c:v>
                </c:pt>
                <c:pt idx="44">
                  <c:v>1.218999999999993</c:v>
                </c:pt>
                <c:pt idx="45">
                  <c:v>4.8769999999999998</c:v>
                </c:pt>
                <c:pt idx="46">
                  <c:v>0.61000000000000065</c:v>
                </c:pt>
                <c:pt idx="47">
                  <c:v>1.218999999999993</c:v>
                </c:pt>
                <c:pt idx="48">
                  <c:v>7.3149999999999764</c:v>
                </c:pt>
                <c:pt idx="49">
                  <c:v>1.218999999999993</c:v>
                </c:pt>
                <c:pt idx="50">
                  <c:v>1.218999999999993</c:v>
                </c:pt>
                <c:pt idx="51">
                  <c:v>0.61000000000000065</c:v>
                </c:pt>
                <c:pt idx="52">
                  <c:v>1.218999999999993</c:v>
                </c:pt>
                <c:pt idx="53">
                  <c:v>1.218999999999993</c:v>
                </c:pt>
                <c:pt idx="54">
                  <c:v>1.218999999999993</c:v>
                </c:pt>
                <c:pt idx="55">
                  <c:v>2.4379999999999997</c:v>
                </c:pt>
                <c:pt idx="56">
                  <c:v>1.218999999999993</c:v>
                </c:pt>
                <c:pt idx="57">
                  <c:v>4.8769999999999998</c:v>
                </c:pt>
                <c:pt idx="58">
                  <c:v>1.829</c:v>
                </c:pt>
                <c:pt idx="59">
                  <c:v>2.4379999999999997</c:v>
                </c:pt>
                <c:pt idx="60">
                  <c:v>1.218999999999993</c:v>
                </c:pt>
                <c:pt idx="61">
                  <c:v>0.61000000000000065</c:v>
                </c:pt>
                <c:pt idx="62">
                  <c:v>3.048</c:v>
                </c:pt>
                <c:pt idx="63">
                  <c:v>1.218999999999993</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3528576"/>
        <c:axId val="133534848"/>
      </c:scatterChart>
      <c:valAx>
        <c:axId val="13352857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33534848"/>
        <c:crosses val="autoZero"/>
        <c:crossBetween val="midCat"/>
        <c:majorUnit val="2"/>
      </c:valAx>
      <c:valAx>
        <c:axId val="133534848"/>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AR"/>
          </a:p>
        </c:txPr>
        <c:crossAx val="133528576"/>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6"/>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1.2769999999999935</c:v>
                </c:pt>
                <c:pt idx="14">
                  <c:v>3.0789999999999997</c:v>
                </c:pt>
                <c:pt idx="15">
                  <c:v>1.137</c:v>
                </c:pt>
                <c:pt idx="16">
                  <c:v>1.1990000000000001</c:v>
                </c:pt>
                <c:pt idx="17">
                  <c:v>1.0249999999999935</c:v>
                </c:pt>
                <c:pt idx="18">
                  <c:v>1.0409999999999939</c:v>
                </c:pt>
                <c:pt idx="19">
                  <c:v>1.9940000000000064</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1.1619999999999935</c:v>
                </c:pt>
                <c:pt idx="31">
                  <c:v>1.175</c:v>
                </c:pt>
                <c:pt idx="32">
                  <c:v>1.635</c:v>
                </c:pt>
                <c:pt idx="33">
                  <c:v>2.3759999999999977</c:v>
                </c:pt>
                <c:pt idx="34">
                  <c:v>2.0880000000000001</c:v>
                </c:pt>
                <c:pt idx="35">
                  <c:v>1.9540000000000057</c:v>
                </c:pt>
                <c:pt idx="36">
                  <c:v>1.073</c:v>
                </c:pt>
                <c:pt idx="37">
                  <c:v>0.93200000000000005</c:v>
                </c:pt>
                <c:pt idx="38">
                  <c:v>1.220999999999993</c:v>
                </c:pt>
                <c:pt idx="39">
                  <c:v>1.081</c:v>
                </c:pt>
                <c:pt idx="40">
                  <c:v>3.5019999999999998</c:v>
                </c:pt>
                <c:pt idx="41">
                  <c:v>1.052</c:v>
                </c:pt>
                <c:pt idx="42">
                  <c:v>1.538</c:v>
                </c:pt>
                <c:pt idx="43">
                  <c:v>1.0569999999999942</c:v>
                </c:pt>
                <c:pt idx="44">
                  <c:v>1.028</c:v>
                </c:pt>
                <c:pt idx="45">
                  <c:v>3.6629999999999998</c:v>
                </c:pt>
                <c:pt idx="46">
                  <c:v>0.96500000000000064</c:v>
                </c:pt>
                <c:pt idx="47">
                  <c:v>1.595</c:v>
                </c:pt>
                <c:pt idx="48">
                  <c:v>6.8039999999999985</c:v>
                </c:pt>
                <c:pt idx="49">
                  <c:v>1.0489999999999942</c:v>
                </c:pt>
                <c:pt idx="50">
                  <c:v>1.448999999999993</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1.5629999999999942</c:v>
                </c:pt>
                <c:pt idx="61">
                  <c:v>0.99199999999999999</c:v>
                </c:pt>
                <c:pt idx="62">
                  <c:v>2.8779999999999997</c:v>
                </c:pt>
                <c:pt idx="63">
                  <c:v>1.109</c:v>
                </c:pt>
              </c:numCache>
            </c:numRef>
          </c:xVal>
          <c:yVal>
            <c:numRef>
              <c:f>Sheet1!$B$2:$B$65</c:f>
              <c:numCache>
                <c:formatCode>General</c:formatCode>
                <c:ptCount val="64"/>
                <c:pt idx="0">
                  <c:v>1.218999999999993</c:v>
                </c:pt>
                <c:pt idx="1">
                  <c:v>2.4379999999999997</c:v>
                </c:pt>
                <c:pt idx="2">
                  <c:v>3.6579999999999999</c:v>
                </c:pt>
                <c:pt idx="3">
                  <c:v>1.829</c:v>
                </c:pt>
                <c:pt idx="4">
                  <c:v>1.218999999999993</c:v>
                </c:pt>
                <c:pt idx="5">
                  <c:v>1.218999999999993</c:v>
                </c:pt>
                <c:pt idx="6">
                  <c:v>1.218999999999993</c:v>
                </c:pt>
                <c:pt idx="7">
                  <c:v>2.4379999999999997</c:v>
                </c:pt>
                <c:pt idx="8">
                  <c:v>1.218999999999993</c:v>
                </c:pt>
                <c:pt idx="9">
                  <c:v>0.61000000000000065</c:v>
                </c:pt>
                <c:pt idx="10">
                  <c:v>3.048</c:v>
                </c:pt>
                <c:pt idx="11">
                  <c:v>1.218999999999993</c:v>
                </c:pt>
                <c:pt idx="12">
                  <c:v>0.61000000000000065</c:v>
                </c:pt>
                <c:pt idx="13">
                  <c:v>1.218999999999993</c:v>
                </c:pt>
                <c:pt idx="14">
                  <c:v>2.4379999999999997</c:v>
                </c:pt>
                <c:pt idx="15">
                  <c:v>1.218999999999993</c:v>
                </c:pt>
                <c:pt idx="16">
                  <c:v>1.218999999999993</c:v>
                </c:pt>
                <c:pt idx="17">
                  <c:v>0.61000000000000065</c:v>
                </c:pt>
                <c:pt idx="18">
                  <c:v>0.61000000000000065</c:v>
                </c:pt>
                <c:pt idx="19">
                  <c:v>1.829</c:v>
                </c:pt>
                <c:pt idx="20">
                  <c:v>3.048</c:v>
                </c:pt>
                <c:pt idx="21">
                  <c:v>3.048</c:v>
                </c:pt>
                <c:pt idx="22">
                  <c:v>1.218999999999993</c:v>
                </c:pt>
                <c:pt idx="23">
                  <c:v>1.829</c:v>
                </c:pt>
                <c:pt idx="24">
                  <c:v>0.61000000000000065</c:v>
                </c:pt>
                <c:pt idx="25">
                  <c:v>1.829</c:v>
                </c:pt>
                <c:pt idx="26">
                  <c:v>2.4379999999999997</c:v>
                </c:pt>
                <c:pt idx="27">
                  <c:v>0.61000000000000065</c:v>
                </c:pt>
                <c:pt idx="28">
                  <c:v>0.61000000000000065</c:v>
                </c:pt>
                <c:pt idx="29">
                  <c:v>0.61000000000000065</c:v>
                </c:pt>
                <c:pt idx="30">
                  <c:v>1.218999999999993</c:v>
                </c:pt>
                <c:pt idx="31">
                  <c:v>1.218999999999993</c:v>
                </c:pt>
                <c:pt idx="32">
                  <c:v>1.218999999999993</c:v>
                </c:pt>
                <c:pt idx="33">
                  <c:v>1.218999999999993</c:v>
                </c:pt>
                <c:pt idx="34">
                  <c:v>1.218999999999993</c:v>
                </c:pt>
                <c:pt idx="35">
                  <c:v>3.048</c:v>
                </c:pt>
                <c:pt idx="36">
                  <c:v>1.218999999999993</c:v>
                </c:pt>
                <c:pt idx="37">
                  <c:v>0.61000000000000065</c:v>
                </c:pt>
                <c:pt idx="38">
                  <c:v>1.218999999999993</c:v>
                </c:pt>
                <c:pt idx="39">
                  <c:v>1.218999999999993</c:v>
                </c:pt>
                <c:pt idx="40">
                  <c:v>2.4379999999999997</c:v>
                </c:pt>
                <c:pt idx="41">
                  <c:v>1.829</c:v>
                </c:pt>
                <c:pt idx="42">
                  <c:v>1.829</c:v>
                </c:pt>
                <c:pt idx="43">
                  <c:v>0.61000000000000065</c:v>
                </c:pt>
                <c:pt idx="44">
                  <c:v>1.218999999999993</c:v>
                </c:pt>
                <c:pt idx="45">
                  <c:v>4.8769999999999998</c:v>
                </c:pt>
                <c:pt idx="46">
                  <c:v>0.61000000000000065</c:v>
                </c:pt>
                <c:pt idx="47">
                  <c:v>1.218999999999993</c:v>
                </c:pt>
                <c:pt idx="48">
                  <c:v>7.3149999999999764</c:v>
                </c:pt>
                <c:pt idx="49">
                  <c:v>1.218999999999993</c:v>
                </c:pt>
                <c:pt idx="50">
                  <c:v>1.218999999999993</c:v>
                </c:pt>
                <c:pt idx="51">
                  <c:v>0.61000000000000065</c:v>
                </c:pt>
                <c:pt idx="52">
                  <c:v>1.218999999999993</c:v>
                </c:pt>
                <c:pt idx="53">
                  <c:v>1.218999999999993</c:v>
                </c:pt>
                <c:pt idx="54">
                  <c:v>1.218999999999993</c:v>
                </c:pt>
                <c:pt idx="55">
                  <c:v>2.4379999999999997</c:v>
                </c:pt>
                <c:pt idx="56">
                  <c:v>1.218999999999993</c:v>
                </c:pt>
                <c:pt idx="57">
                  <c:v>4.8769999999999998</c:v>
                </c:pt>
                <c:pt idx="58">
                  <c:v>1.829</c:v>
                </c:pt>
                <c:pt idx="59">
                  <c:v>2.4379999999999997</c:v>
                </c:pt>
                <c:pt idx="60">
                  <c:v>1.218999999999993</c:v>
                </c:pt>
                <c:pt idx="61">
                  <c:v>0.61000000000000065</c:v>
                </c:pt>
                <c:pt idx="62">
                  <c:v>3.048</c:v>
                </c:pt>
                <c:pt idx="63">
                  <c:v>1.218999999999993</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3756032"/>
        <c:axId val="133757952"/>
      </c:scatterChart>
      <c:valAx>
        <c:axId val="133756032"/>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AR"/>
          </a:p>
        </c:txPr>
        <c:crossAx val="133757952"/>
        <c:crosses val="autoZero"/>
        <c:crossBetween val="midCat"/>
        <c:majorUnit val="2"/>
      </c:valAx>
      <c:valAx>
        <c:axId val="13375795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33756032"/>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5.9786429538344024E-2"/>
          <c:y val="5.6285759485326957E-2"/>
          <c:w val="0.77560171138555356"/>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1.0302429519403173</c:v>
                </c:pt>
                <c:pt idx="7">
                  <c:v>0.94738273200566459</c:v>
                </c:pt>
                <c:pt idx="8">
                  <c:v>0.92793801360197459</c:v>
                </c:pt>
                <c:pt idx="9">
                  <c:v>0.92012906293872665</c:v>
                </c:pt>
                <c:pt idx="10">
                  <c:v>0.88481716181109871</c:v>
                </c:pt>
                <c:pt idx="11">
                  <c:v>0.88417424754272178</c:v>
                </c:pt>
                <c:pt idx="12">
                  <c:v>0.86439255450128394</c:v>
                </c:pt>
                <c:pt idx="13">
                  <c:v>0.85063806565684563</c:v>
                </c:pt>
                <c:pt idx="14">
                  <c:v>0.84777133793555615</c:v>
                </c:pt>
                <c:pt idx="15">
                  <c:v>0.8445144923789446</c:v>
                </c:pt>
                <c:pt idx="16">
                  <c:v>0.83725594840038564</c:v>
                </c:pt>
                <c:pt idx="17">
                  <c:v>0.83461703141918653</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0.89153277738271353</c:v>
                </c:pt>
                <c:pt idx="2">
                  <c:v>0.82301056544373608</c:v>
                </c:pt>
                <c:pt idx="3">
                  <c:v>0.80716326679644346</c:v>
                </c:pt>
                <c:pt idx="4">
                  <c:v>0.75252199659024765</c:v>
                </c:pt>
                <c:pt idx="5">
                  <c:v>0.74212373331281523</c:v>
                </c:pt>
                <c:pt idx="6">
                  <c:v>0.73688717786732749</c:v>
                </c:pt>
                <c:pt idx="7">
                  <c:v>0.72860146352750177</c:v>
                </c:pt>
                <c:pt idx="8">
                  <c:v>0.70577785559580974</c:v>
                </c:pt>
                <c:pt idx="9">
                  <c:v>0.69274686371956962</c:v>
                </c:pt>
                <c:pt idx="10">
                  <c:v>0.67930161414046353</c:v>
                </c:pt>
                <c:pt idx="11">
                  <c:v>0.67228263477634131</c:v>
                </c:pt>
                <c:pt idx="12">
                  <c:v>0.68022471453120004</c:v>
                </c:pt>
                <c:pt idx="13">
                  <c:v>0.66398503161851807</c:v>
                </c:pt>
                <c:pt idx="14">
                  <c:v>0.6640628299517749</c:v>
                </c:pt>
                <c:pt idx="15">
                  <c:v>0.66308558009337604</c:v>
                </c:pt>
                <c:pt idx="16">
                  <c:v>0.65656511915425986</c:v>
                </c:pt>
                <c:pt idx="17">
                  <c:v>0.65158141257238456</c:v>
                </c:pt>
                <c:pt idx="18">
                  <c:v>0.65187548701494546</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c:v>
                </c:pt>
                <c:pt idx="1">
                  <c:v>0.6001326027033127</c:v>
                </c:pt>
                <c:pt idx="2">
                  <c:v>0.55639887771499263</c:v>
                </c:pt>
                <c:pt idx="3">
                  <c:v>0.62284472485511067</c:v>
                </c:pt>
                <c:pt idx="4">
                  <c:v>0.55351605829049677</c:v>
                </c:pt>
                <c:pt idx="5">
                  <c:v>0.58846095302595947</c:v>
                </c:pt>
                <c:pt idx="6">
                  <c:v>0.57298820383188065</c:v>
                </c:pt>
                <c:pt idx="7">
                  <c:v>0.59104950455027683</c:v>
                </c:pt>
                <c:pt idx="8">
                  <c:v>0.55636349504129456</c:v>
                </c:pt>
                <c:pt idx="9">
                  <c:v>0.56175580469494824</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0.63237080268503398</c:v>
                </c:pt>
                <c:pt idx="1">
                  <c:v>0.58374227027070569</c:v>
                </c:pt>
                <c:pt idx="2">
                  <c:v>0.59186681564330168</c:v>
                </c:pt>
                <c:pt idx="3">
                  <c:v>0.56326543263149675</c:v>
                </c:pt>
                <c:pt idx="4">
                  <c:v>0.57183044589207288</c:v>
                </c:pt>
                <c:pt idx="5">
                  <c:v>0.55808548231600563</c:v>
                </c:pt>
                <c:pt idx="6">
                  <c:v>0.56434518218686269</c:v>
                </c:pt>
                <c:pt idx="7">
                  <c:v>0.53802118949602251</c:v>
                </c:pt>
                <c:pt idx="8">
                  <c:v>0.53450509736819019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0.50238192552660454</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0.77289983769923287</c:v>
                </c:pt>
                <c:pt idx="1">
                  <c:v>0.74632356481168916</c:v>
                </c:pt>
                <c:pt idx="2">
                  <c:v>0.78634361659647156</c:v>
                </c:pt>
                <c:pt idx="3">
                  <c:v>0.6829612173300339</c:v>
                </c:pt>
                <c:pt idx="4">
                  <c:v>0.6645073925295355</c:v>
                </c:pt>
                <c:pt idx="5">
                  <c:v>0.61644319255847346</c:v>
                </c:pt>
                <c:pt idx="6">
                  <c:v>0.6102724059818817</c:v>
                </c:pt>
                <c:pt idx="7">
                  <c:v>0.609258231060121</c:v>
                </c:pt>
                <c:pt idx="8">
                  <c:v>0.62851239646725177</c:v>
                </c:pt>
                <c:pt idx="9">
                  <c:v>0.60456332932399459</c:v>
                </c:pt>
                <c:pt idx="10">
                  <c:v>0.59800801508451062</c:v>
                </c:pt>
                <c:pt idx="11">
                  <c:v>0.59484127138609344</c:v>
                </c:pt>
                <c:pt idx="12">
                  <c:v>0.57774424327941898</c:v>
                </c:pt>
                <c:pt idx="13">
                  <c:v>0.57412911597622418</c:v>
                </c:pt>
                <c:pt idx="14">
                  <c:v>0.58076146777152249</c:v>
                </c:pt>
                <c:pt idx="15">
                  <c:v>0.56501689473407068</c:v>
                </c:pt>
                <c:pt idx="16">
                  <c:v>0.56487792557592453</c:v>
                </c:pt>
                <c:pt idx="17">
                  <c:v>0.55704303471989391</c:v>
                </c:pt>
                <c:pt idx="18">
                  <c:v>0.55532457683742076</c:v>
                </c:pt>
              </c:numCache>
            </c:numRef>
          </c:yVal>
          <c:smooth val="1"/>
        </c:ser>
        <c:axId val="120561024"/>
        <c:axId val="120698368"/>
      </c:scatterChart>
      <c:valAx>
        <c:axId val="120561024"/>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AR"/>
          </a:p>
        </c:txPr>
        <c:crossAx val="120698368"/>
        <c:crosses val="autoZero"/>
        <c:crossBetween val="midCat"/>
      </c:valAx>
      <c:valAx>
        <c:axId val="120698368"/>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AR"/>
          </a:p>
        </c:txPr>
        <c:crossAx val="120561024"/>
        <c:crosses val="autoZero"/>
        <c:crossBetween val="midCat"/>
      </c:valAx>
    </c:plotArea>
    <c:legend>
      <c:legendPos val="r"/>
      <c:txPr>
        <a:bodyPr/>
        <a:lstStyle/>
        <a:p>
          <a:pPr>
            <a:defRPr lang="es-AR"/>
          </a:pPr>
          <a:endParaRPr lang="es-AR"/>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0.77390980695120315</c:v>
                </c:pt>
                <c:pt idx="2">
                  <c:v>0.82116824635668784</c:v>
                </c:pt>
                <c:pt idx="3">
                  <c:v>0.84278473777508045</c:v>
                </c:pt>
                <c:pt idx="4">
                  <c:v>0.84383865537210656</c:v>
                </c:pt>
                <c:pt idx="5">
                  <c:v>0.85894670929201788</c:v>
                </c:pt>
                <c:pt idx="6">
                  <c:v>0.84967487574972889</c:v>
                </c:pt>
                <c:pt idx="7">
                  <c:v>0.87199747639294656</c:v>
                </c:pt>
                <c:pt idx="8">
                  <c:v>0.87308657275405044</c:v>
                </c:pt>
                <c:pt idx="9">
                  <c:v>0.88056722447997149</c:v>
                </c:pt>
                <c:pt idx="10">
                  <c:v>0.88425402324804003</c:v>
                </c:pt>
                <c:pt idx="11">
                  <c:v>0.8837899811455916</c:v>
                </c:pt>
                <c:pt idx="12">
                  <c:v>0.88710112017025256</c:v>
                </c:pt>
                <c:pt idx="13">
                  <c:v>0.88859349505985441</c:v>
                </c:pt>
                <c:pt idx="14">
                  <c:v>0.88932515639249365</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0.57215581949427563</c:v>
                </c:pt>
                <c:pt idx="2">
                  <c:v>0.62450099068289344</c:v>
                </c:pt>
                <c:pt idx="3">
                  <c:v>0.66411572966000465</c:v>
                </c:pt>
                <c:pt idx="4">
                  <c:v>0.74483311690120912</c:v>
                </c:pt>
                <c:pt idx="5">
                  <c:v>0.74913092370987311</c:v>
                </c:pt>
                <c:pt idx="6">
                  <c:v>0.7507812790712286</c:v>
                </c:pt>
                <c:pt idx="7">
                  <c:v>0.74615794410022251</c:v>
                </c:pt>
                <c:pt idx="8">
                  <c:v>0.7647371274255863</c:v>
                </c:pt>
                <c:pt idx="9">
                  <c:v>0.78030975508297951</c:v>
                </c:pt>
                <c:pt idx="10">
                  <c:v>0.79256323960055097</c:v>
                </c:pt>
                <c:pt idx="11">
                  <c:v>0.80135018516470657</c:v>
                </c:pt>
                <c:pt idx="12">
                  <c:v>0.79454547384463925</c:v>
                </c:pt>
                <c:pt idx="13">
                  <c:v>0.80275073868567703</c:v>
                </c:pt>
                <c:pt idx="14">
                  <c:v>0.8070254483799697</c:v>
                </c:pt>
                <c:pt idx="15">
                  <c:v>0.80758714251854524</c:v>
                </c:pt>
                <c:pt idx="16">
                  <c:v>0.81189884836443849</c:v>
                </c:pt>
                <c:pt idx="17">
                  <c:v>0.81267156633446125</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0.18963030437506195</c:v>
                </c:pt>
                <c:pt idx="8">
                  <c:v>0.31329234492980967</c:v>
                </c:pt>
                <c:pt idx="9">
                  <c:v>0.30854195458238609</c:v>
                </c:pt>
                <c:pt idx="10">
                  <c:v>0.33996429339252543</c:v>
                </c:pt>
                <c:pt idx="11">
                  <c:v>0.39000788763685346</c:v>
                </c:pt>
                <c:pt idx="12">
                  <c:v>0.3745227879234011</c:v>
                </c:pt>
                <c:pt idx="13">
                  <c:v>0.39639657365579439</c:v>
                </c:pt>
                <c:pt idx="14">
                  <c:v>0.45661986014735123</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0.10509372944250656</c:v>
                </c:pt>
                <c:pt idx="2">
                  <c:v>0.12395822380363669</c:v>
                </c:pt>
                <c:pt idx="3">
                  <c:v>0.17533238646771573</c:v>
                </c:pt>
                <c:pt idx="4">
                  <c:v>0.18994629844944913</c:v>
                </c:pt>
                <c:pt idx="5">
                  <c:v>0.22687270194889517</c:v>
                </c:pt>
                <c:pt idx="6">
                  <c:v>0.23790997736954461</c:v>
                </c:pt>
                <c:pt idx="7">
                  <c:v>0.23411148955336891</c:v>
                </c:pt>
                <c:pt idx="8">
                  <c:v>0.25778608542670911</c:v>
                </c:pt>
                <c:pt idx="9">
                  <c:v>0.31056299933227133</c:v>
                </c:pt>
                <c:pt idx="10">
                  <c:v>0.33877739342409152</c:v>
                </c:pt>
                <c:pt idx="11">
                  <c:v>0.35225259726803532</c:v>
                </c:pt>
                <c:pt idx="12">
                  <c:v>0.3594744556510035</c:v>
                </c:pt>
                <c:pt idx="13">
                  <c:v>0.39000000000000146</c:v>
                </c:pt>
                <c:pt idx="14">
                  <c:v>0.39000000000000146</c:v>
                </c:pt>
                <c:pt idx="15">
                  <c:v>0.4</c:v>
                </c:pt>
                <c:pt idx="16">
                  <c:v>0.40041490630404369</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0.28931899175148545</c:v>
                </c:pt>
                <c:pt idx="1">
                  <c:v>0.30427205718078232</c:v>
                </c:pt>
                <c:pt idx="2">
                  <c:v>0.28833535935117605</c:v>
                </c:pt>
                <c:pt idx="3">
                  <c:v>0.50673831628888422</c:v>
                </c:pt>
                <c:pt idx="4">
                  <c:v>0.58986811562939123</c:v>
                </c:pt>
                <c:pt idx="5">
                  <c:v>0.60174244358028806</c:v>
                </c:pt>
                <c:pt idx="6">
                  <c:v>0.62230234655114092</c:v>
                </c:pt>
                <c:pt idx="7">
                  <c:v>0.64892172802499593</c:v>
                </c:pt>
                <c:pt idx="8">
                  <c:v>0.60213497372141267</c:v>
                </c:pt>
                <c:pt idx="9">
                  <c:v>0.65929398719852206</c:v>
                </c:pt>
                <c:pt idx="10">
                  <c:v>0.63740945216596234</c:v>
                </c:pt>
                <c:pt idx="11">
                  <c:v>0.66496829605747465</c:v>
                </c:pt>
                <c:pt idx="12">
                  <c:v>0.68587643695393885</c:v>
                </c:pt>
                <c:pt idx="13">
                  <c:v>0.70280463859163478</c:v>
                </c:pt>
                <c:pt idx="14">
                  <c:v>0.68555591749742262</c:v>
                </c:pt>
                <c:pt idx="15">
                  <c:v>0.71798687616048507</c:v>
                </c:pt>
                <c:pt idx="16">
                  <c:v>0.72902988600000385</c:v>
                </c:pt>
                <c:pt idx="17">
                  <c:v>0.73331457600000005</c:v>
                </c:pt>
                <c:pt idx="18">
                  <c:v>0.73521230499999957</c:v>
                </c:pt>
              </c:numCache>
            </c:numRef>
          </c:yVal>
          <c:smooth val="1"/>
        </c:ser>
        <c:axId val="121118080"/>
        <c:axId val="122881920"/>
      </c:scatterChart>
      <c:valAx>
        <c:axId val="121118080"/>
        <c:scaling>
          <c:orientation val="minMax"/>
          <c:max val="1000"/>
        </c:scaling>
        <c:axPos val="b"/>
        <c:title>
          <c:tx>
            <c:rich>
              <a:bodyPr/>
              <a:lstStyle/>
              <a:p>
                <a:pPr>
                  <a:defRPr lang="es-AR"/>
                </a:pPr>
                <a:r>
                  <a:rPr lang="en-US"/>
                  <a:t>Instancias de entrenamiento</a:t>
                </a:r>
              </a:p>
            </c:rich>
          </c:tx>
          <c:layout>
            <c:manualLayout>
              <c:xMode val="edge"/>
              <c:yMode val="edge"/>
              <c:x val="0.384945996938167"/>
              <c:y val="0.85101357098414687"/>
            </c:manualLayout>
          </c:layout>
        </c:title>
        <c:numFmt formatCode="General" sourceLinked="1"/>
        <c:tickLblPos val="nextTo"/>
        <c:txPr>
          <a:bodyPr/>
          <a:lstStyle/>
          <a:p>
            <a:pPr>
              <a:defRPr lang="es-AR"/>
            </a:pPr>
            <a:endParaRPr lang="es-AR"/>
          </a:p>
        </c:txPr>
        <c:crossAx val="122881920"/>
        <c:crosses val="autoZero"/>
        <c:crossBetween val="midCat"/>
      </c:valAx>
      <c:valAx>
        <c:axId val="122881920"/>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AR"/>
          </a:p>
        </c:txPr>
        <c:crossAx val="121118080"/>
        <c:crosses val="autoZero"/>
        <c:crossBetween val="midCat"/>
        <c:minorUnit val="0.2"/>
      </c:valAx>
    </c:plotArea>
    <c:legend>
      <c:legendPos val="r"/>
      <c:txPr>
        <a:bodyPr/>
        <a:lstStyle/>
        <a:p>
          <a:pPr>
            <a:defRPr lang="es-AR"/>
          </a:pPr>
          <a:endParaRPr lang="es-AR"/>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1.0302429519403173</c:v>
                </c:pt>
                <c:pt idx="7">
                  <c:v>0.94738273200566459</c:v>
                </c:pt>
                <c:pt idx="8">
                  <c:v>0.92793801360197459</c:v>
                </c:pt>
                <c:pt idx="9">
                  <c:v>0.92012906293872665</c:v>
                </c:pt>
                <c:pt idx="10">
                  <c:v>0.88481716181109871</c:v>
                </c:pt>
                <c:pt idx="11">
                  <c:v>0.88417424754272178</c:v>
                </c:pt>
                <c:pt idx="12">
                  <c:v>0.86439255450128394</c:v>
                </c:pt>
                <c:pt idx="13">
                  <c:v>0.85063806565684563</c:v>
                </c:pt>
                <c:pt idx="14">
                  <c:v>0.84777133793555615</c:v>
                </c:pt>
                <c:pt idx="15">
                  <c:v>0.8445144923789446</c:v>
                </c:pt>
                <c:pt idx="16">
                  <c:v>0.83725594840038564</c:v>
                </c:pt>
                <c:pt idx="17">
                  <c:v>0.83461703141918653</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0.89153277738271353</c:v>
                </c:pt>
                <c:pt idx="2">
                  <c:v>0.82301056544373608</c:v>
                </c:pt>
                <c:pt idx="3">
                  <c:v>0.80716326679644346</c:v>
                </c:pt>
                <c:pt idx="4">
                  <c:v>0.75252199659024765</c:v>
                </c:pt>
                <c:pt idx="5">
                  <c:v>0.74212373331281523</c:v>
                </c:pt>
                <c:pt idx="6">
                  <c:v>0.73688717786732749</c:v>
                </c:pt>
                <c:pt idx="7">
                  <c:v>0.72860146352750177</c:v>
                </c:pt>
                <c:pt idx="8">
                  <c:v>0.70577785559580974</c:v>
                </c:pt>
                <c:pt idx="9">
                  <c:v>0.69274686371956962</c:v>
                </c:pt>
                <c:pt idx="10">
                  <c:v>0.67930161414046353</c:v>
                </c:pt>
                <c:pt idx="11">
                  <c:v>0.67228263477634131</c:v>
                </c:pt>
                <c:pt idx="12">
                  <c:v>0.68022471453120004</c:v>
                </c:pt>
                <c:pt idx="13">
                  <c:v>0.66398503161851807</c:v>
                </c:pt>
                <c:pt idx="14">
                  <c:v>0.6640628299517749</c:v>
                </c:pt>
                <c:pt idx="15">
                  <c:v>0.66308558009337604</c:v>
                </c:pt>
                <c:pt idx="16">
                  <c:v>0.65656511915425986</c:v>
                </c:pt>
                <c:pt idx="17">
                  <c:v>0.65158141257238456</c:v>
                </c:pt>
                <c:pt idx="18">
                  <c:v>0.65187548701494546</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c:v>
                </c:pt>
                <c:pt idx="1">
                  <c:v>0.6001326027033127</c:v>
                </c:pt>
                <c:pt idx="2">
                  <c:v>0.55639887771499263</c:v>
                </c:pt>
                <c:pt idx="3">
                  <c:v>0.62284472485511067</c:v>
                </c:pt>
                <c:pt idx="4">
                  <c:v>0.55351605829049677</c:v>
                </c:pt>
                <c:pt idx="5">
                  <c:v>0.58846095302595947</c:v>
                </c:pt>
                <c:pt idx="6">
                  <c:v>0.57298820383188065</c:v>
                </c:pt>
                <c:pt idx="7">
                  <c:v>0.59104950455027683</c:v>
                </c:pt>
                <c:pt idx="8">
                  <c:v>0.55636349504129456</c:v>
                </c:pt>
                <c:pt idx="9">
                  <c:v>0.56175580469494824</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0.63237080268503398</c:v>
                </c:pt>
                <c:pt idx="1">
                  <c:v>0.58374227027070569</c:v>
                </c:pt>
                <c:pt idx="2">
                  <c:v>0.59186681564330168</c:v>
                </c:pt>
                <c:pt idx="3">
                  <c:v>0.56326543263149675</c:v>
                </c:pt>
                <c:pt idx="4">
                  <c:v>0.57183044589207288</c:v>
                </c:pt>
                <c:pt idx="5">
                  <c:v>0.55808548231600563</c:v>
                </c:pt>
                <c:pt idx="6">
                  <c:v>0.56434518218686269</c:v>
                </c:pt>
                <c:pt idx="7">
                  <c:v>0.53802118949602251</c:v>
                </c:pt>
                <c:pt idx="8">
                  <c:v>0.53450509736819019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0.50238192552660454</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0.77289983769923287</c:v>
                </c:pt>
                <c:pt idx="1">
                  <c:v>0.74632356481168916</c:v>
                </c:pt>
                <c:pt idx="2">
                  <c:v>0.78634361659647156</c:v>
                </c:pt>
                <c:pt idx="3">
                  <c:v>0.6829612173300339</c:v>
                </c:pt>
                <c:pt idx="4">
                  <c:v>0.6645073925295355</c:v>
                </c:pt>
                <c:pt idx="5">
                  <c:v>0.61644319255847346</c:v>
                </c:pt>
                <c:pt idx="6">
                  <c:v>0.6102724059818817</c:v>
                </c:pt>
                <c:pt idx="7">
                  <c:v>0.609258231060121</c:v>
                </c:pt>
                <c:pt idx="8">
                  <c:v>0.62851239646725177</c:v>
                </c:pt>
                <c:pt idx="9">
                  <c:v>0.60456332932399459</c:v>
                </c:pt>
                <c:pt idx="10">
                  <c:v>0.59800801508451062</c:v>
                </c:pt>
                <c:pt idx="11">
                  <c:v>0.59484127138609344</c:v>
                </c:pt>
                <c:pt idx="12">
                  <c:v>0.57774424327941898</c:v>
                </c:pt>
                <c:pt idx="13">
                  <c:v>0.57412911597622418</c:v>
                </c:pt>
                <c:pt idx="14">
                  <c:v>0.58076146777152249</c:v>
                </c:pt>
                <c:pt idx="15">
                  <c:v>0.56501689473407068</c:v>
                </c:pt>
                <c:pt idx="16">
                  <c:v>0.56487792557592453</c:v>
                </c:pt>
                <c:pt idx="17">
                  <c:v>0.55704303471989391</c:v>
                </c:pt>
                <c:pt idx="18">
                  <c:v>0.55532457683742076</c:v>
                </c:pt>
              </c:numCache>
            </c:numRef>
          </c:yVal>
          <c:smooth val="1"/>
        </c:ser>
        <c:axId val="132450560"/>
        <c:axId val="132551808"/>
      </c:scatterChart>
      <c:valAx>
        <c:axId val="132450560"/>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AR"/>
          </a:p>
        </c:txPr>
        <c:crossAx val="132551808"/>
        <c:crosses val="autoZero"/>
        <c:crossBetween val="midCat"/>
      </c:valAx>
      <c:valAx>
        <c:axId val="132551808"/>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AR"/>
          </a:p>
        </c:txPr>
        <c:crossAx val="132450560"/>
        <c:crosses val="autoZero"/>
        <c:crossBetween val="midCat"/>
      </c:valAx>
    </c:plotArea>
    <c:legend>
      <c:legendPos val="r"/>
      <c:txPr>
        <a:bodyPr/>
        <a:lstStyle/>
        <a:p>
          <a:pPr>
            <a:defRPr lang="es-AR"/>
          </a:pPr>
          <a:endParaRPr lang="es-AR"/>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386"/>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1.218999999999989</c:v>
                </c:pt>
                <c:pt idx="6">
                  <c:v>1.829</c:v>
                </c:pt>
                <c:pt idx="7">
                  <c:v>1.829</c:v>
                </c:pt>
                <c:pt idx="8">
                  <c:v>2.4379999999999997</c:v>
                </c:pt>
                <c:pt idx="9">
                  <c:v>0.61000000000000065</c:v>
                </c:pt>
                <c:pt idx="10">
                  <c:v>4.2669999999999995</c:v>
                </c:pt>
                <c:pt idx="11">
                  <c:v>1.218999999999989</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1.218999999999989</c:v>
                </c:pt>
                <c:pt idx="23">
                  <c:v>4.2669999999999995</c:v>
                </c:pt>
                <c:pt idx="24">
                  <c:v>0.61000000000000065</c:v>
                </c:pt>
                <c:pt idx="25">
                  <c:v>1.218999999999989</c:v>
                </c:pt>
                <c:pt idx="26">
                  <c:v>4.8769999999999998</c:v>
                </c:pt>
                <c:pt idx="27">
                  <c:v>2.4379999999999997</c:v>
                </c:pt>
                <c:pt idx="28">
                  <c:v>1.829</c:v>
                </c:pt>
                <c:pt idx="29">
                  <c:v>1.218999999999989</c:v>
                </c:pt>
                <c:pt idx="30">
                  <c:v>1.218999999999989</c:v>
                </c:pt>
                <c:pt idx="31">
                  <c:v>7.3149999999999755</c:v>
                </c:pt>
                <c:pt idx="32">
                  <c:v>3.048</c:v>
                </c:pt>
                <c:pt idx="33">
                  <c:v>2.4379999999999997</c:v>
                </c:pt>
                <c:pt idx="34">
                  <c:v>2.4379999999999997</c:v>
                </c:pt>
                <c:pt idx="35">
                  <c:v>4.8769999999999998</c:v>
                </c:pt>
                <c:pt idx="36">
                  <c:v>2.4379999999999997</c:v>
                </c:pt>
                <c:pt idx="37">
                  <c:v>1.218999999999989</c:v>
                </c:pt>
                <c:pt idx="38">
                  <c:v>2.4379999999999997</c:v>
                </c:pt>
                <c:pt idx="39">
                  <c:v>0.61000000000000065</c:v>
                </c:pt>
                <c:pt idx="40">
                  <c:v>4.8769999999999998</c:v>
                </c:pt>
                <c:pt idx="41">
                  <c:v>0.61000000000000065</c:v>
                </c:pt>
                <c:pt idx="42">
                  <c:v>1.218999999999989</c:v>
                </c:pt>
                <c:pt idx="43">
                  <c:v>2.4379999999999997</c:v>
                </c:pt>
                <c:pt idx="44">
                  <c:v>1.218999999999989</c:v>
                </c:pt>
                <c:pt idx="45">
                  <c:v>10.973000000000004</c:v>
                </c:pt>
                <c:pt idx="46">
                  <c:v>1.218999999999989</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1.9500000000000079</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1.6800000000000088</c:v>
                </c:pt>
                <c:pt idx="53">
                  <c:v>2.69</c:v>
                </c:pt>
                <c:pt idx="54">
                  <c:v>1.9000000000000001</c:v>
                </c:pt>
                <c:pt idx="55">
                  <c:v>2.98</c:v>
                </c:pt>
                <c:pt idx="56">
                  <c:v>1.9800000000000089</c:v>
                </c:pt>
                <c:pt idx="57">
                  <c:v>5.79</c:v>
                </c:pt>
                <c:pt idx="58">
                  <c:v>3.94</c:v>
                </c:pt>
                <c:pt idx="59">
                  <c:v>2.63</c:v>
                </c:pt>
                <c:pt idx="60">
                  <c:v>2.5</c:v>
                </c:pt>
                <c:pt idx="61">
                  <c:v>2.0299999999999998</c:v>
                </c:pt>
                <c:pt idx="62">
                  <c:v>3.16</c:v>
                </c:pt>
                <c:pt idx="63">
                  <c:v>2.19</c:v>
                </c:pt>
              </c:numCache>
            </c:numRef>
          </c:yVal>
        </c:ser>
        <c:axId val="133720704"/>
        <c:axId val="148615936"/>
      </c:scatterChart>
      <c:valAx>
        <c:axId val="13372070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48615936"/>
        <c:crosses val="autoZero"/>
        <c:crossBetween val="midCat"/>
        <c:majorUnit val="5"/>
      </c:valAx>
      <c:valAx>
        <c:axId val="14861593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33720704"/>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386"/>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1.2189999999999885</c:v>
                </c:pt>
                <c:pt idx="6">
                  <c:v>1.829</c:v>
                </c:pt>
                <c:pt idx="7">
                  <c:v>1.829</c:v>
                </c:pt>
                <c:pt idx="8">
                  <c:v>2.4379999999999997</c:v>
                </c:pt>
                <c:pt idx="9">
                  <c:v>0.61000000000000065</c:v>
                </c:pt>
                <c:pt idx="10">
                  <c:v>4.2669999999999995</c:v>
                </c:pt>
                <c:pt idx="11">
                  <c:v>1.2189999999999885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1.2189999999999885</c:v>
                </c:pt>
                <c:pt idx="23">
                  <c:v>4.2669999999999995</c:v>
                </c:pt>
                <c:pt idx="24">
                  <c:v>0.61000000000000065</c:v>
                </c:pt>
                <c:pt idx="25">
                  <c:v>1.2189999999999885</c:v>
                </c:pt>
                <c:pt idx="26">
                  <c:v>4.8769999999999998</c:v>
                </c:pt>
                <c:pt idx="27">
                  <c:v>2.4379999999999997</c:v>
                </c:pt>
                <c:pt idx="28">
                  <c:v>1.829</c:v>
                </c:pt>
                <c:pt idx="29">
                  <c:v>1.2189999999999885</c:v>
                </c:pt>
                <c:pt idx="30">
                  <c:v>1.2189999999999885</c:v>
                </c:pt>
                <c:pt idx="31">
                  <c:v>7.3149999999999755</c:v>
                </c:pt>
                <c:pt idx="32">
                  <c:v>3.048</c:v>
                </c:pt>
                <c:pt idx="33">
                  <c:v>2.4379999999999997</c:v>
                </c:pt>
                <c:pt idx="34">
                  <c:v>2.4379999999999997</c:v>
                </c:pt>
                <c:pt idx="35">
                  <c:v>4.8769999999999998</c:v>
                </c:pt>
                <c:pt idx="36">
                  <c:v>2.4379999999999997</c:v>
                </c:pt>
                <c:pt idx="37">
                  <c:v>1.2189999999999885</c:v>
                </c:pt>
                <c:pt idx="38">
                  <c:v>2.4379999999999997</c:v>
                </c:pt>
                <c:pt idx="39">
                  <c:v>0.61000000000000065</c:v>
                </c:pt>
                <c:pt idx="40">
                  <c:v>4.8769999999999998</c:v>
                </c:pt>
                <c:pt idx="41">
                  <c:v>0.61000000000000065</c:v>
                </c:pt>
                <c:pt idx="42">
                  <c:v>1.2189999999999885</c:v>
                </c:pt>
                <c:pt idx="43">
                  <c:v>2.4379999999999997</c:v>
                </c:pt>
                <c:pt idx="44">
                  <c:v>1.2189999999999885</c:v>
                </c:pt>
                <c:pt idx="45">
                  <c:v>10.973000000000004</c:v>
                </c:pt>
                <c:pt idx="46">
                  <c:v>1.2189999999999885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1.9800000000000104</c:v>
                </c:pt>
                <c:pt idx="9">
                  <c:v>0.71100000000000063</c:v>
                </c:pt>
                <c:pt idx="10">
                  <c:v>4.758</c:v>
                </c:pt>
                <c:pt idx="11">
                  <c:v>1.002</c:v>
                </c:pt>
                <c:pt idx="12">
                  <c:v>0.75300000000000511</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1.0289999999999895</c:v>
                </c:pt>
                <c:pt idx="23">
                  <c:v>1.734</c:v>
                </c:pt>
                <c:pt idx="24">
                  <c:v>0.84400000000000064</c:v>
                </c:pt>
                <c:pt idx="25">
                  <c:v>0.88100000000000001</c:v>
                </c:pt>
                <c:pt idx="26">
                  <c:v>4.4809999999999999</c:v>
                </c:pt>
                <c:pt idx="27">
                  <c:v>2.403</c:v>
                </c:pt>
                <c:pt idx="28">
                  <c:v>2.641</c:v>
                </c:pt>
                <c:pt idx="29">
                  <c:v>1.2069999999999883</c:v>
                </c:pt>
                <c:pt idx="30">
                  <c:v>1.768</c:v>
                </c:pt>
                <c:pt idx="31">
                  <c:v>8.9940000000000015</c:v>
                </c:pt>
                <c:pt idx="32">
                  <c:v>3.6269999999999998</c:v>
                </c:pt>
                <c:pt idx="33">
                  <c:v>4.08</c:v>
                </c:pt>
                <c:pt idx="34">
                  <c:v>3.4659999999999997</c:v>
                </c:pt>
                <c:pt idx="35">
                  <c:v>3.694</c:v>
                </c:pt>
                <c:pt idx="36">
                  <c:v>2.48</c:v>
                </c:pt>
                <c:pt idx="37">
                  <c:v>0.77900000000000591</c:v>
                </c:pt>
                <c:pt idx="38">
                  <c:v>2.8179999999999987</c:v>
                </c:pt>
                <c:pt idx="39">
                  <c:v>1.585</c:v>
                </c:pt>
                <c:pt idx="40">
                  <c:v>5.8039999999999985</c:v>
                </c:pt>
                <c:pt idx="41">
                  <c:v>0.90200000000000002</c:v>
                </c:pt>
                <c:pt idx="42">
                  <c:v>1.339</c:v>
                </c:pt>
                <c:pt idx="43">
                  <c:v>2.3899999999999997</c:v>
                </c:pt>
                <c:pt idx="44">
                  <c:v>1.2609999999999895</c:v>
                </c:pt>
                <c:pt idx="45">
                  <c:v>5.7910000000000004</c:v>
                </c:pt>
                <c:pt idx="46">
                  <c:v>1.8959999999999895</c:v>
                </c:pt>
                <c:pt idx="47">
                  <c:v>3.2330000000000001</c:v>
                </c:pt>
                <c:pt idx="48">
                  <c:v>11.099</c:v>
                </c:pt>
                <c:pt idx="49">
                  <c:v>2.8249999999999997</c:v>
                </c:pt>
                <c:pt idx="50">
                  <c:v>3.1739999999999999</c:v>
                </c:pt>
                <c:pt idx="51">
                  <c:v>6.8</c:v>
                </c:pt>
                <c:pt idx="52">
                  <c:v>1.161</c:v>
                </c:pt>
                <c:pt idx="53">
                  <c:v>1.6459999999999895</c:v>
                </c:pt>
                <c:pt idx="54">
                  <c:v>0.90500000000000003</c:v>
                </c:pt>
                <c:pt idx="55">
                  <c:v>5.6579999999999755</c:v>
                </c:pt>
                <c:pt idx="56">
                  <c:v>1.1659999999999904</c:v>
                </c:pt>
                <c:pt idx="57">
                  <c:v>10.596</c:v>
                </c:pt>
                <c:pt idx="58">
                  <c:v>5.2460000000000004</c:v>
                </c:pt>
                <c:pt idx="59">
                  <c:v>2.8699999999999997</c:v>
                </c:pt>
                <c:pt idx="60">
                  <c:v>1.712</c:v>
                </c:pt>
                <c:pt idx="61">
                  <c:v>1.095</c:v>
                </c:pt>
                <c:pt idx="62">
                  <c:v>5.4690000000000003</c:v>
                </c:pt>
                <c:pt idx="63">
                  <c:v>0.92800000000000005</c:v>
                </c:pt>
              </c:numCache>
            </c:numRef>
          </c:yVal>
        </c:ser>
        <c:axId val="173771776"/>
        <c:axId val="179500928"/>
      </c:scatterChart>
      <c:valAx>
        <c:axId val="173771776"/>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AR"/>
          </a:p>
        </c:txPr>
        <c:crossAx val="179500928"/>
        <c:crosses val="autoZero"/>
        <c:crossBetween val="midCat"/>
        <c:majorUnit val="5"/>
      </c:valAx>
      <c:valAx>
        <c:axId val="17950092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73771776"/>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AR"/>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1.9500000000000088</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1.6800000000000088</c:v>
                </c:pt>
                <c:pt idx="53">
                  <c:v>2.69</c:v>
                </c:pt>
                <c:pt idx="54">
                  <c:v>1.9000000000000001</c:v>
                </c:pt>
                <c:pt idx="55">
                  <c:v>2.98</c:v>
                </c:pt>
                <c:pt idx="56">
                  <c:v>1.9800000000000098</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1.218999999999989</c:v>
                </c:pt>
                <c:pt idx="6">
                  <c:v>1.829</c:v>
                </c:pt>
                <c:pt idx="7">
                  <c:v>1.829</c:v>
                </c:pt>
                <c:pt idx="8">
                  <c:v>2.4379999999999997</c:v>
                </c:pt>
                <c:pt idx="9">
                  <c:v>0.61000000000000065</c:v>
                </c:pt>
                <c:pt idx="10">
                  <c:v>4.2669999999999995</c:v>
                </c:pt>
                <c:pt idx="11">
                  <c:v>1.218999999999989</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1.218999999999989</c:v>
                </c:pt>
                <c:pt idx="23">
                  <c:v>4.2669999999999995</c:v>
                </c:pt>
                <c:pt idx="24">
                  <c:v>0.61000000000000065</c:v>
                </c:pt>
                <c:pt idx="25">
                  <c:v>1.218999999999989</c:v>
                </c:pt>
                <c:pt idx="26">
                  <c:v>4.8769999999999998</c:v>
                </c:pt>
                <c:pt idx="27">
                  <c:v>2.4379999999999997</c:v>
                </c:pt>
                <c:pt idx="28">
                  <c:v>1.829</c:v>
                </c:pt>
                <c:pt idx="29">
                  <c:v>1.218999999999989</c:v>
                </c:pt>
                <c:pt idx="30">
                  <c:v>1.218999999999989</c:v>
                </c:pt>
                <c:pt idx="31">
                  <c:v>7.3149999999999755</c:v>
                </c:pt>
                <c:pt idx="32">
                  <c:v>3.048</c:v>
                </c:pt>
                <c:pt idx="33">
                  <c:v>2.4379999999999997</c:v>
                </c:pt>
                <c:pt idx="34">
                  <c:v>2.4379999999999997</c:v>
                </c:pt>
                <c:pt idx="35">
                  <c:v>4.8769999999999998</c:v>
                </c:pt>
                <c:pt idx="36">
                  <c:v>2.4379999999999997</c:v>
                </c:pt>
                <c:pt idx="37">
                  <c:v>1.218999999999989</c:v>
                </c:pt>
                <c:pt idx="38">
                  <c:v>2.4379999999999997</c:v>
                </c:pt>
                <c:pt idx="39">
                  <c:v>0.61000000000000065</c:v>
                </c:pt>
                <c:pt idx="40">
                  <c:v>4.8769999999999998</c:v>
                </c:pt>
                <c:pt idx="41">
                  <c:v>0.61000000000000065</c:v>
                </c:pt>
                <c:pt idx="42">
                  <c:v>1.218999999999989</c:v>
                </c:pt>
                <c:pt idx="43">
                  <c:v>2.4379999999999997</c:v>
                </c:pt>
                <c:pt idx="44">
                  <c:v>1.218999999999989</c:v>
                </c:pt>
                <c:pt idx="45">
                  <c:v>10.973000000000004</c:v>
                </c:pt>
                <c:pt idx="46">
                  <c:v>1.218999999999989</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07478400"/>
        <c:axId val="116872704"/>
      </c:scatterChart>
      <c:valAx>
        <c:axId val="10747840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16872704"/>
        <c:crosses val="autoZero"/>
        <c:crossBetween val="midCat"/>
        <c:majorUnit val="2"/>
      </c:valAx>
      <c:valAx>
        <c:axId val="116872704"/>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AR"/>
          </a:p>
        </c:txPr>
        <c:crossAx val="107478400"/>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05"/>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1.9800000000000098</c:v>
                </c:pt>
                <c:pt idx="9">
                  <c:v>0.71100000000000063</c:v>
                </c:pt>
                <c:pt idx="10">
                  <c:v>4.758</c:v>
                </c:pt>
                <c:pt idx="11">
                  <c:v>1.002</c:v>
                </c:pt>
                <c:pt idx="12">
                  <c:v>0.75300000000000489</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1.0289999999999901</c:v>
                </c:pt>
                <c:pt idx="23">
                  <c:v>1.734</c:v>
                </c:pt>
                <c:pt idx="24">
                  <c:v>0.84400000000000064</c:v>
                </c:pt>
                <c:pt idx="25">
                  <c:v>0.88100000000000001</c:v>
                </c:pt>
                <c:pt idx="26">
                  <c:v>4.4809999999999999</c:v>
                </c:pt>
                <c:pt idx="27">
                  <c:v>2.403</c:v>
                </c:pt>
                <c:pt idx="28">
                  <c:v>2.641</c:v>
                </c:pt>
                <c:pt idx="29">
                  <c:v>1.206999999999989</c:v>
                </c:pt>
                <c:pt idx="30">
                  <c:v>1.768</c:v>
                </c:pt>
                <c:pt idx="31">
                  <c:v>8.9940000000000015</c:v>
                </c:pt>
                <c:pt idx="32">
                  <c:v>3.6269999999999998</c:v>
                </c:pt>
                <c:pt idx="33">
                  <c:v>4.08</c:v>
                </c:pt>
                <c:pt idx="34">
                  <c:v>3.4659999999999997</c:v>
                </c:pt>
                <c:pt idx="35">
                  <c:v>3.694</c:v>
                </c:pt>
                <c:pt idx="36">
                  <c:v>2.48</c:v>
                </c:pt>
                <c:pt idx="37">
                  <c:v>0.77900000000000569</c:v>
                </c:pt>
                <c:pt idx="38">
                  <c:v>2.8179999999999987</c:v>
                </c:pt>
                <c:pt idx="39">
                  <c:v>1.585</c:v>
                </c:pt>
                <c:pt idx="40">
                  <c:v>5.8039999999999985</c:v>
                </c:pt>
                <c:pt idx="41">
                  <c:v>0.90200000000000002</c:v>
                </c:pt>
                <c:pt idx="42">
                  <c:v>1.339</c:v>
                </c:pt>
                <c:pt idx="43">
                  <c:v>2.3899999999999997</c:v>
                </c:pt>
                <c:pt idx="44">
                  <c:v>1.2609999999999901</c:v>
                </c:pt>
                <c:pt idx="45">
                  <c:v>5.7910000000000004</c:v>
                </c:pt>
                <c:pt idx="46">
                  <c:v>1.8959999999999901</c:v>
                </c:pt>
                <c:pt idx="47">
                  <c:v>3.2330000000000001</c:v>
                </c:pt>
                <c:pt idx="48">
                  <c:v>11.099</c:v>
                </c:pt>
                <c:pt idx="49">
                  <c:v>2.8249999999999997</c:v>
                </c:pt>
                <c:pt idx="50">
                  <c:v>3.1739999999999999</c:v>
                </c:pt>
                <c:pt idx="51">
                  <c:v>6.8</c:v>
                </c:pt>
                <c:pt idx="52">
                  <c:v>1.161</c:v>
                </c:pt>
                <c:pt idx="53">
                  <c:v>1.6459999999999901</c:v>
                </c:pt>
                <c:pt idx="54">
                  <c:v>0.90500000000000003</c:v>
                </c:pt>
                <c:pt idx="55">
                  <c:v>5.6579999999999755</c:v>
                </c:pt>
                <c:pt idx="56">
                  <c:v>1.1659999999999908</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1.218999999999989</c:v>
                </c:pt>
                <c:pt idx="6">
                  <c:v>1.829</c:v>
                </c:pt>
                <c:pt idx="7">
                  <c:v>1.829</c:v>
                </c:pt>
                <c:pt idx="8">
                  <c:v>2.4379999999999997</c:v>
                </c:pt>
                <c:pt idx="9">
                  <c:v>0.61000000000000065</c:v>
                </c:pt>
                <c:pt idx="10">
                  <c:v>4.2669999999999995</c:v>
                </c:pt>
                <c:pt idx="11">
                  <c:v>1.218999999999989</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1.218999999999989</c:v>
                </c:pt>
                <c:pt idx="23">
                  <c:v>4.2669999999999995</c:v>
                </c:pt>
                <c:pt idx="24">
                  <c:v>0.61000000000000065</c:v>
                </c:pt>
                <c:pt idx="25">
                  <c:v>1.218999999999989</c:v>
                </c:pt>
                <c:pt idx="26">
                  <c:v>4.8769999999999998</c:v>
                </c:pt>
                <c:pt idx="27">
                  <c:v>2.4379999999999997</c:v>
                </c:pt>
                <c:pt idx="28">
                  <c:v>1.829</c:v>
                </c:pt>
                <c:pt idx="29">
                  <c:v>1.218999999999989</c:v>
                </c:pt>
                <c:pt idx="30">
                  <c:v>1.218999999999989</c:v>
                </c:pt>
                <c:pt idx="31">
                  <c:v>7.3149999999999755</c:v>
                </c:pt>
                <c:pt idx="32">
                  <c:v>3.048</c:v>
                </c:pt>
                <c:pt idx="33">
                  <c:v>2.4379999999999997</c:v>
                </c:pt>
                <c:pt idx="34">
                  <c:v>2.4379999999999997</c:v>
                </c:pt>
                <c:pt idx="35">
                  <c:v>4.8769999999999998</c:v>
                </c:pt>
                <c:pt idx="36">
                  <c:v>2.4379999999999997</c:v>
                </c:pt>
                <c:pt idx="37">
                  <c:v>1.218999999999989</c:v>
                </c:pt>
                <c:pt idx="38">
                  <c:v>2.4379999999999997</c:v>
                </c:pt>
                <c:pt idx="39">
                  <c:v>0.61000000000000065</c:v>
                </c:pt>
                <c:pt idx="40">
                  <c:v>4.8769999999999998</c:v>
                </c:pt>
                <c:pt idx="41">
                  <c:v>0.61000000000000065</c:v>
                </c:pt>
                <c:pt idx="42">
                  <c:v>1.218999999999989</c:v>
                </c:pt>
                <c:pt idx="43">
                  <c:v>2.4379999999999997</c:v>
                </c:pt>
                <c:pt idx="44">
                  <c:v>1.218999999999989</c:v>
                </c:pt>
                <c:pt idx="45">
                  <c:v>10.973000000000004</c:v>
                </c:pt>
                <c:pt idx="46">
                  <c:v>1.218999999999989</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16884992"/>
        <c:axId val="116886912"/>
      </c:scatterChart>
      <c:valAx>
        <c:axId val="116884992"/>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16886912"/>
        <c:crosses val="autoZero"/>
        <c:crossBetween val="midCat"/>
        <c:majorUnit val="2"/>
      </c:valAx>
      <c:valAx>
        <c:axId val="116886912"/>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AR"/>
          </a:p>
        </c:txPr>
        <c:crossAx val="11688499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85255-F113-4289-81FF-D1DFC9BF2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93</Pages>
  <Words>32351</Words>
  <Characters>177932</Characters>
  <Application>Microsoft Office Word</Application>
  <DocSecurity>0</DocSecurity>
  <Lines>1482</Lines>
  <Paragraphs>419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Motivación</vt:lpstr>
      <vt:lpstr>Motivación</vt:lpstr>
    </vt:vector>
  </TitlesOfParts>
  <Company>Hewlett-Packard</Company>
  <LinksUpToDate>false</LinksUpToDate>
  <CharactersWithSpaces>209864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esteban</cp:lastModifiedBy>
  <cp:revision>291</cp:revision>
  <cp:lastPrinted>2010-05-27T23:01:00Z</cp:lastPrinted>
  <dcterms:created xsi:type="dcterms:W3CDTF">2009-07-06T18:14:00Z</dcterms:created>
  <dcterms:modified xsi:type="dcterms:W3CDTF">2010-07-08T04:55:00Z</dcterms:modified>
</cp:coreProperties>
</file>