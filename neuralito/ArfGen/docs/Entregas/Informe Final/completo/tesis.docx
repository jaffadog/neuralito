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3618A8" w:rsidRPr="003618A8" w:rsidRDefault="007841CF">
      <w:pPr>
        <w:pStyle w:val="TDC1"/>
        <w:tabs>
          <w:tab w:val="right" w:leader="dot" w:pos="8828"/>
        </w:tabs>
        <w:rPr>
          <w:rFonts w:eastAsiaTheme="minorEastAsia" w:cstheme="minorBidi"/>
          <w:b w:val="0"/>
          <w:bCs w:val="0"/>
          <w:caps w:val="0"/>
          <w:noProof/>
          <w:sz w:val="22"/>
          <w:szCs w:val="22"/>
          <w:lang w:val="es-ES"/>
        </w:rPr>
      </w:pPr>
      <w:r w:rsidRPr="007841CF">
        <w:rPr>
          <w:b w:val="0"/>
          <w:bCs w:val="0"/>
          <w:caps w:val="0"/>
          <w:sz w:val="28"/>
          <w:szCs w:val="28"/>
          <w:lang w:val="es-ES_tradnl"/>
        </w:rPr>
        <w:fldChar w:fldCharType="begin"/>
      </w:r>
      <w:r w:rsidR="007E797F" w:rsidRPr="00673060">
        <w:rPr>
          <w:b w:val="0"/>
          <w:bCs w:val="0"/>
          <w:caps w:val="0"/>
          <w:sz w:val="28"/>
          <w:szCs w:val="28"/>
          <w:lang w:val="es-ES_tradnl"/>
        </w:rPr>
        <w:instrText xml:space="preserve"> TOC \o "1-3" \h \z \u </w:instrText>
      </w:r>
      <w:r w:rsidRPr="007841CF">
        <w:rPr>
          <w:b w:val="0"/>
          <w:bCs w:val="0"/>
          <w:caps w:val="0"/>
          <w:sz w:val="28"/>
          <w:szCs w:val="28"/>
          <w:lang w:val="es-ES_tradnl"/>
        </w:rPr>
        <w:fldChar w:fldCharType="separate"/>
      </w:r>
      <w:hyperlink w:anchor="_Toc262075996" w:history="1">
        <w:r w:rsidR="003618A8" w:rsidRPr="003618A8">
          <w:rPr>
            <w:rStyle w:val="Hipervnculo"/>
            <w:b w:val="0"/>
            <w:noProof/>
            <w:lang w:val="es-ES_tradnl" w:eastAsia="en-US"/>
          </w:rPr>
          <w:t>Capítulo 1 - Introducción</w:t>
        </w:r>
        <w:r w:rsidR="003618A8" w:rsidRPr="003618A8">
          <w:rPr>
            <w:b w:val="0"/>
            <w:noProof/>
            <w:webHidden/>
          </w:rPr>
          <w:tab/>
        </w:r>
        <w:r w:rsidR="003618A8" w:rsidRPr="003618A8">
          <w:rPr>
            <w:b w:val="0"/>
            <w:noProof/>
            <w:webHidden/>
          </w:rPr>
          <w:fldChar w:fldCharType="begin"/>
        </w:r>
        <w:r w:rsidR="003618A8" w:rsidRPr="003618A8">
          <w:rPr>
            <w:b w:val="0"/>
            <w:noProof/>
            <w:webHidden/>
          </w:rPr>
          <w:instrText xml:space="preserve"> PAGEREF _Toc262075996 \h </w:instrText>
        </w:r>
        <w:r w:rsidR="003618A8" w:rsidRPr="003618A8">
          <w:rPr>
            <w:b w:val="0"/>
            <w:noProof/>
            <w:webHidden/>
          </w:rPr>
        </w:r>
        <w:r w:rsidR="003618A8" w:rsidRPr="003618A8">
          <w:rPr>
            <w:b w:val="0"/>
            <w:noProof/>
            <w:webHidden/>
          </w:rPr>
          <w:fldChar w:fldCharType="separate"/>
        </w:r>
        <w:r w:rsidR="003618A8" w:rsidRPr="003618A8">
          <w:rPr>
            <w:b w:val="0"/>
            <w:noProof/>
            <w:webHidden/>
          </w:rPr>
          <w:t>7</w:t>
        </w:r>
        <w:r w:rsidR="003618A8"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5997" w:history="1">
        <w:r w:rsidRPr="003618A8">
          <w:rPr>
            <w:rStyle w:val="Hipervnculo"/>
            <w:noProof/>
            <w:lang w:val="es-ES_tradnl" w:eastAsia="en-US"/>
          </w:rPr>
          <w:t>1.1 Análisis de regresión con técnicas de aprendizaje supervisado</w:t>
        </w:r>
        <w:r w:rsidRPr="003618A8">
          <w:rPr>
            <w:noProof/>
            <w:webHidden/>
          </w:rPr>
          <w:tab/>
        </w:r>
        <w:r w:rsidRPr="003618A8">
          <w:rPr>
            <w:noProof/>
            <w:webHidden/>
          </w:rPr>
          <w:fldChar w:fldCharType="begin"/>
        </w:r>
        <w:r w:rsidRPr="003618A8">
          <w:rPr>
            <w:noProof/>
            <w:webHidden/>
          </w:rPr>
          <w:instrText xml:space="preserve"> PAGEREF _Toc262075997 \h </w:instrText>
        </w:r>
        <w:r w:rsidRPr="003618A8">
          <w:rPr>
            <w:noProof/>
            <w:webHidden/>
          </w:rPr>
        </w:r>
        <w:r w:rsidRPr="003618A8">
          <w:rPr>
            <w:noProof/>
            <w:webHidden/>
          </w:rPr>
          <w:fldChar w:fldCharType="separate"/>
        </w:r>
        <w:r w:rsidRPr="003618A8">
          <w:rPr>
            <w:noProof/>
            <w:webHidden/>
          </w:rPr>
          <w:t>7</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5998" w:history="1">
        <w:r w:rsidRPr="003618A8">
          <w:rPr>
            <w:rStyle w:val="Hipervnculo"/>
            <w:noProof/>
            <w:lang w:val="es-ES_tradnl" w:eastAsia="en-US"/>
          </w:rPr>
          <w:t>1.2 Caso de estudio</w:t>
        </w:r>
        <w:r w:rsidRPr="003618A8">
          <w:rPr>
            <w:noProof/>
            <w:webHidden/>
          </w:rPr>
          <w:tab/>
        </w:r>
        <w:r w:rsidRPr="003618A8">
          <w:rPr>
            <w:noProof/>
            <w:webHidden/>
          </w:rPr>
          <w:fldChar w:fldCharType="begin"/>
        </w:r>
        <w:r w:rsidRPr="003618A8">
          <w:rPr>
            <w:noProof/>
            <w:webHidden/>
          </w:rPr>
          <w:instrText xml:space="preserve"> PAGEREF _Toc262075998 \h </w:instrText>
        </w:r>
        <w:r w:rsidRPr="003618A8">
          <w:rPr>
            <w:noProof/>
            <w:webHidden/>
          </w:rPr>
        </w:r>
        <w:r w:rsidRPr="003618A8">
          <w:rPr>
            <w:noProof/>
            <w:webHidden/>
          </w:rPr>
          <w:fldChar w:fldCharType="separate"/>
        </w:r>
        <w:r w:rsidRPr="003618A8">
          <w:rPr>
            <w:noProof/>
            <w:webHidden/>
          </w:rPr>
          <w:t>8</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5999" w:history="1">
        <w:r w:rsidRPr="003618A8">
          <w:rPr>
            <w:rStyle w:val="Hipervnculo"/>
            <w:noProof/>
            <w:lang w:val="es-ES_tradnl" w:eastAsia="en-US"/>
          </w:rPr>
          <w:t>1.3 Trabajos relacionados</w:t>
        </w:r>
        <w:r w:rsidRPr="003618A8">
          <w:rPr>
            <w:noProof/>
            <w:webHidden/>
          </w:rPr>
          <w:tab/>
        </w:r>
        <w:r w:rsidRPr="003618A8">
          <w:rPr>
            <w:noProof/>
            <w:webHidden/>
          </w:rPr>
          <w:fldChar w:fldCharType="begin"/>
        </w:r>
        <w:r w:rsidRPr="003618A8">
          <w:rPr>
            <w:noProof/>
            <w:webHidden/>
          </w:rPr>
          <w:instrText xml:space="preserve"> PAGEREF _Toc262075999 \h </w:instrText>
        </w:r>
        <w:r w:rsidRPr="003618A8">
          <w:rPr>
            <w:noProof/>
            <w:webHidden/>
          </w:rPr>
        </w:r>
        <w:r w:rsidRPr="003618A8">
          <w:rPr>
            <w:noProof/>
            <w:webHidden/>
          </w:rPr>
          <w:fldChar w:fldCharType="separate"/>
        </w:r>
        <w:r w:rsidRPr="003618A8">
          <w:rPr>
            <w:noProof/>
            <w:webHidden/>
          </w:rPr>
          <w:t>9</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00" w:history="1">
        <w:r w:rsidRPr="003618A8">
          <w:rPr>
            <w:rStyle w:val="Hipervnculo"/>
            <w:noProof/>
            <w:lang w:val="es-ES_tradnl" w:eastAsia="en-US"/>
          </w:rPr>
          <w:t>1.4 Trabajo realizado</w:t>
        </w:r>
        <w:r w:rsidRPr="003618A8">
          <w:rPr>
            <w:noProof/>
            <w:webHidden/>
          </w:rPr>
          <w:tab/>
        </w:r>
        <w:r w:rsidRPr="003618A8">
          <w:rPr>
            <w:noProof/>
            <w:webHidden/>
          </w:rPr>
          <w:fldChar w:fldCharType="begin"/>
        </w:r>
        <w:r w:rsidRPr="003618A8">
          <w:rPr>
            <w:noProof/>
            <w:webHidden/>
          </w:rPr>
          <w:instrText xml:space="preserve"> PAGEREF _Toc262076000 \h </w:instrText>
        </w:r>
        <w:r w:rsidRPr="003618A8">
          <w:rPr>
            <w:noProof/>
            <w:webHidden/>
          </w:rPr>
        </w:r>
        <w:r w:rsidRPr="003618A8">
          <w:rPr>
            <w:noProof/>
            <w:webHidden/>
          </w:rPr>
          <w:fldChar w:fldCharType="separate"/>
        </w:r>
        <w:r w:rsidRPr="003618A8">
          <w:rPr>
            <w:noProof/>
            <w:webHidden/>
          </w:rPr>
          <w:t>9</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01" w:history="1">
        <w:r w:rsidRPr="003618A8">
          <w:rPr>
            <w:rStyle w:val="Hipervnculo"/>
            <w:noProof/>
            <w:lang w:val="es-ES_tradnl" w:eastAsia="en-US"/>
          </w:rPr>
          <w:t>1.5 Estructura del trabajo</w:t>
        </w:r>
        <w:r w:rsidRPr="003618A8">
          <w:rPr>
            <w:noProof/>
            <w:webHidden/>
          </w:rPr>
          <w:tab/>
        </w:r>
        <w:r w:rsidRPr="003618A8">
          <w:rPr>
            <w:noProof/>
            <w:webHidden/>
          </w:rPr>
          <w:fldChar w:fldCharType="begin"/>
        </w:r>
        <w:r w:rsidRPr="003618A8">
          <w:rPr>
            <w:noProof/>
            <w:webHidden/>
          </w:rPr>
          <w:instrText xml:space="preserve"> PAGEREF _Toc262076001 \h </w:instrText>
        </w:r>
        <w:r w:rsidRPr="003618A8">
          <w:rPr>
            <w:noProof/>
            <w:webHidden/>
          </w:rPr>
        </w:r>
        <w:r w:rsidRPr="003618A8">
          <w:rPr>
            <w:noProof/>
            <w:webHidden/>
          </w:rPr>
          <w:fldChar w:fldCharType="separate"/>
        </w:r>
        <w:r w:rsidRPr="003618A8">
          <w:rPr>
            <w:noProof/>
            <w:webHidden/>
          </w:rPr>
          <w:t>12</w:t>
        </w:r>
        <w:r w:rsidRPr="003618A8">
          <w:rPr>
            <w:noProof/>
            <w:webHidden/>
          </w:rPr>
          <w:fldChar w:fldCharType="end"/>
        </w:r>
      </w:hyperlink>
    </w:p>
    <w:p w:rsidR="003618A8" w:rsidRPr="003618A8" w:rsidRDefault="003618A8">
      <w:pPr>
        <w:pStyle w:val="TDC1"/>
        <w:tabs>
          <w:tab w:val="right" w:leader="dot" w:pos="8828"/>
        </w:tabs>
        <w:rPr>
          <w:rFonts w:eastAsiaTheme="minorEastAsia" w:cstheme="minorBidi"/>
          <w:b w:val="0"/>
          <w:bCs w:val="0"/>
          <w:caps w:val="0"/>
          <w:noProof/>
          <w:sz w:val="22"/>
          <w:szCs w:val="22"/>
          <w:lang w:val="es-ES"/>
        </w:rPr>
      </w:pPr>
      <w:hyperlink w:anchor="_Toc262076002" w:history="1">
        <w:r w:rsidRPr="003618A8">
          <w:rPr>
            <w:rStyle w:val="Hipervnculo"/>
            <w:b w:val="0"/>
            <w:noProof/>
          </w:rPr>
          <w:t>Capitulo 2 - Estado del arte</w:t>
        </w:r>
        <w:r w:rsidRPr="003618A8">
          <w:rPr>
            <w:b w:val="0"/>
            <w:noProof/>
            <w:webHidden/>
          </w:rPr>
          <w:tab/>
        </w:r>
        <w:r w:rsidRPr="003618A8">
          <w:rPr>
            <w:b w:val="0"/>
            <w:noProof/>
            <w:webHidden/>
          </w:rPr>
          <w:fldChar w:fldCharType="begin"/>
        </w:r>
        <w:r w:rsidRPr="003618A8">
          <w:rPr>
            <w:b w:val="0"/>
            <w:noProof/>
            <w:webHidden/>
          </w:rPr>
          <w:instrText xml:space="preserve"> PAGEREF _Toc262076002 \h </w:instrText>
        </w:r>
        <w:r w:rsidRPr="003618A8">
          <w:rPr>
            <w:b w:val="0"/>
            <w:noProof/>
            <w:webHidden/>
          </w:rPr>
        </w:r>
        <w:r w:rsidRPr="003618A8">
          <w:rPr>
            <w:b w:val="0"/>
            <w:noProof/>
            <w:webHidden/>
          </w:rPr>
          <w:fldChar w:fldCharType="separate"/>
        </w:r>
        <w:r w:rsidRPr="003618A8">
          <w:rPr>
            <w:b w:val="0"/>
            <w:noProof/>
            <w:webHidden/>
          </w:rPr>
          <w:t>14</w:t>
        </w:r>
        <w:r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03" w:history="1">
        <w:r w:rsidRPr="003618A8">
          <w:rPr>
            <w:rStyle w:val="Hipervnculo"/>
            <w:noProof/>
          </w:rPr>
          <w:t>2.1 Aprendizaje supervisado</w:t>
        </w:r>
        <w:r w:rsidRPr="003618A8">
          <w:rPr>
            <w:noProof/>
            <w:webHidden/>
          </w:rPr>
          <w:tab/>
        </w:r>
        <w:r w:rsidRPr="003618A8">
          <w:rPr>
            <w:noProof/>
            <w:webHidden/>
          </w:rPr>
          <w:fldChar w:fldCharType="begin"/>
        </w:r>
        <w:r w:rsidRPr="003618A8">
          <w:rPr>
            <w:noProof/>
            <w:webHidden/>
          </w:rPr>
          <w:instrText xml:space="preserve"> PAGEREF _Toc262076003 \h </w:instrText>
        </w:r>
        <w:r w:rsidRPr="003618A8">
          <w:rPr>
            <w:noProof/>
            <w:webHidden/>
          </w:rPr>
        </w:r>
        <w:r w:rsidRPr="003618A8">
          <w:rPr>
            <w:noProof/>
            <w:webHidden/>
          </w:rPr>
          <w:fldChar w:fldCharType="separate"/>
        </w:r>
        <w:r w:rsidRPr="003618A8">
          <w:rPr>
            <w:noProof/>
            <w:webHidden/>
          </w:rPr>
          <w:t>14</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04" w:history="1">
        <w:r w:rsidRPr="003618A8">
          <w:rPr>
            <w:rStyle w:val="Hipervnculo"/>
            <w:noProof/>
          </w:rPr>
          <w:t>2.2.1 Regresión Lineal Simple</w:t>
        </w:r>
        <w:r w:rsidRPr="003618A8">
          <w:rPr>
            <w:noProof/>
            <w:webHidden/>
          </w:rPr>
          <w:tab/>
        </w:r>
        <w:r w:rsidRPr="003618A8">
          <w:rPr>
            <w:noProof/>
            <w:webHidden/>
          </w:rPr>
          <w:fldChar w:fldCharType="begin"/>
        </w:r>
        <w:r w:rsidRPr="003618A8">
          <w:rPr>
            <w:noProof/>
            <w:webHidden/>
          </w:rPr>
          <w:instrText xml:space="preserve"> PAGEREF _Toc262076004 \h </w:instrText>
        </w:r>
        <w:r w:rsidRPr="003618A8">
          <w:rPr>
            <w:noProof/>
            <w:webHidden/>
          </w:rPr>
        </w:r>
        <w:r w:rsidRPr="003618A8">
          <w:rPr>
            <w:noProof/>
            <w:webHidden/>
          </w:rPr>
          <w:fldChar w:fldCharType="separate"/>
        </w:r>
        <w:r w:rsidRPr="003618A8">
          <w:rPr>
            <w:noProof/>
            <w:webHidden/>
          </w:rPr>
          <w:t>16</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05" w:history="1">
        <w:r w:rsidRPr="003618A8">
          <w:rPr>
            <w:rStyle w:val="Hipervnculo"/>
            <w:noProof/>
          </w:rPr>
          <w:t>2.2.2 Redes neurales para regresión</w:t>
        </w:r>
        <w:r w:rsidRPr="003618A8">
          <w:rPr>
            <w:noProof/>
            <w:webHidden/>
          </w:rPr>
          <w:tab/>
        </w:r>
        <w:r w:rsidRPr="003618A8">
          <w:rPr>
            <w:noProof/>
            <w:webHidden/>
          </w:rPr>
          <w:fldChar w:fldCharType="begin"/>
        </w:r>
        <w:r w:rsidRPr="003618A8">
          <w:rPr>
            <w:noProof/>
            <w:webHidden/>
          </w:rPr>
          <w:instrText xml:space="preserve"> PAGEREF _Toc262076005 \h </w:instrText>
        </w:r>
        <w:r w:rsidRPr="003618A8">
          <w:rPr>
            <w:noProof/>
            <w:webHidden/>
          </w:rPr>
        </w:r>
        <w:r w:rsidRPr="003618A8">
          <w:rPr>
            <w:noProof/>
            <w:webHidden/>
          </w:rPr>
          <w:fldChar w:fldCharType="separate"/>
        </w:r>
        <w:r w:rsidRPr="003618A8">
          <w:rPr>
            <w:noProof/>
            <w:webHidden/>
          </w:rPr>
          <w:t>18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06" w:history="1">
        <w:r w:rsidRPr="003618A8">
          <w:rPr>
            <w:rStyle w:val="Hipervnculo"/>
            <w:noProof/>
          </w:rPr>
          <w:t>2.2.3 Árboles modelos y de regresión</w:t>
        </w:r>
        <w:r w:rsidRPr="003618A8">
          <w:rPr>
            <w:noProof/>
            <w:webHidden/>
          </w:rPr>
          <w:tab/>
        </w:r>
        <w:r w:rsidRPr="003618A8">
          <w:rPr>
            <w:noProof/>
            <w:webHidden/>
          </w:rPr>
          <w:fldChar w:fldCharType="begin"/>
        </w:r>
        <w:r w:rsidRPr="003618A8">
          <w:rPr>
            <w:noProof/>
            <w:webHidden/>
          </w:rPr>
          <w:instrText xml:space="preserve"> PAGEREF _Toc262076006 \h </w:instrText>
        </w:r>
        <w:r w:rsidRPr="003618A8">
          <w:rPr>
            <w:noProof/>
            <w:webHidden/>
          </w:rPr>
        </w:r>
        <w:r w:rsidRPr="003618A8">
          <w:rPr>
            <w:noProof/>
            <w:webHidden/>
          </w:rPr>
          <w:fldChar w:fldCharType="separate"/>
        </w:r>
        <w:r w:rsidRPr="003618A8">
          <w:rPr>
            <w:noProof/>
            <w:webHidden/>
          </w:rPr>
          <w:t>21</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07" w:history="1">
        <w:r w:rsidRPr="003618A8">
          <w:rPr>
            <w:rStyle w:val="Hipervnculo"/>
            <w:noProof/>
          </w:rPr>
          <w:t>2.2.4 Maquinas de Soporte Vectorial para regresión</w:t>
        </w:r>
        <w:r w:rsidRPr="003618A8">
          <w:rPr>
            <w:noProof/>
            <w:webHidden/>
          </w:rPr>
          <w:tab/>
        </w:r>
        <w:r w:rsidRPr="003618A8">
          <w:rPr>
            <w:noProof/>
            <w:webHidden/>
          </w:rPr>
          <w:fldChar w:fldCharType="begin"/>
        </w:r>
        <w:r w:rsidRPr="003618A8">
          <w:rPr>
            <w:noProof/>
            <w:webHidden/>
          </w:rPr>
          <w:instrText xml:space="preserve"> PAGEREF _Toc262076007 \h </w:instrText>
        </w:r>
        <w:r w:rsidRPr="003618A8">
          <w:rPr>
            <w:noProof/>
            <w:webHidden/>
          </w:rPr>
        </w:r>
        <w:r w:rsidRPr="003618A8">
          <w:rPr>
            <w:noProof/>
            <w:webHidden/>
          </w:rPr>
          <w:fldChar w:fldCharType="separate"/>
        </w:r>
        <w:r w:rsidRPr="003618A8">
          <w:rPr>
            <w:noProof/>
            <w:webHidden/>
          </w:rPr>
          <w:t>23</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08" w:history="1">
        <w:r w:rsidRPr="003618A8">
          <w:rPr>
            <w:rStyle w:val="Hipervnculo"/>
            <w:noProof/>
          </w:rPr>
          <w:t>2.3 Problema de predicción de oleaje</w:t>
        </w:r>
        <w:r w:rsidRPr="003618A8">
          <w:rPr>
            <w:noProof/>
            <w:webHidden/>
          </w:rPr>
          <w:tab/>
        </w:r>
        <w:r w:rsidRPr="003618A8">
          <w:rPr>
            <w:noProof/>
            <w:webHidden/>
          </w:rPr>
          <w:fldChar w:fldCharType="begin"/>
        </w:r>
        <w:r w:rsidRPr="003618A8">
          <w:rPr>
            <w:noProof/>
            <w:webHidden/>
          </w:rPr>
          <w:instrText xml:space="preserve"> PAGEREF _Toc262076008 \h </w:instrText>
        </w:r>
        <w:r w:rsidRPr="003618A8">
          <w:rPr>
            <w:noProof/>
            <w:webHidden/>
          </w:rPr>
        </w:r>
        <w:r w:rsidRPr="003618A8">
          <w:rPr>
            <w:noProof/>
            <w:webHidden/>
          </w:rPr>
          <w:fldChar w:fldCharType="separate"/>
        </w:r>
        <w:r w:rsidRPr="003618A8">
          <w:rPr>
            <w:noProof/>
            <w:webHidden/>
          </w:rPr>
          <w:t>25</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09" w:history="1">
        <w:r w:rsidRPr="003618A8">
          <w:rPr>
            <w:rStyle w:val="Hipervnculo"/>
            <w:noProof/>
          </w:rPr>
          <w:t>2.4 Trabajos relacionados a la predicción de oleaje</w:t>
        </w:r>
        <w:r w:rsidRPr="003618A8">
          <w:rPr>
            <w:noProof/>
            <w:webHidden/>
          </w:rPr>
          <w:tab/>
        </w:r>
        <w:r w:rsidRPr="003618A8">
          <w:rPr>
            <w:noProof/>
            <w:webHidden/>
          </w:rPr>
          <w:fldChar w:fldCharType="begin"/>
        </w:r>
        <w:r w:rsidRPr="003618A8">
          <w:rPr>
            <w:noProof/>
            <w:webHidden/>
          </w:rPr>
          <w:instrText xml:space="preserve"> PAGEREF _Toc262076009 \h </w:instrText>
        </w:r>
        <w:r w:rsidRPr="003618A8">
          <w:rPr>
            <w:noProof/>
            <w:webHidden/>
          </w:rPr>
        </w:r>
        <w:r w:rsidRPr="003618A8">
          <w:rPr>
            <w:noProof/>
            <w:webHidden/>
          </w:rPr>
          <w:fldChar w:fldCharType="separate"/>
        </w:r>
        <w:r w:rsidRPr="003618A8">
          <w:rPr>
            <w:noProof/>
            <w:webHidden/>
          </w:rPr>
          <w:t>27</w:t>
        </w:r>
        <w:r w:rsidRPr="003618A8">
          <w:rPr>
            <w:noProof/>
            <w:webHidden/>
          </w:rPr>
          <w:fldChar w:fldCharType="end"/>
        </w:r>
      </w:hyperlink>
    </w:p>
    <w:p w:rsidR="003618A8" w:rsidRPr="003618A8" w:rsidRDefault="003618A8">
      <w:pPr>
        <w:pStyle w:val="TDC1"/>
        <w:tabs>
          <w:tab w:val="right" w:leader="dot" w:pos="8828"/>
        </w:tabs>
        <w:rPr>
          <w:rFonts w:eastAsiaTheme="minorEastAsia" w:cstheme="minorBidi"/>
          <w:b w:val="0"/>
          <w:bCs w:val="0"/>
          <w:caps w:val="0"/>
          <w:noProof/>
          <w:sz w:val="22"/>
          <w:szCs w:val="22"/>
          <w:lang w:val="es-ES"/>
        </w:rPr>
      </w:pPr>
      <w:hyperlink w:anchor="_Toc262076010" w:history="1">
        <w:r w:rsidRPr="003618A8">
          <w:rPr>
            <w:rStyle w:val="Hipervnculo"/>
            <w:b w:val="0"/>
            <w:noProof/>
            <w:lang w:val="es-ES_tradnl"/>
          </w:rPr>
          <w:t>Capitulo 3 – Datos para predicción de oleaje</w:t>
        </w:r>
        <w:r w:rsidRPr="003618A8">
          <w:rPr>
            <w:b w:val="0"/>
            <w:noProof/>
            <w:webHidden/>
          </w:rPr>
          <w:tab/>
        </w:r>
        <w:r w:rsidRPr="003618A8">
          <w:rPr>
            <w:b w:val="0"/>
            <w:noProof/>
            <w:webHidden/>
          </w:rPr>
          <w:fldChar w:fldCharType="begin"/>
        </w:r>
        <w:r w:rsidRPr="003618A8">
          <w:rPr>
            <w:b w:val="0"/>
            <w:noProof/>
            <w:webHidden/>
          </w:rPr>
          <w:instrText xml:space="preserve"> PAGEREF _Toc262076010 \h </w:instrText>
        </w:r>
        <w:r w:rsidRPr="003618A8">
          <w:rPr>
            <w:b w:val="0"/>
            <w:noProof/>
            <w:webHidden/>
          </w:rPr>
        </w:r>
        <w:r w:rsidRPr="003618A8">
          <w:rPr>
            <w:b w:val="0"/>
            <w:noProof/>
            <w:webHidden/>
          </w:rPr>
          <w:fldChar w:fldCharType="separate"/>
        </w:r>
        <w:r w:rsidRPr="003618A8">
          <w:rPr>
            <w:b w:val="0"/>
            <w:noProof/>
            <w:webHidden/>
          </w:rPr>
          <w:t>29</w:t>
        </w:r>
        <w:r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1" w:history="1">
        <w:r w:rsidRPr="003618A8">
          <w:rPr>
            <w:rStyle w:val="Hipervnculo"/>
            <w:noProof/>
            <w:lang w:val="es-ES_tradnl"/>
          </w:rPr>
          <w:t>3.1 Olas – Conceptos generales</w:t>
        </w:r>
        <w:r w:rsidRPr="003618A8">
          <w:rPr>
            <w:noProof/>
            <w:webHidden/>
          </w:rPr>
          <w:tab/>
        </w:r>
        <w:r w:rsidRPr="003618A8">
          <w:rPr>
            <w:noProof/>
            <w:webHidden/>
          </w:rPr>
          <w:fldChar w:fldCharType="begin"/>
        </w:r>
        <w:r w:rsidRPr="003618A8">
          <w:rPr>
            <w:noProof/>
            <w:webHidden/>
          </w:rPr>
          <w:instrText xml:space="preserve"> PAGEREF _Toc262076011 \h </w:instrText>
        </w:r>
        <w:r w:rsidRPr="003618A8">
          <w:rPr>
            <w:noProof/>
            <w:webHidden/>
          </w:rPr>
        </w:r>
        <w:r w:rsidRPr="003618A8">
          <w:rPr>
            <w:noProof/>
            <w:webHidden/>
          </w:rPr>
          <w:fldChar w:fldCharType="separate"/>
        </w:r>
        <w:r w:rsidRPr="003618A8">
          <w:rPr>
            <w:noProof/>
            <w:webHidden/>
          </w:rPr>
          <w:t>29</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2" w:history="1">
        <w:r w:rsidRPr="003618A8">
          <w:rPr>
            <w:rStyle w:val="Hipervnculo"/>
            <w:noProof/>
          </w:rPr>
          <w:t>3.2 Observaciones Visuales</w:t>
        </w:r>
        <w:r w:rsidRPr="003618A8">
          <w:rPr>
            <w:noProof/>
            <w:webHidden/>
          </w:rPr>
          <w:tab/>
        </w:r>
        <w:r w:rsidRPr="003618A8">
          <w:rPr>
            <w:noProof/>
            <w:webHidden/>
          </w:rPr>
          <w:fldChar w:fldCharType="begin"/>
        </w:r>
        <w:r w:rsidRPr="003618A8">
          <w:rPr>
            <w:noProof/>
            <w:webHidden/>
          </w:rPr>
          <w:instrText xml:space="preserve"> PAGEREF _Toc262076012 \h </w:instrText>
        </w:r>
        <w:r w:rsidRPr="003618A8">
          <w:rPr>
            <w:noProof/>
            <w:webHidden/>
          </w:rPr>
        </w:r>
        <w:r w:rsidRPr="003618A8">
          <w:rPr>
            <w:noProof/>
            <w:webHidden/>
          </w:rPr>
          <w:fldChar w:fldCharType="separate"/>
        </w:r>
        <w:r w:rsidRPr="003618A8">
          <w:rPr>
            <w:noProof/>
            <w:webHidden/>
          </w:rPr>
          <w:t>31</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3" w:history="1">
        <w:r w:rsidRPr="003618A8">
          <w:rPr>
            <w:rStyle w:val="Hipervnculo"/>
            <w:noProof/>
          </w:rPr>
          <w:t>3.3 Modelo WAVEWATCH III</w:t>
        </w:r>
        <w:r w:rsidRPr="003618A8">
          <w:rPr>
            <w:noProof/>
            <w:webHidden/>
          </w:rPr>
          <w:tab/>
        </w:r>
        <w:r w:rsidRPr="003618A8">
          <w:rPr>
            <w:noProof/>
            <w:webHidden/>
          </w:rPr>
          <w:fldChar w:fldCharType="begin"/>
        </w:r>
        <w:r w:rsidRPr="003618A8">
          <w:rPr>
            <w:noProof/>
            <w:webHidden/>
          </w:rPr>
          <w:instrText xml:space="preserve"> PAGEREF _Toc262076013 \h </w:instrText>
        </w:r>
        <w:r w:rsidRPr="003618A8">
          <w:rPr>
            <w:noProof/>
            <w:webHidden/>
          </w:rPr>
        </w:r>
        <w:r w:rsidRPr="003618A8">
          <w:rPr>
            <w:noProof/>
            <w:webHidden/>
          </w:rPr>
          <w:fldChar w:fldCharType="separate"/>
        </w:r>
        <w:r w:rsidRPr="003618A8">
          <w:rPr>
            <w:noProof/>
            <w:webHidden/>
          </w:rPr>
          <w:t>33</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4" w:history="1">
        <w:r w:rsidRPr="003618A8">
          <w:rPr>
            <w:rStyle w:val="Hipervnculo"/>
            <w:noProof/>
          </w:rPr>
          <w:t>3.4 Pre procesamiento</w:t>
        </w:r>
        <w:r w:rsidRPr="003618A8">
          <w:rPr>
            <w:noProof/>
            <w:webHidden/>
          </w:rPr>
          <w:tab/>
        </w:r>
        <w:r w:rsidRPr="003618A8">
          <w:rPr>
            <w:noProof/>
            <w:webHidden/>
          </w:rPr>
          <w:fldChar w:fldCharType="begin"/>
        </w:r>
        <w:r w:rsidRPr="003618A8">
          <w:rPr>
            <w:noProof/>
            <w:webHidden/>
          </w:rPr>
          <w:instrText xml:space="preserve"> PAGEREF _Toc262076014 \h </w:instrText>
        </w:r>
        <w:r w:rsidRPr="003618A8">
          <w:rPr>
            <w:noProof/>
            <w:webHidden/>
          </w:rPr>
        </w:r>
        <w:r w:rsidRPr="003618A8">
          <w:rPr>
            <w:noProof/>
            <w:webHidden/>
          </w:rPr>
          <w:fldChar w:fldCharType="separate"/>
        </w:r>
        <w:r w:rsidRPr="003618A8">
          <w:rPr>
            <w:noProof/>
            <w:webHidden/>
          </w:rPr>
          <w:t>35</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5" w:history="1">
        <w:r w:rsidRPr="003618A8">
          <w:rPr>
            <w:rStyle w:val="Hipervnculo"/>
            <w:noProof/>
          </w:rPr>
          <w:t>3.5 Modelos de instancia</w:t>
        </w:r>
        <w:r w:rsidRPr="003618A8">
          <w:rPr>
            <w:noProof/>
            <w:webHidden/>
          </w:rPr>
          <w:tab/>
        </w:r>
        <w:r w:rsidRPr="003618A8">
          <w:rPr>
            <w:noProof/>
            <w:webHidden/>
          </w:rPr>
          <w:fldChar w:fldCharType="begin"/>
        </w:r>
        <w:r w:rsidRPr="003618A8">
          <w:rPr>
            <w:noProof/>
            <w:webHidden/>
          </w:rPr>
          <w:instrText xml:space="preserve"> PAGEREF _Toc262076015 \h </w:instrText>
        </w:r>
        <w:r w:rsidRPr="003618A8">
          <w:rPr>
            <w:noProof/>
            <w:webHidden/>
          </w:rPr>
        </w:r>
        <w:r w:rsidRPr="003618A8">
          <w:rPr>
            <w:noProof/>
            <w:webHidden/>
          </w:rPr>
          <w:fldChar w:fldCharType="separate"/>
        </w:r>
        <w:r w:rsidRPr="003618A8">
          <w:rPr>
            <w:noProof/>
            <w:webHidden/>
          </w:rPr>
          <w:t>36</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6" w:history="1">
        <w:r w:rsidRPr="003618A8">
          <w:rPr>
            <w:rStyle w:val="Hipervnculo"/>
            <w:noProof/>
          </w:rPr>
          <w:t>3.6 Conjuntos de entrenamiento</w:t>
        </w:r>
        <w:r w:rsidRPr="003618A8">
          <w:rPr>
            <w:noProof/>
            <w:webHidden/>
          </w:rPr>
          <w:tab/>
        </w:r>
        <w:r w:rsidRPr="003618A8">
          <w:rPr>
            <w:noProof/>
            <w:webHidden/>
          </w:rPr>
          <w:fldChar w:fldCharType="begin"/>
        </w:r>
        <w:r w:rsidRPr="003618A8">
          <w:rPr>
            <w:noProof/>
            <w:webHidden/>
          </w:rPr>
          <w:instrText xml:space="preserve"> PAGEREF _Toc262076016 \h </w:instrText>
        </w:r>
        <w:r w:rsidRPr="003618A8">
          <w:rPr>
            <w:noProof/>
            <w:webHidden/>
          </w:rPr>
        </w:r>
        <w:r w:rsidRPr="003618A8">
          <w:rPr>
            <w:noProof/>
            <w:webHidden/>
          </w:rPr>
          <w:fldChar w:fldCharType="separate"/>
        </w:r>
        <w:r w:rsidRPr="003618A8">
          <w:rPr>
            <w:noProof/>
            <w:webHidden/>
          </w:rPr>
          <w:t>37</w:t>
        </w:r>
        <w:r w:rsidRPr="003618A8">
          <w:rPr>
            <w:noProof/>
            <w:webHidden/>
          </w:rPr>
          <w:fldChar w:fldCharType="end"/>
        </w:r>
      </w:hyperlink>
    </w:p>
    <w:p w:rsidR="003618A8" w:rsidRPr="003618A8" w:rsidRDefault="003618A8">
      <w:pPr>
        <w:pStyle w:val="TDC1"/>
        <w:tabs>
          <w:tab w:val="right" w:leader="dot" w:pos="8828"/>
        </w:tabs>
        <w:rPr>
          <w:rFonts w:eastAsiaTheme="minorEastAsia" w:cstheme="minorBidi"/>
          <w:b w:val="0"/>
          <w:bCs w:val="0"/>
          <w:caps w:val="0"/>
          <w:noProof/>
          <w:sz w:val="22"/>
          <w:szCs w:val="22"/>
          <w:lang w:val="es-ES"/>
        </w:rPr>
      </w:pPr>
      <w:hyperlink w:anchor="_Toc262076017" w:history="1">
        <w:r w:rsidRPr="003618A8">
          <w:rPr>
            <w:rStyle w:val="Hipervnculo"/>
            <w:b w:val="0"/>
            <w:noProof/>
          </w:rPr>
          <w:t>Capítulo 4 - Experimentación</w:t>
        </w:r>
        <w:r w:rsidRPr="003618A8">
          <w:rPr>
            <w:b w:val="0"/>
            <w:noProof/>
            <w:webHidden/>
          </w:rPr>
          <w:tab/>
        </w:r>
        <w:r w:rsidRPr="003618A8">
          <w:rPr>
            <w:b w:val="0"/>
            <w:noProof/>
            <w:webHidden/>
          </w:rPr>
          <w:fldChar w:fldCharType="begin"/>
        </w:r>
        <w:r w:rsidRPr="003618A8">
          <w:rPr>
            <w:b w:val="0"/>
            <w:noProof/>
            <w:webHidden/>
          </w:rPr>
          <w:instrText xml:space="preserve"> PAGEREF _Toc262076017 \h </w:instrText>
        </w:r>
        <w:r w:rsidRPr="003618A8">
          <w:rPr>
            <w:b w:val="0"/>
            <w:noProof/>
            <w:webHidden/>
          </w:rPr>
        </w:r>
        <w:r w:rsidRPr="003618A8">
          <w:rPr>
            <w:b w:val="0"/>
            <w:noProof/>
            <w:webHidden/>
          </w:rPr>
          <w:fldChar w:fldCharType="separate"/>
        </w:r>
        <w:r w:rsidRPr="003618A8">
          <w:rPr>
            <w:b w:val="0"/>
            <w:noProof/>
            <w:webHidden/>
          </w:rPr>
          <w:t>38</w:t>
        </w:r>
        <w:r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18" w:history="1">
        <w:r w:rsidRPr="003618A8">
          <w:rPr>
            <w:rStyle w:val="Hipervnculo"/>
            <w:noProof/>
          </w:rPr>
          <w:t>4.1 Consideraciones generales</w:t>
        </w:r>
        <w:r w:rsidRPr="003618A8">
          <w:rPr>
            <w:noProof/>
            <w:webHidden/>
          </w:rPr>
          <w:tab/>
        </w:r>
        <w:r w:rsidRPr="003618A8">
          <w:rPr>
            <w:noProof/>
            <w:webHidden/>
          </w:rPr>
          <w:fldChar w:fldCharType="begin"/>
        </w:r>
        <w:r w:rsidRPr="003618A8">
          <w:rPr>
            <w:noProof/>
            <w:webHidden/>
          </w:rPr>
          <w:instrText xml:space="preserve"> PAGEREF _Toc262076018 \h </w:instrText>
        </w:r>
        <w:r w:rsidRPr="003618A8">
          <w:rPr>
            <w:noProof/>
            <w:webHidden/>
          </w:rPr>
        </w:r>
        <w:r w:rsidRPr="003618A8">
          <w:rPr>
            <w:noProof/>
            <w:webHidden/>
          </w:rPr>
          <w:fldChar w:fldCharType="separate"/>
        </w:r>
        <w:r w:rsidRPr="003618A8">
          <w:rPr>
            <w:noProof/>
            <w:webHidden/>
          </w:rPr>
          <w:t>38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19" w:history="1">
        <w:r w:rsidRPr="003618A8">
          <w:rPr>
            <w:rStyle w:val="Hipervnculo"/>
            <w:noProof/>
          </w:rPr>
          <w:t>4.1.1 Parametrización</w:t>
        </w:r>
        <w:r w:rsidRPr="003618A8">
          <w:rPr>
            <w:noProof/>
            <w:webHidden/>
          </w:rPr>
          <w:tab/>
        </w:r>
        <w:r w:rsidRPr="003618A8">
          <w:rPr>
            <w:noProof/>
            <w:webHidden/>
          </w:rPr>
          <w:fldChar w:fldCharType="begin"/>
        </w:r>
        <w:r w:rsidRPr="003618A8">
          <w:rPr>
            <w:noProof/>
            <w:webHidden/>
          </w:rPr>
          <w:instrText xml:space="preserve"> PAGEREF _Toc262076019 \h </w:instrText>
        </w:r>
        <w:r w:rsidRPr="003618A8">
          <w:rPr>
            <w:noProof/>
            <w:webHidden/>
          </w:rPr>
        </w:r>
        <w:r w:rsidRPr="003618A8">
          <w:rPr>
            <w:noProof/>
            <w:webHidden/>
          </w:rPr>
          <w:fldChar w:fldCharType="separate"/>
        </w:r>
        <w:r w:rsidRPr="003618A8">
          <w:rPr>
            <w:noProof/>
            <w:webHidden/>
          </w:rPr>
          <w:t>38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0" w:history="1">
        <w:r w:rsidRPr="003618A8">
          <w:rPr>
            <w:rStyle w:val="Hipervnculo"/>
            <w:noProof/>
          </w:rPr>
          <w:t>4.1.2 Medidas de evaluación utilizadas</w:t>
        </w:r>
        <w:r w:rsidRPr="003618A8">
          <w:rPr>
            <w:noProof/>
            <w:webHidden/>
          </w:rPr>
          <w:tab/>
        </w:r>
        <w:r w:rsidRPr="003618A8">
          <w:rPr>
            <w:noProof/>
            <w:webHidden/>
          </w:rPr>
          <w:fldChar w:fldCharType="begin"/>
        </w:r>
        <w:r w:rsidRPr="003618A8">
          <w:rPr>
            <w:noProof/>
            <w:webHidden/>
          </w:rPr>
          <w:instrText xml:space="preserve"> PAGEREF _Toc262076020 \h </w:instrText>
        </w:r>
        <w:r w:rsidRPr="003618A8">
          <w:rPr>
            <w:noProof/>
            <w:webHidden/>
          </w:rPr>
        </w:r>
        <w:r w:rsidRPr="003618A8">
          <w:rPr>
            <w:noProof/>
            <w:webHidden/>
          </w:rPr>
          <w:fldChar w:fldCharType="separate"/>
        </w:r>
        <w:r w:rsidRPr="003618A8">
          <w:rPr>
            <w:noProof/>
            <w:webHidden/>
          </w:rPr>
          <w:t>38</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21" w:history="1">
        <w:r w:rsidRPr="003618A8">
          <w:rPr>
            <w:rStyle w:val="Hipervnculo"/>
            <w:noProof/>
          </w:rPr>
          <w:t>4.2 Modelos de instancia</w:t>
        </w:r>
        <w:r w:rsidRPr="003618A8">
          <w:rPr>
            <w:noProof/>
            <w:webHidden/>
          </w:rPr>
          <w:tab/>
        </w:r>
        <w:r w:rsidRPr="003618A8">
          <w:rPr>
            <w:noProof/>
            <w:webHidden/>
          </w:rPr>
          <w:fldChar w:fldCharType="begin"/>
        </w:r>
        <w:r w:rsidRPr="003618A8">
          <w:rPr>
            <w:noProof/>
            <w:webHidden/>
          </w:rPr>
          <w:instrText xml:space="preserve"> PAGEREF _Toc262076021 \h </w:instrText>
        </w:r>
        <w:r w:rsidRPr="003618A8">
          <w:rPr>
            <w:noProof/>
            <w:webHidden/>
          </w:rPr>
        </w:r>
        <w:r w:rsidRPr="003618A8">
          <w:rPr>
            <w:noProof/>
            <w:webHidden/>
          </w:rPr>
          <w:fldChar w:fldCharType="separate"/>
        </w:r>
        <w:r w:rsidRPr="003618A8">
          <w:rPr>
            <w:noProof/>
            <w:webHidden/>
          </w:rPr>
          <w:t>39</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22" w:history="1">
        <w:r w:rsidRPr="003618A8">
          <w:rPr>
            <w:rStyle w:val="Hipervnculo"/>
            <w:noProof/>
          </w:rPr>
          <w:t>4.3 Resultados generales</w:t>
        </w:r>
        <w:r w:rsidRPr="003618A8">
          <w:rPr>
            <w:noProof/>
            <w:webHidden/>
          </w:rPr>
          <w:tab/>
        </w:r>
        <w:r w:rsidRPr="003618A8">
          <w:rPr>
            <w:noProof/>
            <w:webHidden/>
          </w:rPr>
          <w:fldChar w:fldCharType="begin"/>
        </w:r>
        <w:r w:rsidRPr="003618A8">
          <w:rPr>
            <w:noProof/>
            <w:webHidden/>
          </w:rPr>
          <w:instrText xml:space="preserve"> PAGEREF _Toc262076022 \h </w:instrText>
        </w:r>
        <w:r w:rsidRPr="003618A8">
          <w:rPr>
            <w:noProof/>
            <w:webHidden/>
          </w:rPr>
        </w:r>
        <w:r w:rsidRPr="003618A8">
          <w:rPr>
            <w:noProof/>
            <w:webHidden/>
          </w:rPr>
          <w:fldChar w:fldCharType="separate"/>
        </w:r>
        <w:r w:rsidRPr="003618A8">
          <w:rPr>
            <w:noProof/>
            <w:webHidden/>
          </w:rPr>
          <w:t>39</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3" w:history="1">
        <w:r w:rsidRPr="003618A8">
          <w:rPr>
            <w:rStyle w:val="Hipervnculo"/>
            <w:noProof/>
          </w:rPr>
          <w:t>4.3.1 Resultados generales en Ala Moana</w:t>
        </w:r>
        <w:r w:rsidRPr="003618A8">
          <w:rPr>
            <w:noProof/>
            <w:webHidden/>
          </w:rPr>
          <w:tab/>
        </w:r>
        <w:r w:rsidRPr="003618A8">
          <w:rPr>
            <w:noProof/>
            <w:webHidden/>
          </w:rPr>
          <w:fldChar w:fldCharType="begin"/>
        </w:r>
        <w:r w:rsidRPr="003618A8">
          <w:rPr>
            <w:noProof/>
            <w:webHidden/>
          </w:rPr>
          <w:instrText xml:space="preserve"> PAGEREF _Toc262076023 \h </w:instrText>
        </w:r>
        <w:r w:rsidRPr="003618A8">
          <w:rPr>
            <w:noProof/>
            <w:webHidden/>
          </w:rPr>
        </w:r>
        <w:r w:rsidRPr="003618A8">
          <w:rPr>
            <w:noProof/>
            <w:webHidden/>
          </w:rPr>
          <w:fldChar w:fldCharType="separate"/>
        </w:r>
        <w:r w:rsidRPr="003618A8">
          <w:rPr>
            <w:noProof/>
            <w:webHidden/>
          </w:rPr>
          <w:t>39</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4" w:history="1">
        <w:r w:rsidRPr="003618A8">
          <w:rPr>
            <w:rStyle w:val="Hipervnculo"/>
            <w:noProof/>
          </w:rPr>
          <w:t>4.3.2 Resultados generales en Diamond Head</w:t>
        </w:r>
        <w:r w:rsidRPr="003618A8">
          <w:rPr>
            <w:noProof/>
            <w:webHidden/>
          </w:rPr>
          <w:tab/>
        </w:r>
        <w:r w:rsidRPr="003618A8">
          <w:rPr>
            <w:noProof/>
            <w:webHidden/>
          </w:rPr>
          <w:fldChar w:fldCharType="begin"/>
        </w:r>
        <w:r w:rsidRPr="003618A8">
          <w:rPr>
            <w:noProof/>
            <w:webHidden/>
          </w:rPr>
          <w:instrText xml:space="preserve"> PAGEREF _Toc262076024 \h </w:instrText>
        </w:r>
        <w:r w:rsidRPr="003618A8">
          <w:rPr>
            <w:noProof/>
            <w:webHidden/>
          </w:rPr>
        </w:r>
        <w:r w:rsidRPr="003618A8">
          <w:rPr>
            <w:noProof/>
            <w:webHidden/>
          </w:rPr>
          <w:fldChar w:fldCharType="separate"/>
        </w:r>
        <w:r w:rsidRPr="003618A8">
          <w:rPr>
            <w:noProof/>
            <w:webHidden/>
          </w:rPr>
          <w:t>40</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5" w:history="1">
        <w:r w:rsidRPr="003618A8">
          <w:rPr>
            <w:rStyle w:val="Hipervnculo"/>
            <w:noProof/>
          </w:rPr>
          <w:t>4.3.3 Resultados generales en North Shore</w:t>
        </w:r>
        <w:r w:rsidRPr="003618A8">
          <w:rPr>
            <w:noProof/>
            <w:webHidden/>
          </w:rPr>
          <w:tab/>
        </w:r>
        <w:r w:rsidRPr="003618A8">
          <w:rPr>
            <w:noProof/>
            <w:webHidden/>
          </w:rPr>
          <w:fldChar w:fldCharType="begin"/>
        </w:r>
        <w:r w:rsidRPr="003618A8">
          <w:rPr>
            <w:noProof/>
            <w:webHidden/>
          </w:rPr>
          <w:instrText xml:space="preserve"> PAGEREF _Toc262076025 \h </w:instrText>
        </w:r>
        <w:r w:rsidRPr="003618A8">
          <w:rPr>
            <w:noProof/>
            <w:webHidden/>
          </w:rPr>
        </w:r>
        <w:r w:rsidRPr="003618A8">
          <w:rPr>
            <w:noProof/>
            <w:webHidden/>
          </w:rPr>
          <w:fldChar w:fldCharType="separate"/>
        </w:r>
        <w:r w:rsidRPr="003618A8">
          <w:rPr>
            <w:noProof/>
            <w:webHidden/>
          </w:rPr>
          <w:t>42</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6" w:history="1">
        <w:r w:rsidRPr="003618A8">
          <w:rPr>
            <w:rStyle w:val="Hipervnculo"/>
            <w:noProof/>
          </w:rPr>
          <w:t>4.3.4 Resultados generales en Windward</w:t>
        </w:r>
        <w:r w:rsidRPr="003618A8">
          <w:rPr>
            <w:noProof/>
            <w:webHidden/>
          </w:rPr>
          <w:tab/>
        </w:r>
        <w:r w:rsidRPr="003618A8">
          <w:rPr>
            <w:noProof/>
            <w:webHidden/>
          </w:rPr>
          <w:fldChar w:fldCharType="begin"/>
        </w:r>
        <w:r w:rsidRPr="003618A8">
          <w:rPr>
            <w:noProof/>
            <w:webHidden/>
          </w:rPr>
          <w:instrText xml:space="preserve"> PAGEREF _Toc262076026 \h </w:instrText>
        </w:r>
        <w:r w:rsidRPr="003618A8">
          <w:rPr>
            <w:noProof/>
            <w:webHidden/>
          </w:rPr>
        </w:r>
        <w:r w:rsidRPr="003618A8">
          <w:rPr>
            <w:noProof/>
            <w:webHidden/>
          </w:rPr>
          <w:fldChar w:fldCharType="separate"/>
        </w:r>
        <w:r w:rsidRPr="003618A8">
          <w:rPr>
            <w:noProof/>
            <w:webHidden/>
          </w:rPr>
          <w:t>43</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27" w:history="1">
        <w:r w:rsidRPr="003618A8">
          <w:rPr>
            <w:rStyle w:val="Hipervnculo"/>
            <w:noProof/>
          </w:rPr>
          <w:t>4.3.5 Resultados generales en West Shore</w:t>
        </w:r>
        <w:r w:rsidRPr="003618A8">
          <w:rPr>
            <w:noProof/>
            <w:webHidden/>
          </w:rPr>
          <w:tab/>
        </w:r>
        <w:r w:rsidRPr="003618A8">
          <w:rPr>
            <w:noProof/>
            <w:webHidden/>
          </w:rPr>
          <w:fldChar w:fldCharType="begin"/>
        </w:r>
        <w:r w:rsidRPr="003618A8">
          <w:rPr>
            <w:noProof/>
            <w:webHidden/>
          </w:rPr>
          <w:instrText xml:space="preserve"> PAGEREF _Toc262076027 \h </w:instrText>
        </w:r>
        <w:r w:rsidRPr="003618A8">
          <w:rPr>
            <w:noProof/>
            <w:webHidden/>
          </w:rPr>
        </w:r>
        <w:r w:rsidRPr="003618A8">
          <w:rPr>
            <w:noProof/>
            <w:webHidden/>
          </w:rPr>
          <w:fldChar w:fldCharType="separate"/>
        </w:r>
        <w:r w:rsidRPr="003618A8">
          <w:rPr>
            <w:noProof/>
            <w:webHidden/>
          </w:rPr>
          <w:t>44</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28" w:history="1">
        <w:r w:rsidRPr="003618A8">
          <w:rPr>
            <w:rStyle w:val="Hipervnculo"/>
            <w:noProof/>
          </w:rPr>
          <w:t>4.4 Algoritmo de aprendizaje y modelo de instancia seleccionado</w:t>
        </w:r>
        <w:r w:rsidRPr="003618A8">
          <w:rPr>
            <w:noProof/>
            <w:webHidden/>
          </w:rPr>
          <w:tab/>
        </w:r>
        <w:r w:rsidRPr="003618A8">
          <w:rPr>
            <w:noProof/>
            <w:webHidden/>
          </w:rPr>
          <w:fldChar w:fldCharType="begin"/>
        </w:r>
        <w:r w:rsidRPr="003618A8">
          <w:rPr>
            <w:noProof/>
            <w:webHidden/>
          </w:rPr>
          <w:instrText xml:space="preserve"> PAGEREF _Toc262076028 \h </w:instrText>
        </w:r>
        <w:r w:rsidRPr="003618A8">
          <w:rPr>
            <w:noProof/>
            <w:webHidden/>
          </w:rPr>
        </w:r>
        <w:r w:rsidRPr="003618A8">
          <w:rPr>
            <w:noProof/>
            <w:webHidden/>
          </w:rPr>
          <w:fldChar w:fldCharType="separate"/>
        </w:r>
        <w:r w:rsidRPr="003618A8">
          <w:rPr>
            <w:noProof/>
            <w:webHidden/>
          </w:rPr>
          <w:t>45</w:t>
        </w:r>
        <w:r w:rsidRPr="003618A8">
          <w:rPr>
            <w:noProof/>
            <w:webHidden/>
          </w:rPr>
          <w:fldChar w:fldCharType="end"/>
        </w:r>
      </w:hyperlink>
    </w:p>
    <w:p w:rsidR="003618A8" w:rsidRPr="003618A8" w:rsidRDefault="003618A8">
      <w:pPr>
        <w:pStyle w:val="TDC1"/>
        <w:tabs>
          <w:tab w:val="right" w:leader="dot" w:pos="8828"/>
        </w:tabs>
        <w:rPr>
          <w:rFonts w:eastAsiaTheme="minorEastAsia" w:cstheme="minorBidi"/>
          <w:b w:val="0"/>
          <w:bCs w:val="0"/>
          <w:caps w:val="0"/>
          <w:noProof/>
          <w:sz w:val="22"/>
          <w:szCs w:val="22"/>
          <w:lang w:val="es-ES"/>
        </w:rPr>
      </w:pPr>
      <w:hyperlink w:anchor="_Toc262076029" w:history="1">
        <w:r w:rsidRPr="003618A8">
          <w:rPr>
            <w:rStyle w:val="Hipervnculo"/>
            <w:b w:val="0"/>
            <w:noProof/>
            <w:lang w:val="es-ES_tradnl"/>
          </w:rPr>
          <w:t>Capitulo 5 - Desarrollo de la aplicación</w:t>
        </w:r>
        <w:r w:rsidRPr="003618A8">
          <w:rPr>
            <w:b w:val="0"/>
            <w:noProof/>
            <w:webHidden/>
          </w:rPr>
          <w:tab/>
        </w:r>
        <w:r w:rsidRPr="003618A8">
          <w:rPr>
            <w:b w:val="0"/>
            <w:noProof/>
            <w:webHidden/>
          </w:rPr>
          <w:fldChar w:fldCharType="begin"/>
        </w:r>
        <w:r w:rsidRPr="003618A8">
          <w:rPr>
            <w:b w:val="0"/>
            <w:noProof/>
            <w:webHidden/>
          </w:rPr>
          <w:instrText xml:space="preserve"> PAGEREF _Toc262076029 \h </w:instrText>
        </w:r>
        <w:r w:rsidRPr="003618A8">
          <w:rPr>
            <w:b w:val="0"/>
            <w:noProof/>
            <w:webHidden/>
          </w:rPr>
        </w:r>
        <w:r w:rsidRPr="003618A8">
          <w:rPr>
            <w:b w:val="0"/>
            <w:noProof/>
            <w:webHidden/>
          </w:rPr>
          <w:fldChar w:fldCharType="separate"/>
        </w:r>
        <w:r w:rsidRPr="003618A8">
          <w:rPr>
            <w:b w:val="0"/>
            <w:noProof/>
            <w:webHidden/>
          </w:rPr>
          <w:t>46</w:t>
        </w:r>
        <w:r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30" w:history="1">
        <w:r w:rsidRPr="003618A8">
          <w:rPr>
            <w:rStyle w:val="Hipervnculo"/>
            <w:noProof/>
            <w:lang w:val="es-ES_tradnl"/>
          </w:rPr>
          <w:t>5.1 Descripción de la aplicación</w:t>
        </w:r>
        <w:r w:rsidRPr="003618A8">
          <w:rPr>
            <w:noProof/>
            <w:webHidden/>
          </w:rPr>
          <w:tab/>
        </w:r>
        <w:r w:rsidRPr="003618A8">
          <w:rPr>
            <w:noProof/>
            <w:webHidden/>
          </w:rPr>
          <w:fldChar w:fldCharType="begin"/>
        </w:r>
        <w:r w:rsidRPr="003618A8">
          <w:rPr>
            <w:noProof/>
            <w:webHidden/>
          </w:rPr>
          <w:instrText xml:space="preserve"> PAGEREF _Toc262076030 \h </w:instrText>
        </w:r>
        <w:r w:rsidRPr="003618A8">
          <w:rPr>
            <w:noProof/>
            <w:webHidden/>
          </w:rPr>
        </w:r>
        <w:r w:rsidRPr="003618A8">
          <w:rPr>
            <w:noProof/>
            <w:webHidden/>
          </w:rPr>
          <w:fldChar w:fldCharType="separate"/>
        </w:r>
        <w:r w:rsidRPr="003618A8">
          <w:rPr>
            <w:noProof/>
            <w:webHidden/>
          </w:rPr>
          <w:t>46</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1" w:history="1">
        <w:r w:rsidRPr="003618A8">
          <w:rPr>
            <w:rStyle w:val="Hipervnculo"/>
            <w:noProof/>
            <w:lang w:val="es-ES_tradnl"/>
          </w:rPr>
          <w:t>5.1.1 Que diferencia a Surf-Forecaster de los demás sistemas de pronósticos ya existentes?</w:t>
        </w:r>
        <w:r w:rsidRPr="003618A8">
          <w:rPr>
            <w:noProof/>
            <w:webHidden/>
          </w:rPr>
          <w:tab/>
        </w:r>
        <w:r w:rsidRPr="003618A8">
          <w:rPr>
            <w:noProof/>
            <w:webHidden/>
          </w:rPr>
          <w:fldChar w:fldCharType="begin"/>
        </w:r>
        <w:r w:rsidRPr="003618A8">
          <w:rPr>
            <w:noProof/>
            <w:webHidden/>
          </w:rPr>
          <w:instrText xml:space="preserve"> PAGEREF _Toc262076031 \h </w:instrText>
        </w:r>
        <w:r w:rsidRPr="003618A8">
          <w:rPr>
            <w:noProof/>
            <w:webHidden/>
          </w:rPr>
        </w:r>
        <w:r w:rsidRPr="003618A8">
          <w:rPr>
            <w:noProof/>
            <w:webHidden/>
          </w:rPr>
          <w:fldChar w:fldCharType="separate"/>
        </w:r>
        <w:r w:rsidRPr="003618A8">
          <w:rPr>
            <w:noProof/>
            <w:webHidden/>
          </w:rPr>
          <w:t>46</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2" w:history="1">
        <w:r w:rsidRPr="003618A8">
          <w:rPr>
            <w:rStyle w:val="Hipervnculo"/>
            <w:noProof/>
            <w:lang w:val="es-ES_tradnl"/>
          </w:rPr>
          <w:t>5.1.2 Como logra pronosticar Surf-Forecaster?</w:t>
        </w:r>
        <w:r w:rsidRPr="003618A8">
          <w:rPr>
            <w:noProof/>
            <w:webHidden/>
          </w:rPr>
          <w:tab/>
        </w:r>
        <w:r w:rsidRPr="003618A8">
          <w:rPr>
            <w:noProof/>
            <w:webHidden/>
          </w:rPr>
          <w:fldChar w:fldCharType="begin"/>
        </w:r>
        <w:r w:rsidRPr="003618A8">
          <w:rPr>
            <w:noProof/>
            <w:webHidden/>
          </w:rPr>
          <w:instrText xml:space="preserve"> PAGEREF _Toc262076032 \h </w:instrText>
        </w:r>
        <w:r w:rsidRPr="003618A8">
          <w:rPr>
            <w:noProof/>
            <w:webHidden/>
          </w:rPr>
        </w:r>
        <w:r w:rsidRPr="003618A8">
          <w:rPr>
            <w:noProof/>
            <w:webHidden/>
          </w:rPr>
          <w:fldChar w:fldCharType="separate"/>
        </w:r>
        <w:r w:rsidRPr="003618A8">
          <w:rPr>
            <w:noProof/>
            <w:webHidden/>
          </w:rPr>
          <w:t>46</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33" w:history="1">
        <w:r w:rsidRPr="003618A8">
          <w:rPr>
            <w:rStyle w:val="Hipervnculo"/>
            <w:noProof/>
            <w:lang w:val="es-ES_tradnl"/>
          </w:rPr>
          <w:t>5.2 Tipos de usuario</w:t>
        </w:r>
        <w:r w:rsidRPr="003618A8">
          <w:rPr>
            <w:noProof/>
            <w:webHidden/>
          </w:rPr>
          <w:tab/>
        </w:r>
        <w:r w:rsidRPr="003618A8">
          <w:rPr>
            <w:noProof/>
            <w:webHidden/>
          </w:rPr>
          <w:fldChar w:fldCharType="begin"/>
        </w:r>
        <w:r w:rsidRPr="003618A8">
          <w:rPr>
            <w:noProof/>
            <w:webHidden/>
          </w:rPr>
          <w:instrText xml:space="preserve"> PAGEREF _Toc262076033 \h </w:instrText>
        </w:r>
        <w:r w:rsidRPr="003618A8">
          <w:rPr>
            <w:noProof/>
            <w:webHidden/>
          </w:rPr>
        </w:r>
        <w:r w:rsidRPr="003618A8">
          <w:rPr>
            <w:noProof/>
            <w:webHidden/>
          </w:rPr>
          <w:fldChar w:fldCharType="separate"/>
        </w:r>
        <w:r w:rsidRPr="003618A8">
          <w:rPr>
            <w:noProof/>
            <w:webHidden/>
          </w:rPr>
          <w:t>48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4" w:history="1">
        <w:r w:rsidRPr="003618A8">
          <w:rPr>
            <w:rStyle w:val="Hipervnculo"/>
            <w:noProof/>
            <w:lang w:val="es-ES_tradnl"/>
          </w:rPr>
          <w:t>5.2.1 Usuario no registrado u anónimo</w:t>
        </w:r>
        <w:r w:rsidRPr="003618A8">
          <w:rPr>
            <w:noProof/>
            <w:webHidden/>
          </w:rPr>
          <w:tab/>
        </w:r>
        <w:r w:rsidRPr="003618A8">
          <w:rPr>
            <w:noProof/>
            <w:webHidden/>
          </w:rPr>
          <w:fldChar w:fldCharType="begin"/>
        </w:r>
        <w:r w:rsidRPr="003618A8">
          <w:rPr>
            <w:noProof/>
            <w:webHidden/>
          </w:rPr>
          <w:instrText xml:space="preserve"> PAGEREF _Toc262076034 \h </w:instrText>
        </w:r>
        <w:r w:rsidRPr="003618A8">
          <w:rPr>
            <w:noProof/>
            <w:webHidden/>
          </w:rPr>
        </w:r>
        <w:r w:rsidRPr="003618A8">
          <w:rPr>
            <w:noProof/>
            <w:webHidden/>
          </w:rPr>
          <w:fldChar w:fldCharType="separate"/>
        </w:r>
        <w:r w:rsidRPr="003618A8">
          <w:rPr>
            <w:noProof/>
            <w:webHidden/>
          </w:rPr>
          <w:t>48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5" w:history="1">
        <w:r w:rsidRPr="003618A8">
          <w:rPr>
            <w:rStyle w:val="Hipervnculo"/>
            <w:noProof/>
            <w:lang w:val="es-ES_tradnl"/>
          </w:rPr>
          <w:t>5.2.2 Usuario registrado</w:t>
        </w:r>
        <w:r w:rsidRPr="003618A8">
          <w:rPr>
            <w:noProof/>
            <w:webHidden/>
          </w:rPr>
          <w:tab/>
        </w:r>
        <w:r w:rsidRPr="003618A8">
          <w:rPr>
            <w:noProof/>
            <w:webHidden/>
          </w:rPr>
          <w:fldChar w:fldCharType="begin"/>
        </w:r>
        <w:r w:rsidRPr="003618A8">
          <w:rPr>
            <w:noProof/>
            <w:webHidden/>
          </w:rPr>
          <w:instrText xml:space="preserve"> PAGEREF _Toc262076035 \h </w:instrText>
        </w:r>
        <w:r w:rsidRPr="003618A8">
          <w:rPr>
            <w:noProof/>
            <w:webHidden/>
          </w:rPr>
        </w:r>
        <w:r w:rsidRPr="003618A8">
          <w:rPr>
            <w:noProof/>
            <w:webHidden/>
          </w:rPr>
          <w:fldChar w:fldCharType="separate"/>
        </w:r>
        <w:r w:rsidRPr="003618A8">
          <w:rPr>
            <w:noProof/>
            <w:webHidden/>
          </w:rPr>
          <w:t>48</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6" w:history="1">
        <w:r w:rsidRPr="003618A8">
          <w:rPr>
            <w:rStyle w:val="Hipervnculo"/>
            <w:noProof/>
            <w:lang w:val="es-ES_tradnl"/>
          </w:rPr>
          <w:t>5.2.3 Administrador</w:t>
        </w:r>
        <w:r w:rsidRPr="003618A8">
          <w:rPr>
            <w:noProof/>
            <w:webHidden/>
          </w:rPr>
          <w:tab/>
        </w:r>
        <w:r w:rsidRPr="003618A8">
          <w:rPr>
            <w:noProof/>
            <w:webHidden/>
          </w:rPr>
          <w:fldChar w:fldCharType="begin"/>
        </w:r>
        <w:r w:rsidRPr="003618A8">
          <w:rPr>
            <w:noProof/>
            <w:webHidden/>
          </w:rPr>
          <w:instrText xml:space="preserve"> PAGEREF _Toc262076036 \h </w:instrText>
        </w:r>
        <w:r w:rsidRPr="003618A8">
          <w:rPr>
            <w:noProof/>
            <w:webHidden/>
          </w:rPr>
        </w:r>
        <w:r w:rsidRPr="003618A8">
          <w:rPr>
            <w:noProof/>
            <w:webHidden/>
          </w:rPr>
          <w:fldChar w:fldCharType="separate"/>
        </w:r>
        <w:r w:rsidRPr="003618A8">
          <w:rPr>
            <w:noProof/>
            <w:webHidden/>
          </w:rPr>
          <w:t>48</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37" w:history="1">
        <w:r w:rsidRPr="003618A8">
          <w:rPr>
            <w:rStyle w:val="Hipervnculo"/>
            <w:noProof/>
            <w:lang w:val="es-ES_tradnl"/>
          </w:rPr>
          <w:t>5.3 Secciones de la aplicación</w:t>
        </w:r>
        <w:r w:rsidRPr="003618A8">
          <w:rPr>
            <w:noProof/>
            <w:webHidden/>
          </w:rPr>
          <w:tab/>
        </w:r>
        <w:r w:rsidRPr="003618A8">
          <w:rPr>
            <w:noProof/>
            <w:webHidden/>
          </w:rPr>
          <w:fldChar w:fldCharType="begin"/>
        </w:r>
        <w:r w:rsidRPr="003618A8">
          <w:rPr>
            <w:noProof/>
            <w:webHidden/>
          </w:rPr>
          <w:instrText xml:space="preserve"> PAGEREF _Toc262076037 \h </w:instrText>
        </w:r>
        <w:r w:rsidRPr="003618A8">
          <w:rPr>
            <w:noProof/>
            <w:webHidden/>
          </w:rPr>
        </w:r>
        <w:r w:rsidRPr="003618A8">
          <w:rPr>
            <w:noProof/>
            <w:webHidden/>
          </w:rPr>
          <w:fldChar w:fldCharType="separate"/>
        </w:r>
        <w:r w:rsidRPr="003618A8">
          <w:rPr>
            <w:noProof/>
            <w:webHidden/>
          </w:rPr>
          <w:t>49</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8" w:history="1">
        <w:r w:rsidRPr="003618A8">
          <w:rPr>
            <w:rStyle w:val="Hipervnculo"/>
            <w:noProof/>
            <w:lang w:val="es-ES_tradnl"/>
          </w:rPr>
          <w:t>5.3.1 Pronóstico</w:t>
        </w:r>
        <w:r w:rsidRPr="003618A8">
          <w:rPr>
            <w:noProof/>
            <w:webHidden/>
          </w:rPr>
          <w:tab/>
        </w:r>
        <w:r w:rsidRPr="003618A8">
          <w:rPr>
            <w:noProof/>
            <w:webHidden/>
          </w:rPr>
          <w:fldChar w:fldCharType="begin"/>
        </w:r>
        <w:r w:rsidRPr="003618A8">
          <w:rPr>
            <w:noProof/>
            <w:webHidden/>
          </w:rPr>
          <w:instrText xml:space="preserve"> PAGEREF _Toc262076038 \h </w:instrText>
        </w:r>
        <w:r w:rsidRPr="003618A8">
          <w:rPr>
            <w:noProof/>
            <w:webHidden/>
          </w:rPr>
        </w:r>
        <w:r w:rsidRPr="003618A8">
          <w:rPr>
            <w:noProof/>
            <w:webHidden/>
          </w:rPr>
          <w:fldChar w:fldCharType="separate"/>
        </w:r>
        <w:r w:rsidRPr="003618A8">
          <w:rPr>
            <w:noProof/>
            <w:webHidden/>
          </w:rPr>
          <w:t>49</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39" w:history="1">
        <w:r w:rsidRPr="003618A8">
          <w:rPr>
            <w:rStyle w:val="Hipervnculo"/>
            <w:noProof/>
            <w:lang w:val="es-ES_tradnl"/>
          </w:rPr>
          <w:t>5.3.2 Comparación de olas</w:t>
        </w:r>
        <w:r w:rsidRPr="003618A8">
          <w:rPr>
            <w:noProof/>
            <w:webHidden/>
          </w:rPr>
          <w:tab/>
        </w:r>
        <w:r w:rsidRPr="003618A8">
          <w:rPr>
            <w:noProof/>
            <w:webHidden/>
          </w:rPr>
          <w:fldChar w:fldCharType="begin"/>
        </w:r>
        <w:r w:rsidRPr="003618A8">
          <w:rPr>
            <w:noProof/>
            <w:webHidden/>
          </w:rPr>
          <w:instrText xml:space="preserve"> PAGEREF _Toc262076039 \h </w:instrText>
        </w:r>
        <w:r w:rsidRPr="003618A8">
          <w:rPr>
            <w:noProof/>
            <w:webHidden/>
          </w:rPr>
        </w:r>
        <w:r w:rsidRPr="003618A8">
          <w:rPr>
            <w:noProof/>
            <w:webHidden/>
          </w:rPr>
          <w:fldChar w:fldCharType="separate"/>
        </w:r>
        <w:r w:rsidRPr="003618A8">
          <w:rPr>
            <w:noProof/>
            <w:webHidden/>
          </w:rPr>
          <w:t>53</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40" w:history="1">
        <w:r w:rsidRPr="003618A8">
          <w:rPr>
            <w:rStyle w:val="Hipervnculo"/>
            <w:noProof/>
            <w:lang w:val="es-ES_tradnl"/>
          </w:rPr>
          <w:t>5.3.3 Nueva ola</w:t>
        </w:r>
        <w:r w:rsidRPr="003618A8">
          <w:rPr>
            <w:noProof/>
            <w:webHidden/>
          </w:rPr>
          <w:tab/>
        </w:r>
        <w:r w:rsidRPr="003618A8">
          <w:rPr>
            <w:noProof/>
            <w:webHidden/>
          </w:rPr>
          <w:fldChar w:fldCharType="begin"/>
        </w:r>
        <w:r w:rsidRPr="003618A8">
          <w:rPr>
            <w:noProof/>
            <w:webHidden/>
          </w:rPr>
          <w:instrText xml:space="preserve"> PAGEREF _Toc262076040 \h </w:instrText>
        </w:r>
        <w:r w:rsidRPr="003618A8">
          <w:rPr>
            <w:noProof/>
            <w:webHidden/>
          </w:rPr>
        </w:r>
        <w:r w:rsidRPr="003618A8">
          <w:rPr>
            <w:noProof/>
            <w:webHidden/>
          </w:rPr>
          <w:fldChar w:fldCharType="separate"/>
        </w:r>
        <w:r w:rsidRPr="003618A8">
          <w:rPr>
            <w:noProof/>
            <w:webHidden/>
          </w:rPr>
          <w:t>60</w:t>
        </w:r>
        <w:r w:rsidRPr="003618A8">
          <w:rPr>
            <w:noProof/>
            <w:webHidden/>
          </w:rPr>
          <w:fldChar w:fldCharType="end"/>
        </w:r>
      </w:hyperlink>
    </w:p>
    <w:p w:rsidR="003618A8" w:rsidRPr="003618A8" w:rsidRDefault="003618A8">
      <w:pPr>
        <w:pStyle w:val="TDC3"/>
        <w:tabs>
          <w:tab w:val="right" w:leader="dot" w:pos="8828"/>
        </w:tabs>
        <w:rPr>
          <w:rFonts w:eastAsiaTheme="minorEastAsia" w:cstheme="minorBidi"/>
          <w:iCs w:val="0"/>
          <w:noProof/>
          <w:szCs w:val="22"/>
          <w:lang w:val="es-ES"/>
        </w:rPr>
      </w:pPr>
      <w:hyperlink w:anchor="_Toc262076041" w:history="1">
        <w:r w:rsidRPr="003618A8">
          <w:rPr>
            <w:rStyle w:val="Hipervnculo"/>
            <w:noProof/>
            <w:lang w:val="es-ES_tradnl"/>
          </w:rPr>
          <w:t>5.3.4 Mis olas</w:t>
        </w:r>
        <w:r w:rsidRPr="003618A8">
          <w:rPr>
            <w:noProof/>
            <w:webHidden/>
          </w:rPr>
          <w:tab/>
        </w:r>
        <w:r w:rsidRPr="003618A8">
          <w:rPr>
            <w:noProof/>
            <w:webHidden/>
          </w:rPr>
          <w:fldChar w:fldCharType="begin"/>
        </w:r>
        <w:r w:rsidRPr="003618A8">
          <w:rPr>
            <w:noProof/>
            <w:webHidden/>
          </w:rPr>
          <w:instrText xml:space="preserve"> PAGEREF _Toc262076041 \h </w:instrText>
        </w:r>
        <w:r w:rsidRPr="003618A8">
          <w:rPr>
            <w:noProof/>
            <w:webHidden/>
          </w:rPr>
        </w:r>
        <w:r w:rsidRPr="003618A8">
          <w:rPr>
            <w:noProof/>
            <w:webHidden/>
          </w:rPr>
          <w:fldChar w:fldCharType="separate"/>
        </w:r>
        <w:r w:rsidRPr="003618A8">
          <w:rPr>
            <w:noProof/>
            <w:webHidden/>
          </w:rPr>
          <w:t>63</w:t>
        </w:r>
        <w:r w:rsidRPr="003618A8">
          <w:rPr>
            <w:noProof/>
            <w:webHidden/>
          </w:rPr>
          <w:fldChar w:fldCharType="end"/>
        </w:r>
      </w:hyperlink>
    </w:p>
    <w:p w:rsidR="003618A8" w:rsidRPr="003618A8" w:rsidRDefault="003618A8">
      <w:pPr>
        <w:pStyle w:val="TDC1"/>
        <w:tabs>
          <w:tab w:val="right" w:leader="dot" w:pos="8828"/>
        </w:tabs>
        <w:rPr>
          <w:rFonts w:eastAsiaTheme="minorEastAsia" w:cstheme="minorBidi"/>
          <w:b w:val="0"/>
          <w:bCs w:val="0"/>
          <w:caps w:val="0"/>
          <w:noProof/>
          <w:sz w:val="22"/>
          <w:szCs w:val="22"/>
          <w:lang w:val="es-ES"/>
        </w:rPr>
      </w:pPr>
      <w:hyperlink w:anchor="_Toc262076042" w:history="1">
        <w:r w:rsidRPr="003618A8">
          <w:rPr>
            <w:rStyle w:val="Hipervnculo"/>
            <w:b w:val="0"/>
            <w:noProof/>
          </w:rPr>
          <w:t>Capítulo 6 - Conclusiones</w:t>
        </w:r>
        <w:r w:rsidRPr="003618A8">
          <w:rPr>
            <w:b w:val="0"/>
            <w:noProof/>
            <w:webHidden/>
          </w:rPr>
          <w:tab/>
        </w:r>
        <w:r w:rsidRPr="003618A8">
          <w:rPr>
            <w:b w:val="0"/>
            <w:noProof/>
            <w:webHidden/>
          </w:rPr>
          <w:fldChar w:fldCharType="begin"/>
        </w:r>
        <w:r w:rsidRPr="003618A8">
          <w:rPr>
            <w:b w:val="0"/>
            <w:noProof/>
            <w:webHidden/>
          </w:rPr>
          <w:instrText xml:space="preserve"> PAGEREF _Toc262076042 \h </w:instrText>
        </w:r>
        <w:r w:rsidRPr="003618A8">
          <w:rPr>
            <w:b w:val="0"/>
            <w:noProof/>
            <w:webHidden/>
          </w:rPr>
        </w:r>
        <w:r w:rsidRPr="003618A8">
          <w:rPr>
            <w:b w:val="0"/>
            <w:noProof/>
            <w:webHidden/>
          </w:rPr>
          <w:fldChar w:fldCharType="separate"/>
        </w:r>
        <w:r w:rsidRPr="003618A8">
          <w:rPr>
            <w:b w:val="0"/>
            <w:noProof/>
            <w:webHidden/>
          </w:rPr>
          <w:t>66</w:t>
        </w:r>
        <w:r w:rsidRPr="003618A8">
          <w:rPr>
            <w:b w:val="0"/>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43" w:history="1">
        <w:r w:rsidRPr="003618A8">
          <w:rPr>
            <w:rStyle w:val="Hipervnculo"/>
            <w:noProof/>
            <w:lang w:val="es-ES_tradnl" w:eastAsia="en-US"/>
          </w:rPr>
          <w:t>6.1 Resumen</w:t>
        </w:r>
        <w:r w:rsidRPr="003618A8">
          <w:rPr>
            <w:noProof/>
            <w:webHidden/>
          </w:rPr>
          <w:tab/>
        </w:r>
        <w:r w:rsidRPr="003618A8">
          <w:rPr>
            <w:noProof/>
            <w:webHidden/>
          </w:rPr>
          <w:fldChar w:fldCharType="begin"/>
        </w:r>
        <w:r w:rsidRPr="003618A8">
          <w:rPr>
            <w:noProof/>
            <w:webHidden/>
          </w:rPr>
          <w:instrText xml:space="preserve"> PAGEREF _Toc262076043 \h </w:instrText>
        </w:r>
        <w:r w:rsidRPr="003618A8">
          <w:rPr>
            <w:noProof/>
            <w:webHidden/>
          </w:rPr>
        </w:r>
        <w:r w:rsidRPr="003618A8">
          <w:rPr>
            <w:noProof/>
            <w:webHidden/>
          </w:rPr>
          <w:fldChar w:fldCharType="separate"/>
        </w:r>
        <w:r w:rsidRPr="003618A8">
          <w:rPr>
            <w:noProof/>
            <w:webHidden/>
          </w:rPr>
          <w:t>66</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44" w:history="1">
        <w:r w:rsidRPr="003618A8">
          <w:rPr>
            <w:rStyle w:val="Hipervnculo"/>
            <w:noProof/>
            <w:lang w:val="es-ES_tradnl" w:eastAsia="en-US"/>
          </w:rPr>
          <w:t>6.2 Conclusiones del trabajo</w:t>
        </w:r>
        <w:r w:rsidRPr="003618A8">
          <w:rPr>
            <w:noProof/>
            <w:webHidden/>
          </w:rPr>
          <w:tab/>
        </w:r>
        <w:r w:rsidRPr="003618A8">
          <w:rPr>
            <w:noProof/>
            <w:webHidden/>
          </w:rPr>
          <w:fldChar w:fldCharType="begin"/>
        </w:r>
        <w:r w:rsidRPr="003618A8">
          <w:rPr>
            <w:noProof/>
            <w:webHidden/>
          </w:rPr>
          <w:instrText xml:space="preserve"> PAGEREF _Toc262076044 \h </w:instrText>
        </w:r>
        <w:r w:rsidRPr="003618A8">
          <w:rPr>
            <w:noProof/>
            <w:webHidden/>
          </w:rPr>
        </w:r>
        <w:r w:rsidRPr="003618A8">
          <w:rPr>
            <w:noProof/>
            <w:webHidden/>
          </w:rPr>
          <w:fldChar w:fldCharType="separate"/>
        </w:r>
        <w:r w:rsidRPr="003618A8">
          <w:rPr>
            <w:noProof/>
            <w:webHidden/>
          </w:rPr>
          <w:t>66</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45" w:history="1">
        <w:r w:rsidRPr="003618A8">
          <w:rPr>
            <w:rStyle w:val="Hipervnculo"/>
            <w:noProof/>
            <w:lang w:val="es-ES_tradnl" w:eastAsia="en-US"/>
          </w:rPr>
          <w:t>6.3 Ventajas del enfoque</w:t>
        </w:r>
        <w:r w:rsidRPr="003618A8">
          <w:rPr>
            <w:noProof/>
            <w:webHidden/>
          </w:rPr>
          <w:tab/>
        </w:r>
        <w:r w:rsidRPr="003618A8">
          <w:rPr>
            <w:noProof/>
            <w:webHidden/>
          </w:rPr>
          <w:fldChar w:fldCharType="begin"/>
        </w:r>
        <w:r w:rsidRPr="003618A8">
          <w:rPr>
            <w:noProof/>
            <w:webHidden/>
          </w:rPr>
          <w:instrText xml:space="preserve"> PAGEREF _Toc262076045 \h </w:instrText>
        </w:r>
        <w:r w:rsidRPr="003618A8">
          <w:rPr>
            <w:noProof/>
            <w:webHidden/>
          </w:rPr>
        </w:r>
        <w:r w:rsidRPr="003618A8">
          <w:rPr>
            <w:noProof/>
            <w:webHidden/>
          </w:rPr>
          <w:fldChar w:fldCharType="separate"/>
        </w:r>
        <w:r w:rsidRPr="003618A8">
          <w:rPr>
            <w:noProof/>
            <w:webHidden/>
          </w:rPr>
          <w:t>67</w:t>
        </w:r>
        <w:r w:rsidRPr="003618A8">
          <w:rPr>
            <w:noProof/>
            <w:webHidden/>
          </w:rPr>
          <w:fldChar w:fldCharType="end"/>
        </w:r>
      </w:hyperlink>
    </w:p>
    <w:p w:rsidR="003618A8" w:rsidRPr="003618A8" w:rsidRDefault="003618A8">
      <w:pPr>
        <w:pStyle w:val="TDC2"/>
        <w:tabs>
          <w:tab w:val="right" w:leader="dot" w:pos="8828"/>
        </w:tabs>
        <w:rPr>
          <w:rFonts w:eastAsiaTheme="minorEastAsia" w:cstheme="minorBidi"/>
          <w:smallCaps w:val="0"/>
          <w:noProof/>
          <w:sz w:val="22"/>
          <w:szCs w:val="22"/>
          <w:lang w:val="es-ES"/>
        </w:rPr>
      </w:pPr>
      <w:hyperlink w:anchor="_Toc262076046" w:history="1">
        <w:r w:rsidRPr="003618A8">
          <w:rPr>
            <w:rStyle w:val="Hipervnculo"/>
            <w:noProof/>
            <w:lang w:val="es-ES_tradnl" w:eastAsia="en-US"/>
          </w:rPr>
          <w:t>6.4 Limitaciones</w:t>
        </w:r>
        <w:r w:rsidRPr="003618A8">
          <w:rPr>
            <w:noProof/>
            <w:webHidden/>
          </w:rPr>
          <w:tab/>
        </w:r>
        <w:r w:rsidRPr="003618A8">
          <w:rPr>
            <w:noProof/>
            <w:webHidden/>
          </w:rPr>
          <w:fldChar w:fldCharType="begin"/>
        </w:r>
        <w:r w:rsidRPr="003618A8">
          <w:rPr>
            <w:noProof/>
            <w:webHidden/>
          </w:rPr>
          <w:instrText xml:space="preserve"> PAGEREF _Toc262076046 \h </w:instrText>
        </w:r>
        <w:r w:rsidRPr="003618A8">
          <w:rPr>
            <w:noProof/>
            <w:webHidden/>
          </w:rPr>
        </w:r>
        <w:r w:rsidRPr="003618A8">
          <w:rPr>
            <w:noProof/>
            <w:webHidden/>
          </w:rPr>
          <w:fldChar w:fldCharType="separate"/>
        </w:r>
        <w:r w:rsidRPr="003618A8">
          <w:rPr>
            <w:noProof/>
            <w:webHidden/>
          </w:rPr>
          <w:t>68</w:t>
        </w:r>
        <w:r w:rsidRPr="003618A8">
          <w:rPr>
            <w:noProof/>
            <w:webHidden/>
          </w:rPr>
          <w:fldChar w:fldCharType="end"/>
        </w:r>
      </w:hyperlink>
    </w:p>
    <w:p w:rsidR="003618A8" w:rsidRDefault="003618A8">
      <w:pPr>
        <w:pStyle w:val="TDC1"/>
        <w:tabs>
          <w:tab w:val="right" w:leader="dot" w:pos="8828"/>
        </w:tabs>
        <w:rPr>
          <w:rFonts w:eastAsiaTheme="minorEastAsia" w:cstheme="minorBidi"/>
          <w:b w:val="0"/>
          <w:bCs w:val="0"/>
          <w:caps w:val="0"/>
          <w:noProof/>
          <w:sz w:val="22"/>
          <w:szCs w:val="22"/>
          <w:lang w:val="es-ES"/>
        </w:rPr>
      </w:pPr>
      <w:hyperlink w:anchor="_Toc262076047" w:history="1">
        <w:r w:rsidRPr="003618A8">
          <w:rPr>
            <w:rStyle w:val="Hipervnculo"/>
            <w:b w:val="0"/>
            <w:noProof/>
            <w:lang w:val="es-ES_tradnl" w:eastAsia="en-US"/>
          </w:rPr>
          <w:t>Referencias</w:t>
        </w:r>
        <w:r w:rsidRPr="003618A8">
          <w:rPr>
            <w:b w:val="0"/>
            <w:noProof/>
            <w:webHidden/>
          </w:rPr>
          <w:tab/>
        </w:r>
        <w:r w:rsidRPr="003618A8">
          <w:rPr>
            <w:b w:val="0"/>
            <w:noProof/>
            <w:webHidden/>
          </w:rPr>
          <w:fldChar w:fldCharType="begin"/>
        </w:r>
        <w:r w:rsidRPr="003618A8">
          <w:rPr>
            <w:b w:val="0"/>
            <w:noProof/>
            <w:webHidden/>
          </w:rPr>
          <w:instrText xml:space="preserve"> PAGEREF _Toc262076047 \h </w:instrText>
        </w:r>
        <w:r w:rsidRPr="003618A8">
          <w:rPr>
            <w:b w:val="0"/>
            <w:noProof/>
            <w:webHidden/>
          </w:rPr>
        </w:r>
        <w:r w:rsidRPr="003618A8">
          <w:rPr>
            <w:b w:val="0"/>
            <w:noProof/>
            <w:webHidden/>
          </w:rPr>
          <w:fldChar w:fldCharType="separate"/>
        </w:r>
        <w:r w:rsidRPr="003618A8">
          <w:rPr>
            <w:b w:val="0"/>
            <w:noProof/>
            <w:webHidden/>
          </w:rPr>
          <w:t>70</w:t>
        </w:r>
        <w:r w:rsidRPr="003618A8">
          <w:rPr>
            <w:b w:val="0"/>
            <w:noProof/>
            <w:webHidden/>
          </w:rPr>
          <w:fldChar w:fldCharType="end"/>
        </w:r>
      </w:hyperlink>
    </w:p>
    <w:p w:rsidR="00B066E3" w:rsidRPr="00673060" w:rsidRDefault="007841CF">
      <w:pPr>
        <w:rPr>
          <w:rFonts w:asciiTheme="minorHAnsi" w:hAnsiTheme="minorHAnsi" w:cstheme="minorHAnsi"/>
          <w:bCs/>
          <w:caps/>
          <w:sz w:val="28"/>
          <w:szCs w:val="28"/>
          <w:lang w:val="es-ES_tradnl"/>
        </w:rPr>
      </w:pPr>
      <w:r w:rsidRPr="00673060">
        <w:rPr>
          <w:rFonts w:asciiTheme="minorHAnsi" w:hAnsiTheme="minorHAnsi" w:cstheme="minorHAnsi"/>
          <w:bCs/>
          <w:caps/>
          <w:sz w:val="28"/>
          <w:szCs w:val="28"/>
          <w:lang w:val="es-ES_tradnl"/>
        </w:rPr>
        <w:fldChar w:fldCharType="end"/>
      </w:r>
      <w:r w:rsidR="00B066E3" w:rsidRPr="00673060">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3618A8" w:rsidRDefault="007841CF">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076054" w:history="1">
        <w:r w:rsidR="003618A8" w:rsidRPr="00F13B66">
          <w:rPr>
            <w:rStyle w:val="Hipervnculo"/>
            <w:noProof/>
          </w:rPr>
          <w:t>Fig. 2.1: Proceso de clasificación. (Adaptado de [8])</w:t>
        </w:r>
        <w:r w:rsidR="003618A8">
          <w:rPr>
            <w:noProof/>
            <w:webHidden/>
          </w:rPr>
          <w:tab/>
        </w:r>
        <w:r w:rsidR="003618A8">
          <w:rPr>
            <w:noProof/>
            <w:webHidden/>
          </w:rPr>
          <w:fldChar w:fldCharType="begin"/>
        </w:r>
        <w:r w:rsidR="003618A8">
          <w:rPr>
            <w:noProof/>
            <w:webHidden/>
          </w:rPr>
          <w:instrText xml:space="preserve"> PAGEREF _Toc262076054 \h </w:instrText>
        </w:r>
        <w:r w:rsidR="003618A8">
          <w:rPr>
            <w:noProof/>
            <w:webHidden/>
          </w:rPr>
        </w:r>
        <w:r w:rsidR="003618A8">
          <w:rPr>
            <w:noProof/>
            <w:webHidden/>
          </w:rPr>
          <w:fldChar w:fldCharType="separate"/>
        </w:r>
        <w:r w:rsidR="003618A8">
          <w:rPr>
            <w:noProof/>
            <w:webHidden/>
          </w:rPr>
          <w:t>15</w:t>
        </w:r>
        <w:r w:rsidR="003618A8">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55" w:history="1">
        <w:r w:rsidRPr="00F13B66">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_Toc262076055 \h </w:instrText>
        </w:r>
        <w:r>
          <w:rPr>
            <w:noProof/>
            <w:webHidden/>
          </w:rPr>
        </w:r>
        <w:r>
          <w:rPr>
            <w:noProof/>
            <w:webHidden/>
          </w:rPr>
          <w:fldChar w:fldCharType="separate"/>
        </w:r>
        <w:r>
          <w:rPr>
            <w:noProof/>
            <w:webHidden/>
          </w:rPr>
          <w:t>17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56" w:history="1">
        <w:r w:rsidRPr="00F13B66">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_Toc262076056 \h </w:instrText>
        </w:r>
        <w:r>
          <w:rPr>
            <w:noProof/>
            <w:webHidden/>
          </w:rPr>
        </w:r>
        <w:r>
          <w:rPr>
            <w:noProof/>
            <w:webHidden/>
          </w:rPr>
          <w:fldChar w:fldCharType="separate"/>
        </w:r>
        <w:r>
          <w:rPr>
            <w:noProof/>
            <w:webHidden/>
          </w:rPr>
          <w:t>17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57" w:history="1">
        <w:r w:rsidRPr="00F13B66">
          <w:rPr>
            <w:rStyle w:val="Hipervnculo"/>
            <w:noProof/>
          </w:rPr>
          <w:t>Fig. 2.3: Modelo de una neurona artificial.</w:t>
        </w:r>
        <w:r>
          <w:rPr>
            <w:noProof/>
            <w:webHidden/>
          </w:rPr>
          <w:tab/>
        </w:r>
        <w:r>
          <w:rPr>
            <w:noProof/>
            <w:webHidden/>
          </w:rPr>
          <w:fldChar w:fldCharType="begin"/>
        </w:r>
        <w:r>
          <w:rPr>
            <w:noProof/>
            <w:webHidden/>
          </w:rPr>
          <w:instrText xml:space="preserve"> PAGEREF _Toc262076057 \h </w:instrText>
        </w:r>
        <w:r>
          <w:rPr>
            <w:noProof/>
            <w:webHidden/>
          </w:rPr>
        </w:r>
        <w:r>
          <w:rPr>
            <w:noProof/>
            <w:webHidden/>
          </w:rPr>
          <w:fldChar w:fldCharType="separate"/>
        </w:r>
        <w:r>
          <w:rPr>
            <w:noProof/>
            <w:webHidden/>
          </w:rPr>
          <w:t>19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58" w:history="1">
        <w:r w:rsidRPr="00F13B66">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_Toc262076058 \h </w:instrText>
        </w:r>
        <w:r>
          <w:rPr>
            <w:noProof/>
            <w:webHidden/>
          </w:rPr>
        </w:r>
        <w:r>
          <w:rPr>
            <w:noProof/>
            <w:webHidden/>
          </w:rPr>
          <w:fldChar w:fldCharType="separate"/>
        </w:r>
        <w:r>
          <w:rPr>
            <w:noProof/>
            <w:webHidden/>
          </w:rPr>
          <w:t>19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59" w:history="1">
        <w:r w:rsidRPr="00F13B66">
          <w:rPr>
            <w:rStyle w:val="Hipervnculo"/>
            <w:noProof/>
          </w:rPr>
          <w:t>Fig. 2.5: Árbol modelo ([1]).</w:t>
        </w:r>
        <w:r>
          <w:rPr>
            <w:noProof/>
            <w:webHidden/>
          </w:rPr>
          <w:tab/>
        </w:r>
        <w:r>
          <w:rPr>
            <w:noProof/>
            <w:webHidden/>
          </w:rPr>
          <w:fldChar w:fldCharType="begin"/>
        </w:r>
        <w:r>
          <w:rPr>
            <w:noProof/>
            <w:webHidden/>
          </w:rPr>
          <w:instrText xml:space="preserve"> PAGEREF _Toc262076059 \h </w:instrText>
        </w:r>
        <w:r>
          <w:rPr>
            <w:noProof/>
            <w:webHidden/>
          </w:rPr>
        </w:r>
        <w:r>
          <w:rPr>
            <w:noProof/>
            <w:webHidden/>
          </w:rPr>
          <w:fldChar w:fldCharType="separate"/>
        </w:r>
        <w:r>
          <w:rPr>
            <w:noProof/>
            <w:webHidden/>
          </w:rPr>
          <w:t>23</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0" w:history="1">
        <w:r w:rsidRPr="00F13B66">
          <w:rPr>
            <w:rStyle w:val="Hipervnculo"/>
            <w:noProof/>
          </w:rPr>
          <w:t xml:space="preserve">Fig. 2.6: Regresión con soporte de vectores: (a) ɛ </w:t>
        </w:r>
        <w:r w:rsidRPr="00F13B66">
          <w:rPr>
            <w:rStyle w:val="Hipervnculo"/>
            <w:rFonts w:eastAsia="SymbolBS"/>
            <w:noProof/>
          </w:rPr>
          <w:t xml:space="preserve">= </w:t>
        </w:r>
        <w:r w:rsidRPr="00F13B66">
          <w:rPr>
            <w:rStyle w:val="Hipervnculo"/>
            <w:noProof/>
          </w:rPr>
          <w:t xml:space="preserve">1, (b) ɛ </w:t>
        </w:r>
        <w:r w:rsidRPr="00F13B66">
          <w:rPr>
            <w:rStyle w:val="Hipervnculo"/>
            <w:rFonts w:eastAsia="SymbolBS"/>
            <w:noProof/>
          </w:rPr>
          <w:t xml:space="preserve">= </w:t>
        </w:r>
        <w:r w:rsidRPr="00F13B66">
          <w:rPr>
            <w:rStyle w:val="Hipervnculo"/>
            <w:noProof/>
          </w:rPr>
          <w:t xml:space="preserve">2, y (c) ɛ </w:t>
        </w:r>
        <w:r w:rsidRPr="00F13B66">
          <w:rPr>
            <w:rStyle w:val="Hipervnculo"/>
            <w:rFonts w:eastAsia="SymbolBS"/>
            <w:noProof/>
          </w:rPr>
          <w:t xml:space="preserve">= </w:t>
        </w:r>
        <w:r w:rsidRPr="00F13B66">
          <w:rPr>
            <w:rStyle w:val="Hipervnculo"/>
            <w:noProof/>
          </w:rPr>
          <w:t>0.5</w:t>
        </w:r>
        <w:r>
          <w:rPr>
            <w:noProof/>
            <w:webHidden/>
          </w:rPr>
          <w:tab/>
        </w:r>
        <w:r>
          <w:rPr>
            <w:noProof/>
            <w:webHidden/>
          </w:rPr>
          <w:fldChar w:fldCharType="begin"/>
        </w:r>
        <w:r>
          <w:rPr>
            <w:noProof/>
            <w:webHidden/>
          </w:rPr>
          <w:instrText xml:space="preserve"> PAGEREF _Toc262076060 \h </w:instrText>
        </w:r>
        <w:r>
          <w:rPr>
            <w:noProof/>
            <w:webHidden/>
          </w:rPr>
        </w:r>
        <w:r>
          <w:rPr>
            <w:noProof/>
            <w:webHidden/>
          </w:rPr>
          <w:fldChar w:fldCharType="separate"/>
        </w:r>
        <w:r>
          <w:rPr>
            <w:noProof/>
            <w:webHidden/>
          </w:rPr>
          <w:t>25</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1" w:history="1">
        <w:r w:rsidRPr="00F13B66">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_Toc262076061 \h </w:instrText>
        </w:r>
        <w:r>
          <w:rPr>
            <w:noProof/>
            <w:webHidden/>
          </w:rPr>
        </w:r>
        <w:r>
          <w:rPr>
            <w:noProof/>
            <w:webHidden/>
          </w:rPr>
          <w:fldChar w:fldCharType="separate"/>
        </w:r>
        <w:r>
          <w:rPr>
            <w:noProof/>
            <w:webHidden/>
          </w:rPr>
          <w:t>27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2" w:history="1">
        <w:r w:rsidRPr="00F13B66">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_Toc262076062 \h </w:instrText>
        </w:r>
        <w:r>
          <w:rPr>
            <w:noProof/>
            <w:webHidden/>
          </w:rPr>
        </w:r>
        <w:r>
          <w:rPr>
            <w:noProof/>
            <w:webHidden/>
          </w:rPr>
          <w:fldChar w:fldCharType="separate"/>
        </w:r>
        <w:r>
          <w:rPr>
            <w:noProof/>
            <w:webHidden/>
          </w:rPr>
          <w:t>28</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3" w:history="1">
        <w:r w:rsidRPr="00F13B66">
          <w:rPr>
            <w:rStyle w:val="Hipervnculo"/>
            <w:noProof/>
          </w:rPr>
          <w:t>Fig. 3.1: Partes de la ola.</w:t>
        </w:r>
        <w:r>
          <w:rPr>
            <w:noProof/>
            <w:webHidden/>
          </w:rPr>
          <w:tab/>
        </w:r>
        <w:r>
          <w:rPr>
            <w:noProof/>
            <w:webHidden/>
          </w:rPr>
          <w:fldChar w:fldCharType="begin"/>
        </w:r>
        <w:r>
          <w:rPr>
            <w:noProof/>
            <w:webHidden/>
          </w:rPr>
          <w:instrText xml:space="preserve"> PAGEREF _Toc262076063 \h </w:instrText>
        </w:r>
        <w:r>
          <w:rPr>
            <w:noProof/>
            <w:webHidden/>
          </w:rPr>
        </w:r>
        <w:r>
          <w:rPr>
            <w:noProof/>
            <w:webHidden/>
          </w:rPr>
          <w:fldChar w:fldCharType="separate"/>
        </w:r>
        <w:r>
          <w:rPr>
            <w:noProof/>
            <w:webHidden/>
          </w:rPr>
          <w:t>29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4" w:history="1">
        <w:r w:rsidRPr="00F13B66">
          <w:rPr>
            <w:rStyle w:val="Hipervnculo"/>
            <w:noProof/>
          </w:rPr>
          <w:t>Fig. 3.2: Grafico polar del espectro de olas ([36]).</w:t>
        </w:r>
        <w:r>
          <w:rPr>
            <w:noProof/>
            <w:webHidden/>
          </w:rPr>
          <w:tab/>
        </w:r>
        <w:r>
          <w:rPr>
            <w:noProof/>
            <w:webHidden/>
          </w:rPr>
          <w:fldChar w:fldCharType="begin"/>
        </w:r>
        <w:r>
          <w:rPr>
            <w:noProof/>
            <w:webHidden/>
          </w:rPr>
          <w:instrText xml:space="preserve"> PAGEREF _Toc262076064 \h </w:instrText>
        </w:r>
        <w:r>
          <w:rPr>
            <w:noProof/>
            <w:webHidden/>
          </w:rPr>
        </w:r>
        <w:r>
          <w:rPr>
            <w:noProof/>
            <w:webHidden/>
          </w:rPr>
          <w:fldChar w:fldCharType="separate"/>
        </w:r>
        <w:r>
          <w:rPr>
            <w:noProof/>
            <w:webHidden/>
          </w:rPr>
          <w:t>30</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5" w:history="1">
        <w:r w:rsidRPr="00F13B66">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_Toc262076065 \h </w:instrText>
        </w:r>
        <w:r>
          <w:rPr>
            <w:noProof/>
            <w:webHidden/>
          </w:rPr>
        </w:r>
        <w:r>
          <w:rPr>
            <w:noProof/>
            <w:webHidden/>
          </w:rPr>
          <w:fldChar w:fldCharType="separate"/>
        </w:r>
        <w:r>
          <w:rPr>
            <w:noProof/>
            <w:webHidden/>
          </w:rPr>
          <w:t>32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6" w:history="1">
        <w:r w:rsidRPr="00F13B66">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_Toc262076066 \h </w:instrText>
        </w:r>
        <w:r>
          <w:rPr>
            <w:noProof/>
            <w:webHidden/>
          </w:rPr>
        </w:r>
        <w:r>
          <w:rPr>
            <w:noProof/>
            <w:webHidden/>
          </w:rPr>
          <w:fldChar w:fldCharType="separate"/>
        </w:r>
        <w:r>
          <w:rPr>
            <w:noProof/>
            <w:webHidden/>
          </w:rPr>
          <w:t>32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7" w:history="1">
        <w:r w:rsidRPr="00F13B66">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_Toc262076067 \h </w:instrText>
        </w:r>
        <w:r>
          <w:rPr>
            <w:noProof/>
            <w:webHidden/>
          </w:rPr>
        </w:r>
        <w:r>
          <w:rPr>
            <w:noProof/>
            <w:webHidden/>
          </w:rPr>
          <w:fldChar w:fldCharType="separate"/>
        </w:r>
        <w:r>
          <w:rPr>
            <w:noProof/>
            <w:webHidden/>
          </w:rPr>
          <w:t>33</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8" w:history="1">
        <w:r w:rsidRPr="00F13B66">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_Toc262076068 \h </w:instrText>
        </w:r>
        <w:r>
          <w:rPr>
            <w:noProof/>
            <w:webHidden/>
          </w:rPr>
        </w:r>
        <w:r>
          <w:rPr>
            <w:noProof/>
            <w:webHidden/>
          </w:rPr>
          <w:fldChar w:fldCharType="separate"/>
        </w:r>
        <w:r>
          <w:rPr>
            <w:noProof/>
            <w:webHidden/>
          </w:rPr>
          <w:t>34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69" w:history="1">
        <w:r w:rsidRPr="00F13B66">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_Toc262076069 \h </w:instrText>
        </w:r>
        <w:r>
          <w:rPr>
            <w:noProof/>
            <w:webHidden/>
          </w:rPr>
        </w:r>
        <w:r>
          <w:rPr>
            <w:noProof/>
            <w:webHidden/>
          </w:rPr>
          <w:fldChar w:fldCharType="separate"/>
        </w:r>
        <w:r>
          <w:rPr>
            <w:noProof/>
            <w:webHidden/>
          </w:rPr>
          <w:t>35</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0" w:history="1">
        <w:r w:rsidRPr="00F13B66">
          <w:rPr>
            <w:rStyle w:val="Hipervnculo"/>
            <w:noProof/>
          </w:rPr>
          <w:t>Tabla 3.1: Conjuntos de entrenamiento generados para la playa North-Shore.</w:t>
        </w:r>
        <w:r>
          <w:rPr>
            <w:noProof/>
            <w:webHidden/>
          </w:rPr>
          <w:tab/>
        </w:r>
        <w:r>
          <w:rPr>
            <w:noProof/>
            <w:webHidden/>
          </w:rPr>
          <w:fldChar w:fldCharType="begin"/>
        </w:r>
        <w:r>
          <w:rPr>
            <w:noProof/>
            <w:webHidden/>
          </w:rPr>
          <w:instrText xml:space="preserve"> PAGEREF _Toc262076070 \h </w:instrText>
        </w:r>
        <w:r>
          <w:rPr>
            <w:noProof/>
            <w:webHidden/>
          </w:rPr>
        </w:r>
        <w:r>
          <w:rPr>
            <w:noProof/>
            <w:webHidden/>
          </w:rPr>
          <w:fldChar w:fldCharType="separate"/>
        </w:r>
        <w:r>
          <w:rPr>
            <w:noProof/>
            <w:webHidden/>
          </w:rPr>
          <w:t>37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1" w:history="1">
        <w:r w:rsidRPr="00F13B66">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_Toc262076071 \h </w:instrText>
        </w:r>
        <w:r>
          <w:rPr>
            <w:noProof/>
            <w:webHidden/>
          </w:rPr>
        </w:r>
        <w:r>
          <w:rPr>
            <w:noProof/>
            <w:webHidden/>
          </w:rPr>
          <w:fldChar w:fldCharType="separate"/>
        </w:r>
        <w:r>
          <w:rPr>
            <w:noProof/>
            <w:webHidden/>
          </w:rPr>
          <w:t>38</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2" w:history="1">
        <w:r w:rsidRPr="00F13B66">
          <w:rPr>
            <w:rStyle w:val="Hipervnculo"/>
            <w:noProof/>
          </w:rPr>
          <w:t>Tabla 4.2: Resultados generales de pruebas sobre la ola “Ala Moana”</w:t>
        </w:r>
        <w:r>
          <w:rPr>
            <w:noProof/>
            <w:webHidden/>
          </w:rPr>
          <w:tab/>
        </w:r>
        <w:r>
          <w:rPr>
            <w:noProof/>
            <w:webHidden/>
          </w:rPr>
          <w:fldChar w:fldCharType="begin"/>
        </w:r>
        <w:r>
          <w:rPr>
            <w:noProof/>
            <w:webHidden/>
          </w:rPr>
          <w:instrText xml:space="preserve"> PAGEREF _Toc262076072 \h </w:instrText>
        </w:r>
        <w:r>
          <w:rPr>
            <w:noProof/>
            <w:webHidden/>
          </w:rPr>
        </w:r>
        <w:r>
          <w:rPr>
            <w:noProof/>
            <w:webHidden/>
          </w:rPr>
          <w:fldChar w:fldCharType="separate"/>
        </w:r>
        <w:r>
          <w:rPr>
            <w:noProof/>
            <w:webHidden/>
          </w:rPr>
          <w:t>40</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3" w:history="1">
        <w:r w:rsidRPr="00F13B66">
          <w:rPr>
            <w:rStyle w:val="Hipervnculo"/>
            <w:noProof/>
          </w:rPr>
          <w:t>Tabla 4.3: Resultados generales de pruebas sobre la ola “Diamond Head”</w:t>
        </w:r>
        <w:r>
          <w:rPr>
            <w:noProof/>
            <w:webHidden/>
          </w:rPr>
          <w:tab/>
        </w:r>
        <w:r>
          <w:rPr>
            <w:noProof/>
            <w:webHidden/>
          </w:rPr>
          <w:fldChar w:fldCharType="begin"/>
        </w:r>
        <w:r>
          <w:rPr>
            <w:noProof/>
            <w:webHidden/>
          </w:rPr>
          <w:instrText xml:space="preserve"> PAGEREF _Toc262076073 \h </w:instrText>
        </w:r>
        <w:r>
          <w:rPr>
            <w:noProof/>
            <w:webHidden/>
          </w:rPr>
        </w:r>
        <w:r>
          <w:rPr>
            <w:noProof/>
            <w:webHidden/>
          </w:rPr>
          <w:fldChar w:fldCharType="separate"/>
        </w:r>
        <w:r>
          <w:rPr>
            <w:noProof/>
            <w:webHidden/>
          </w:rPr>
          <w:t>41</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4" w:history="1">
        <w:r w:rsidRPr="00F13B66">
          <w:rPr>
            <w:rStyle w:val="Hipervnculo"/>
            <w:noProof/>
          </w:rPr>
          <w:t>Tabla 4.4: Resultados generales de pruebas sobre la ola “North Shore”</w:t>
        </w:r>
        <w:r>
          <w:rPr>
            <w:noProof/>
            <w:webHidden/>
          </w:rPr>
          <w:tab/>
        </w:r>
        <w:r>
          <w:rPr>
            <w:noProof/>
            <w:webHidden/>
          </w:rPr>
          <w:fldChar w:fldCharType="begin"/>
        </w:r>
        <w:r>
          <w:rPr>
            <w:noProof/>
            <w:webHidden/>
          </w:rPr>
          <w:instrText xml:space="preserve"> PAGEREF _Toc262076074 \h </w:instrText>
        </w:r>
        <w:r>
          <w:rPr>
            <w:noProof/>
            <w:webHidden/>
          </w:rPr>
        </w:r>
        <w:r>
          <w:rPr>
            <w:noProof/>
            <w:webHidden/>
          </w:rPr>
          <w:fldChar w:fldCharType="separate"/>
        </w:r>
        <w:r>
          <w:rPr>
            <w:noProof/>
            <w:webHidden/>
          </w:rPr>
          <w:t>42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5" w:history="1">
        <w:r w:rsidRPr="00F13B66">
          <w:rPr>
            <w:rStyle w:val="Hipervnculo"/>
            <w:noProof/>
          </w:rPr>
          <w:t>Tabla 4.5: Resultados generales de pruebas sobre la ola “Windward”</w:t>
        </w:r>
        <w:r>
          <w:rPr>
            <w:noProof/>
            <w:webHidden/>
          </w:rPr>
          <w:tab/>
        </w:r>
        <w:r>
          <w:rPr>
            <w:noProof/>
            <w:webHidden/>
          </w:rPr>
          <w:fldChar w:fldCharType="begin"/>
        </w:r>
        <w:r>
          <w:rPr>
            <w:noProof/>
            <w:webHidden/>
          </w:rPr>
          <w:instrText xml:space="preserve"> PAGEREF _Toc262076075 \h </w:instrText>
        </w:r>
        <w:r>
          <w:rPr>
            <w:noProof/>
            <w:webHidden/>
          </w:rPr>
        </w:r>
        <w:r>
          <w:rPr>
            <w:noProof/>
            <w:webHidden/>
          </w:rPr>
          <w:fldChar w:fldCharType="separate"/>
        </w:r>
        <w:r>
          <w:rPr>
            <w:noProof/>
            <w:webHidden/>
          </w:rPr>
          <w:t>44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6" w:history="1">
        <w:r w:rsidRPr="00F13B66">
          <w:rPr>
            <w:rStyle w:val="Hipervnculo"/>
            <w:noProof/>
          </w:rPr>
          <w:t>Tabla 4.6: Resultados generales de pruebas sobre la ola “West Shore”</w:t>
        </w:r>
        <w:r>
          <w:rPr>
            <w:noProof/>
            <w:webHidden/>
          </w:rPr>
          <w:tab/>
        </w:r>
        <w:r>
          <w:rPr>
            <w:noProof/>
            <w:webHidden/>
          </w:rPr>
          <w:fldChar w:fldCharType="begin"/>
        </w:r>
        <w:r>
          <w:rPr>
            <w:noProof/>
            <w:webHidden/>
          </w:rPr>
          <w:instrText xml:space="preserve"> PAGEREF _Toc262076076 \h </w:instrText>
        </w:r>
        <w:r>
          <w:rPr>
            <w:noProof/>
            <w:webHidden/>
          </w:rPr>
        </w:r>
        <w:r>
          <w:rPr>
            <w:noProof/>
            <w:webHidden/>
          </w:rPr>
          <w:fldChar w:fldCharType="separate"/>
        </w:r>
        <w:r>
          <w:rPr>
            <w:noProof/>
            <w:webHidden/>
          </w:rPr>
          <w:t>45</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7" w:history="1">
        <w:r w:rsidRPr="00F13B66">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_Toc262076077 \h </w:instrText>
        </w:r>
        <w:r>
          <w:rPr>
            <w:noProof/>
            <w:webHidden/>
          </w:rPr>
        </w:r>
        <w:r>
          <w:rPr>
            <w:noProof/>
            <w:webHidden/>
          </w:rPr>
          <w:fldChar w:fldCharType="separate"/>
        </w:r>
        <w:r>
          <w:rPr>
            <w:noProof/>
            <w:webHidden/>
          </w:rPr>
          <w:t>49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8" w:history="1">
        <w:r w:rsidRPr="00F13B66">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_Toc262076078 \h </w:instrText>
        </w:r>
        <w:r>
          <w:rPr>
            <w:noProof/>
            <w:webHidden/>
          </w:rPr>
        </w:r>
        <w:r>
          <w:rPr>
            <w:noProof/>
            <w:webHidden/>
          </w:rPr>
          <w:fldChar w:fldCharType="separate"/>
        </w:r>
        <w:r>
          <w:rPr>
            <w:noProof/>
            <w:webHidden/>
          </w:rPr>
          <w:t>49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79" w:history="1">
        <w:r w:rsidRPr="00F13B66">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_Toc262076079 \h </w:instrText>
        </w:r>
        <w:r>
          <w:rPr>
            <w:noProof/>
            <w:webHidden/>
          </w:rPr>
        </w:r>
        <w:r>
          <w:rPr>
            <w:noProof/>
            <w:webHidden/>
          </w:rPr>
          <w:fldChar w:fldCharType="separate"/>
        </w:r>
        <w:r>
          <w:rPr>
            <w:noProof/>
            <w:webHidden/>
          </w:rPr>
          <w:t>50</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0" w:history="1">
        <w:r w:rsidRPr="00F13B66">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_Toc262076080 \h </w:instrText>
        </w:r>
        <w:r>
          <w:rPr>
            <w:noProof/>
            <w:webHidden/>
          </w:rPr>
        </w:r>
        <w:r>
          <w:rPr>
            <w:noProof/>
            <w:webHidden/>
          </w:rPr>
          <w:fldChar w:fldCharType="separate"/>
        </w:r>
        <w:r>
          <w:rPr>
            <w:noProof/>
            <w:webHidden/>
          </w:rPr>
          <w:t>51</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1" w:history="1">
        <w:r w:rsidRPr="00F13B66">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_Toc262076081 \h </w:instrText>
        </w:r>
        <w:r>
          <w:rPr>
            <w:noProof/>
            <w:webHidden/>
          </w:rPr>
        </w:r>
        <w:r>
          <w:rPr>
            <w:noProof/>
            <w:webHidden/>
          </w:rPr>
          <w:fldChar w:fldCharType="separate"/>
        </w:r>
        <w:r>
          <w:rPr>
            <w:noProof/>
            <w:webHidden/>
          </w:rPr>
          <w:t>52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2" w:history="1">
        <w:r w:rsidRPr="00F13B66">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_Toc262076082 \h </w:instrText>
        </w:r>
        <w:r>
          <w:rPr>
            <w:noProof/>
            <w:webHidden/>
          </w:rPr>
        </w:r>
        <w:r>
          <w:rPr>
            <w:noProof/>
            <w:webHidden/>
          </w:rPr>
          <w:fldChar w:fldCharType="separate"/>
        </w:r>
        <w:r>
          <w:rPr>
            <w:noProof/>
            <w:webHidden/>
          </w:rPr>
          <w:t>53</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3" w:history="1">
        <w:r w:rsidRPr="00F13B66">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_Toc262076083 \h </w:instrText>
        </w:r>
        <w:r>
          <w:rPr>
            <w:noProof/>
            <w:webHidden/>
          </w:rPr>
        </w:r>
        <w:r>
          <w:rPr>
            <w:noProof/>
            <w:webHidden/>
          </w:rPr>
          <w:fldChar w:fldCharType="separate"/>
        </w:r>
        <w:r>
          <w:rPr>
            <w:noProof/>
            <w:webHidden/>
          </w:rPr>
          <w:t>54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4" w:history="1">
        <w:r w:rsidRPr="00F13B66">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_Toc262076084 \h </w:instrText>
        </w:r>
        <w:r>
          <w:rPr>
            <w:noProof/>
            <w:webHidden/>
          </w:rPr>
        </w:r>
        <w:r>
          <w:rPr>
            <w:noProof/>
            <w:webHidden/>
          </w:rPr>
          <w:fldChar w:fldCharType="separate"/>
        </w:r>
        <w:r>
          <w:rPr>
            <w:noProof/>
            <w:webHidden/>
          </w:rPr>
          <w:t>54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5" w:history="1">
        <w:r w:rsidRPr="00F13B66">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_Toc262076085 \h </w:instrText>
        </w:r>
        <w:r>
          <w:rPr>
            <w:noProof/>
            <w:webHidden/>
          </w:rPr>
        </w:r>
        <w:r>
          <w:rPr>
            <w:noProof/>
            <w:webHidden/>
          </w:rPr>
          <w:fldChar w:fldCharType="separate"/>
        </w:r>
        <w:r>
          <w:rPr>
            <w:noProof/>
            <w:webHidden/>
          </w:rPr>
          <w:t>55</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6" w:history="1">
        <w:r w:rsidRPr="00F13B66">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_Toc262076086 \h </w:instrText>
        </w:r>
        <w:r>
          <w:rPr>
            <w:noProof/>
            <w:webHidden/>
          </w:rPr>
        </w:r>
        <w:r>
          <w:rPr>
            <w:noProof/>
            <w:webHidden/>
          </w:rPr>
          <w:fldChar w:fldCharType="separate"/>
        </w:r>
        <w:r>
          <w:rPr>
            <w:noProof/>
            <w:webHidden/>
          </w:rPr>
          <w:t>56</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7" w:history="1">
        <w:r w:rsidRPr="00F13B66">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_Toc262076087 \h </w:instrText>
        </w:r>
        <w:r>
          <w:rPr>
            <w:noProof/>
            <w:webHidden/>
          </w:rPr>
        </w:r>
        <w:r>
          <w:rPr>
            <w:noProof/>
            <w:webHidden/>
          </w:rPr>
          <w:fldChar w:fldCharType="separate"/>
        </w:r>
        <w:r>
          <w:rPr>
            <w:noProof/>
            <w:webHidden/>
          </w:rPr>
          <w:t>56</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8" w:history="1">
        <w:r w:rsidRPr="00F13B66">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_Toc262076088 \h </w:instrText>
        </w:r>
        <w:r>
          <w:rPr>
            <w:noProof/>
            <w:webHidden/>
          </w:rPr>
        </w:r>
        <w:r>
          <w:rPr>
            <w:noProof/>
            <w:webHidden/>
          </w:rPr>
          <w:fldChar w:fldCharType="separate"/>
        </w:r>
        <w:r>
          <w:rPr>
            <w:noProof/>
            <w:webHidden/>
          </w:rPr>
          <w:t>57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89" w:history="1">
        <w:r w:rsidRPr="00F13B66">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_Toc262076089 \h </w:instrText>
        </w:r>
        <w:r>
          <w:rPr>
            <w:noProof/>
            <w:webHidden/>
          </w:rPr>
        </w:r>
        <w:r>
          <w:rPr>
            <w:noProof/>
            <w:webHidden/>
          </w:rPr>
          <w:fldChar w:fldCharType="separate"/>
        </w:r>
        <w:r>
          <w:rPr>
            <w:noProof/>
            <w:webHidden/>
          </w:rPr>
          <w:t>57</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0" w:history="1">
        <w:r w:rsidRPr="00F13B66">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_Toc262076090 \h </w:instrText>
        </w:r>
        <w:r>
          <w:rPr>
            <w:noProof/>
            <w:webHidden/>
          </w:rPr>
        </w:r>
        <w:r>
          <w:rPr>
            <w:noProof/>
            <w:webHidden/>
          </w:rPr>
          <w:fldChar w:fldCharType="separate"/>
        </w:r>
        <w:r>
          <w:rPr>
            <w:noProof/>
            <w:webHidden/>
          </w:rPr>
          <w:t>58</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1" w:history="1">
        <w:r w:rsidRPr="00F13B66">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_Toc262076091 \h </w:instrText>
        </w:r>
        <w:r>
          <w:rPr>
            <w:noProof/>
            <w:webHidden/>
          </w:rPr>
        </w:r>
        <w:r>
          <w:rPr>
            <w:noProof/>
            <w:webHidden/>
          </w:rPr>
          <w:fldChar w:fldCharType="separate"/>
        </w:r>
        <w:r>
          <w:rPr>
            <w:noProof/>
            <w:webHidden/>
          </w:rPr>
          <w:t>58</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2" w:history="1">
        <w:r w:rsidRPr="00F13B66">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_Toc262076092 \h </w:instrText>
        </w:r>
        <w:r>
          <w:rPr>
            <w:noProof/>
            <w:webHidden/>
          </w:rPr>
        </w:r>
        <w:r>
          <w:rPr>
            <w:noProof/>
            <w:webHidden/>
          </w:rPr>
          <w:fldChar w:fldCharType="separate"/>
        </w:r>
        <w:r>
          <w:rPr>
            <w:noProof/>
            <w:webHidden/>
          </w:rPr>
          <w:t>59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3" w:history="1">
        <w:r w:rsidRPr="00F13B66">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_Toc262076093 \h </w:instrText>
        </w:r>
        <w:r>
          <w:rPr>
            <w:noProof/>
            <w:webHidden/>
          </w:rPr>
        </w:r>
        <w:r>
          <w:rPr>
            <w:noProof/>
            <w:webHidden/>
          </w:rPr>
          <w:fldChar w:fldCharType="separate"/>
        </w:r>
        <w:r>
          <w:rPr>
            <w:noProof/>
            <w:webHidden/>
          </w:rPr>
          <w:t>59</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4" w:history="1">
        <w:r w:rsidRPr="00F13B66">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_Toc262076094 \h </w:instrText>
        </w:r>
        <w:r>
          <w:rPr>
            <w:noProof/>
            <w:webHidden/>
          </w:rPr>
        </w:r>
        <w:r>
          <w:rPr>
            <w:noProof/>
            <w:webHidden/>
          </w:rPr>
          <w:fldChar w:fldCharType="separate"/>
        </w:r>
        <w:r>
          <w:rPr>
            <w:noProof/>
            <w:webHidden/>
          </w:rPr>
          <w:t>60</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5" w:history="1">
        <w:r w:rsidRPr="00F13B66">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_Toc262076095 \h </w:instrText>
        </w:r>
        <w:r>
          <w:rPr>
            <w:noProof/>
            <w:webHidden/>
          </w:rPr>
        </w:r>
        <w:r>
          <w:rPr>
            <w:noProof/>
            <w:webHidden/>
          </w:rPr>
          <w:fldChar w:fldCharType="separate"/>
        </w:r>
        <w:r>
          <w:rPr>
            <w:noProof/>
            <w:webHidden/>
          </w:rPr>
          <w:t>61</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6" w:history="1">
        <w:r w:rsidRPr="00F13B66">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_Toc262076096 \h </w:instrText>
        </w:r>
        <w:r>
          <w:rPr>
            <w:noProof/>
            <w:webHidden/>
          </w:rPr>
        </w:r>
        <w:r>
          <w:rPr>
            <w:noProof/>
            <w:webHidden/>
          </w:rPr>
          <w:fldChar w:fldCharType="separate"/>
        </w:r>
        <w:r>
          <w:rPr>
            <w:noProof/>
            <w:webHidden/>
          </w:rPr>
          <w:t>62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7" w:history="1">
        <w:r w:rsidRPr="00F13B66">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_Toc262076097 \h </w:instrText>
        </w:r>
        <w:r>
          <w:rPr>
            <w:noProof/>
            <w:webHidden/>
          </w:rPr>
        </w:r>
        <w:r>
          <w:rPr>
            <w:noProof/>
            <w:webHidden/>
          </w:rPr>
          <w:fldChar w:fldCharType="separate"/>
        </w:r>
        <w:r>
          <w:rPr>
            <w:noProof/>
            <w:webHidden/>
          </w:rPr>
          <w:t>62</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8" w:history="1">
        <w:r w:rsidRPr="00F13B66">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_Toc262076098 \h </w:instrText>
        </w:r>
        <w:r>
          <w:rPr>
            <w:noProof/>
            <w:webHidden/>
          </w:rPr>
        </w:r>
        <w:r>
          <w:rPr>
            <w:noProof/>
            <w:webHidden/>
          </w:rPr>
          <w:fldChar w:fldCharType="separate"/>
        </w:r>
        <w:r>
          <w:rPr>
            <w:noProof/>
            <w:webHidden/>
          </w:rPr>
          <w:t>63</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099" w:history="1">
        <w:r w:rsidRPr="00F13B66">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_Toc262076099 \h </w:instrText>
        </w:r>
        <w:r>
          <w:rPr>
            <w:noProof/>
            <w:webHidden/>
          </w:rPr>
        </w:r>
        <w:r>
          <w:rPr>
            <w:noProof/>
            <w:webHidden/>
          </w:rPr>
          <w:fldChar w:fldCharType="separate"/>
        </w:r>
        <w:r>
          <w:rPr>
            <w:noProof/>
            <w:webHidden/>
          </w:rPr>
          <w:t>64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100" w:history="1">
        <w:r w:rsidRPr="00F13B66">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_Toc262076100 \h </w:instrText>
        </w:r>
        <w:r>
          <w:rPr>
            <w:noProof/>
            <w:webHidden/>
          </w:rPr>
        </w:r>
        <w:r>
          <w:rPr>
            <w:noProof/>
            <w:webHidden/>
          </w:rPr>
          <w:fldChar w:fldCharType="separate"/>
        </w:r>
        <w:r>
          <w:rPr>
            <w:noProof/>
            <w:webHidden/>
          </w:rPr>
          <w:t>64</w:t>
        </w:r>
        <w:r>
          <w:rPr>
            <w:noProof/>
            <w:webHidden/>
          </w:rPr>
          <w:fldChar w:fldCharType="end"/>
        </w:r>
      </w:hyperlink>
    </w:p>
    <w:p w:rsidR="003618A8" w:rsidRDefault="003618A8">
      <w:pPr>
        <w:pStyle w:val="Tabladeilustraciones"/>
        <w:tabs>
          <w:tab w:val="right" w:leader="dot" w:pos="8828"/>
        </w:tabs>
        <w:rPr>
          <w:rFonts w:eastAsiaTheme="minorEastAsia" w:cstheme="minorBidi"/>
          <w:noProof/>
          <w:szCs w:val="22"/>
          <w:lang w:val="es-ES"/>
        </w:rPr>
      </w:pPr>
      <w:hyperlink w:anchor="_Toc262076101" w:history="1">
        <w:r w:rsidRPr="00F13B66">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_Toc262076101 \h </w:instrText>
        </w:r>
        <w:r>
          <w:rPr>
            <w:noProof/>
            <w:webHidden/>
          </w:rPr>
        </w:r>
        <w:r>
          <w:rPr>
            <w:noProof/>
            <w:webHidden/>
          </w:rPr>
          <w:fldChar w:fldCharType="separate"/>
        </w:r>
        <w:r>
          <w:rPr>
            <w:noProof/>
            <w:webHidden/>
          </w:rPr>
          <w:t>64</w:t>
        </w:r>
        <w:r>
          <w:rPr>
            <w:noProof/>
            <w:webHidden/>
          </w:rPr>
          <w:fldChar w:fldCharType="end"/>
        </w:r>
      </w:hyperlink>
    </w:p>
    <w:p w:rsidR="00B066E3" w:rsidRDefault="007841CF">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075996"/>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075997"/>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075998"/>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075999"/>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076000"/>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076001"/>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076002"/>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076003"/>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076054"/>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076004"/>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076055"/>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076056"/>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076005"/>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076057"/>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076058"/>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5D08FE" w:rsidRPr="007841CF">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7841CF"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7841CF" w:rsidRPr="004269BF">
        <w:rPr>
          <w:rFonts w:asciiTheme="minorHAnsi" w:hAnsiTheme="minorHAnsi" w:cstheme="minorHAnsi"/>
        </w:rPr>
        <w:fldChar w:fldCharType="separate"/>
      </w:r>
      <w:r w:rsidRPr="004269BF">
        <w:rPr>
          <w:rFonts w:asciiTheme="minorHAnsi" w:hAnsiTheme="minorHAnsi" w:cstheme="minorHAnsi"/>
        </w:rPr>
        <w:t>Gradiente</w:t>
      </w:r>
      <w:r w:rsidR="007841CF"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076006"/>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7841CF" w:rsidRPr="007841CF">
        <w:rPr>
          <w:rFonts w:asciiTheme="minorHAnsi" w:hAnsiTheme="minorHAnsi" w:cstheme="minorHAnsi"/>
        </w:rPr>
      </w:r>
      <w:r w:rsidR="007841CF">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076059"/>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076007"/>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076060"/>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076008"/>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076061"/>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076009"/>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076062"/>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076010"/>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076011"/>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076063"/>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7841C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7841C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7841C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7841C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7841C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7841CF"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076064"/>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076012"/>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BE351A" w:rsidP="004B2769">
      <w:pPr>
        <w:spacing w:after="200"/>
        <w:rPr>
          <w:rStyle w:val="apple-style-span"/>
          <w:rFonts w:asciiTheme="minorHAnsi" w:hAnsiTheme="minorHAnsi" w:cstheme="minorHAnsi"/>
          <w:color w:val="000000"/>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8"/>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076065"/>
      <w:r w:rsidRPr="00BE351A">
        <w:rPr>
          <w:rStyle w:val="apple-style-span"/>
          <w:color w:val="000000"/>
        </w:rPr>
        <w:lastRenderedPageBreak/>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076066"/>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076067"/>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07601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076068"/>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076069"/>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076014"/>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076015"/>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62076016"/>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614E48" w:rsidRDefault="005D7687" w:rsidP="00614E48">
      <w:pPr>
        <w:pStyle w:val="estilofiguras"/>
        <w:rPr>
          <w:rStyle w:val="apple-style-span"/>
        </w:rPr>
      </w:pPr>
      <w:bookmarkStart w:id="43" w:name="_Toc262076070"/>
      <w:r w:rsidRPr="00614E48">
        <w:t>Tabla 3.1</w:t>
      </w:r>
      <w:r w:rsidR="00614E48" w:rsidRPr="00614E48">
        <w:t>:</w:t>
      </w:r>
      <w:r w:rsidR="00BE351A" w:rsidRPr="00614E48">
        <w:t xml:space="preserve"> Conjuntos de entrenamiento generados para la playa North-Shore</w:t>
      </w:r>
      <w:r w:rsidR="00BE351A" w:rsidRPr="00614E48">
        <w:rPr>
          <w:rStyle w:val="apple-style-span"/>
        </w:rPr>
        <w:t>.</w:t>
      </w:r>
      <w:bookmarkEnd w:id="43"/>
    </w:p>
    <w:p w:rsidR="005F4E2C" w:rsidRDefault="005F4E2C" w:rsidP="00F273F3">
      <w:pPr>
        <w:spacing w:after="200" w:line="276" w:lineRule="auto"/>
        <w:jc w:val="both"/>
        <w:rPr>
          <w:rFonts w:asciiTheme="minorHAnsi" w:eastAsiaTheme="minorEastAsia" w:hAnsiTheme="minorHAnsi" w:cstheme="minorBidi"/>
          <w:b/>
          <w:lang w:val="es-ES_tradnl" w:eastAsia="en-US"/>
        </w:rPr>
        <w:sectPr w:rsidR="005F4E2C"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4" w:name="_Toc26207601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4"/>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5" w:name="_Toc26207601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6" w:name="_Toc262076071"/>
      <w:r w:rsidRPr="008E2945">
        <w:t xml:space="preserve">Tabla </w:t>
      </w:r>
      <w:r w:rsidR="00C756DC">
        <w:t>4</w:t>
      </w:r>
      <w:r w:rsidRPr="008E2945">
        <w:t>.1: Algoritmos de aprendizaje de maquina estudiados</w:t>
      </w:r>
      <w:bookmarkEnd w:id="46"/>
    </w:p>
    <w:p w:rsidR="008E2945" w:rsidRPr="00606A89" w:rsidRDefault="00606A89" w:rsidP="00606A89">
      <w:pPr>
        <w:pStyle w:val="Ttulo3"/>
        <w:rPr>
          <w:rFonts w:asciiTheme="minorHAnsi" w:hAnsiTheme="minorHAnsi" w:cstheme="minorHAnsi"/>
          <w:sz w:val="22"/>
          <w:szCs w:val="22"/>
        </w:rPr>
      </w:pPr>
      <w:bookmarkStart w:id="47" w:name="_Toc262076019"/>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playas.</w:t>
      </w:r>
    </w:p>
    <w:p w:rsidR="008E2945" w:rsidRPr="001928C6" w:rsidRDefault="001928C6" w:rsidP="001928C6">
      <w:pPr>
        <w:pStyle w:val="Ttulo3"/>
        <w:rPr>
          <w:rFonts w:asciiTheme="minorHAnsi" w:hAnsiTheme="minorHAnsi" w:cstheme="minorHAnsi"/>
          <w:sz w:val="22"/>
          <w:szCs w:val="22"/>
        </w:rPr>
      </w:pPr>
      <w:bookmarkStart w:id="48" w:name="_Toc262076020"/>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9" w:name="_Toc26207602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9"/>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50" w:name="_Toc262076022"/>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50"/>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playa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51" w:name="_Toc262076023"/>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51"/>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2" w:name="_Toc262076072"/>
      <w:r w:rsidRPr="008E2945">
        <w:t xml:space="preserve">Tabla </w:t>
      </w:r>
      <w:r w:rsidR="00C756DC">
        <w:t>4</w:t>
      </w:r>
      <w:r w:rsidRPr="008E2945">
        <w:t>.2: Resultados generales de pruebas sobre la ola “Ala Moana”</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076024"/>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3"/>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4" w:name="_Toc262076073"/>
      <w:r w:rsidRPr="008E2945">
        <w:t xml:space="preserve">Tabla </w:t>
      </w:r>
      <w:r w:rsidR="00C756DC">
        <w:t>4</w:t>
      </w:r>
      <w:r w:rsidRPr="008E2945">
        <w:t>.3: Resultados generales de pruebas sobre la ola “Diamond Head”</w:t>
      </w:r>
      <w:bookmarkEnd w:id="54"/>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5" w:name="_Toc262076025"/>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s generales en North Shore</w:t>
      </w:r>
      <w:bookmarkEnd w:id="55"/>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6" w:name="_Toc262076074"/>
      <w:r w:rsidRPr="00F0042F">
        <w:t xml:space="preserve">Tabla </w:t>
      </w:r>
      <w:r w:rsidR="00C756DC">
        <w:t>4</w:t>
      </w:r>
      <w:r w:rsidRPr="00F0042F">
        <w:t>.4: Resultados generales de pruebas sobre la ola “North Shore”</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7" w:name="_Toc262076026"/>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 generales en Windward</w:t>
      </w:r>
      <w:bookmarkEnd w:id="57"/>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8" w:name="_Toc262076075"/>
      <w:r w:rsidRPr="00F0042F">
        <w:t xml:space="preserve">Tabla </w:t>
      </w:r>
      <w:r w:rsidR="00C756DC">
        <w:t>4</w:t>
      </w:r>
      <w:r w:rsidRPr="00F0042F">
        <w:t>.5: Resultados generales de pruebas sobre la ola “Windward”</w:t>
      </w:r>
      <w:bookmarkEnd w:id="58"/>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Windward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9" w:name="_Toc262076027"/>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 generales en West Shore</w:t>
      </w:r>
      <w:bookmarkEnd w:id="59"/>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0" w:name="_Toc262076076"/>
      <w:r w:rsidRPr="00F0042F">
        <w:t xml:space="preserve">Tabla </w:t>
      </w:r>
      <w:r w:rsidR="00C756DC">
        <w:t>4</w:t>
      </w:r>
      <w:r w:rsidRPr="00F0042F">
        <w:t>.6: Resultados generales de pruebas sobre la ola “West Shore”</w:t>
      </w:r>
      <w:bookmarkEnd w:id="60"/>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En este último caso de estudio, sobre la ola West Shore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1" w:name="_Toc262076028"/>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61"/>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de aprendizaje de maquina (en el caso de estudio, las olas Wind</w:t>
      </w:r>
      <w:r w:rsidR="000962FC">
        <w:rPr>
          <w:rFonts w:asciiTheme="minorHAnsi" w:hAnsiTheme="minorHAnsi" w:cstheme="minorHAnsi"/>
        </w:rPr>
        <w:t xml:space="preserve">ward,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 xml:space="preserve">5 para la ola “Windward”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8E2945" w:rsidRPr="00F0042F" w:rsidRDefault="008E2945" w:rsidP="00F0042F">
      <w:pPr>
        <w:spacing w:after="200"/>
        <w:jc w:val="both"/>
        <w:rPr>
          <w:rFonts w:asciiTheme="minorHAnsi" w:hAnsiTheme="minorHAnsi" w:cstheme="minorHAnsi"/>
        </w:rPr>
      </w:pPr>
      <w:r w:rsidRPr="00F0042F">
        <w:rPr>
          <w:rFonts w:asciiTheme="minorHAnsi" w:hAnsiTheme="minorHAnsi" w:cstheme="minorHAnsi"/>
        </w:rPr>
        <w:tab/>
        <w:t xml:space="preserve">A continuación se detallará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xml:space="preserve">, en base al algoritmo de aprendizaje y modelo de instancia seleccionado previamente. </w:t>
      </w:r>
    </w:p>
    <w:p w:rsidR="008E2945" w:rsidRPr="00F0042F" w:rsidRDefault="008E2945" w:rsidP="00F0042F">
      <w:pPr>
        <w:spacing w:after="200"/>
        <w:jc w:val="both"/>
        <w:rPr>
          <w:rFonts w:asciiTheme="minorHAnsi" w:hAnsiTheme="minorHAnsi" w:cstheme="minorHAnsi"/>
        </w:rPr>
      </w:pP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62" w:name="_Toc262076029"/>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62"/>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63" w:name="_Toc262076030"/>
      <w:r w:rsidRPr="00F64A48">
        <w:rPr>
          <w:rFonts w:asciiTheme="minorHAnsi" w:hAnsiTheme="minorHAnsi" w:cstheme="minorHAnsi"/>
          <w:color w:val="auto"/>
          <w:sz w:val="24"/>
          <w:szCs w:val="24"/>
          <w:lang w:val="es-ES_tradnl"/>
        </w:rPr>
        <w:t>5.1 Descripción de la aplicación</w:t>
      </w:r>
      <w:bookmarkEnd w:id="6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64" w:name="_Toc262076031"/>
      <w:r w:rsidRPr="00F64A48">
        <w:rPr>
          <w:rFonts w:asciiTheme="minorHAnsi" w:hAnsiTheme="minorHAnsi" w:cstheme="minorHAnsi"/>
          <w:sz w:val="22"/>
          <w:szCs w:val="22"/>
          <w:lang w:val="es-ES_tradnl"/>
        </w:rPr>
        <w:t>5.1.1 Que diferencia a Surf-Forecaster de los demás sistemas de pronósticos ya existentes?</w:t>
      </w:r>
      <w:bookmarkEnd w:id="6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65" w:name="_Toc262076032"/>
      <w:r w:rsidRPr="00F64A48">
        <w:rPr>
          <w:rFonts w:asciiTheme="minorHAnsi" w:hAnsiTheme="minorHAnsi" w:cstheme="minorHAnsi"/>
          <w:sz w:val="22"/>
          <w:szCs w:val="22"/>
          <w:lang w:val="es-ES_tradnl"/>
        </w:rPr>
        <w:t>5.1.2 Como logra pronosticar Surf-Forecaster?</w:t>
      </w:r>
      <w:bookmarkEnd w:id="6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66" w:name="_Toc262076033"/>
      <w:r w:rsidRPr="00F64A48">
        <w:rPr>
          <w:rFonts w:asciiTheme="minorHAnsi" w:hAnsiTheme="minorHAnsi" w:cstheme="minorHAnsi"/>
          <w:color w:val="auto"/>
          <w:sz w:val="24"/>
          <w:szCs w:val="24"/>
          <w:lang w:val="es-ES_tradnl"/>
        </w:rPr>
        <w:t>5.2 Tipos de usuario</w:t>
      </w:r>
      <w:bookmarkEnd w:id="6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67" w:name="_Toc262076034"/>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6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68" w:name="_Toc262076035"/>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6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69" w:name="_Toc262076036"/>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6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70" w:name="_Toc262076037"/>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70"/>
    </w:p>
    <w:p w:rsidR="00C02ACA" w:rsidRPr="002A0C68" w:rsidRDefault="002A0C68" w:rsidP="002A0C68">
      <w:pPr>
        <w:pStyle w:val="Ttulo3"/>
        <w:rPr>
          <w:rFonts w:asciiTheme="minorHAnsi" w:hAnsiTheme="minorHAnsi" w:cstheme="minorHAnsi"/>
          <w:sz w:val="22"/>
          <w:szCs w:val="22"/>
          <w:lang w:val="es-ES_tradnl"/>
        </w:rPr>
      </w:pPr>
      <w:bookmarkStart w:id="71" w:name="_Toc262076038"/>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7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72" w:name="_Toc262076077"/>
      <w:r w:rsidRPr="00C02ACA">
        <w:rPr>
          <w:lang w:val="es-ES_tradnl"/>
        </w:rPr>
        <w:t>Fig. 5.1: Panel de localización de olas</w:t>
      </w:r>
      <w:bookmarkEnd w:id="72"/>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73" w:name="_Toc262076078"/>
      <w:r w:rsidRPr="00C02ACA">
        <w:rPr>
          <w:lang w:val="es-ES_tradnl"/>
        </w:rPr>
        <w:t>Fig. 5.2: Información de ola seleccionada</w:t>
      </w:r>
      <w:bookmarkEnd w:id="7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74" w:name="_Toc262076079"/>
      <w:r w:rsidRPr="00C02ACA">
        <w:rPr>
          <w:lang w:val="es-ES_tradnl"/>
        </w:rPr>
        <w:t>Fig. 5.3: Condiciones actuales de la ola seleccionada.</w:t>
      </w:r>
      <w:bookmarkEnd w:id="7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75" w:name="_Toc262076080"/>
      <w:r w:rsidRPr="00C02ACA">
        <w:rPr>
          <w:lang w:val="es-ES_tradnl"/>
        </w:rPr>
        <w:t>Fig. 5.4: Condiciones a partir de las próximas 3 horas de la ola seleccionada.</w:t>
      </w:r>
      <w:bookmarkEnd w:id="7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76" w:name="_Toc262076081"/>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76"/>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77" w:name="_Toc262076082"/>
      <w:r w:rsidR="00F17D8B">
        <w:rPr>
          <w:lang w:val="es-ES_tradnl"/>
        </w:rPr>
        <w:t>Fig. 5.6:</w:t>
      </w:r>
      <w:r w:rsidRPr="00C02ACA">
        <w:rPr>
          <w:lang w:val="es-ES_tradnl"/>
        </w:rPr>
        <w:t xml:space="preserve"> Fragmento de tabla de pronósticos detallados minimizada.</w:t>
      </w:r>
      <w:bookmarkEnd w:id="77"/>
    </w:p>
    <w:p w:rsidR="00C02ACA" w:rsidRPr="00206A47" w:rsidRDefault="00C02ACA" w:rsidP="00206A47">
      <w:pPr>
        <w:pStyle w:val="Ttulo3"/>
        <w:rPr>
          <w:rFonts w:asciiTheme="minorHAnsi" w:hAnsiTheme="minorHAnsi" w:cstheme="minorHAnsi"/>
          <w:sz w:val="22"/>
          <w:szCs w:val="22"/>
          <w:lang w:val="es-ES_tradnl"/>
        </w:rPr>
      </w:pPr>
      <w:bookmarkStart w:id="78" w:name="_Toc262076039"/>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7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79" w:name="_Toc262076083"/>
      <w:r w:rsidR="00F17D8B">
        <w:rPr>
          <w:lang w:val="es-ES_tradnl"/>
        </w:rPr>
        <w:t>Fig. 5.7:</w:t>
      </w:r>
      <w:r w:rsidRPr="00C02ACA">
        <w:rPr>
          <w:lang w:val="es-ES_tradnl"/>
        </w:rPr>
        <w:t xml:space="preserve"> Vista de pantalla de generación de comparaciones – Usuario no registrado.</w:t>
      </w:r>
      <w:bookmarkEnd w:id="7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0" w:name="_Toc262076084"/>
      <w:r>
        <w:rPr>
          <w:lang w:val="es-ES_tradnl"/>
        </w:rPr>
        <w:t>Fig. 5.8:</w:t>
      </w:r>
      <w:r w:rsidR="00C02ACA" w:rsidRPr="00C02ACA">
        <w:rPr>
          <w:lang w:val="es-ES_tradnl"/>
        </w:rPr>
        <w:t xml:space="preserve"> Menú de localización de olas en pantalla de generación de comparaciones</w:t>
      </w:r>
      <w:bookmarkEnd w:id="80"/>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81" w:name="_Toc262076085"/>
      <w:r w:rsidR="00F17D8B">
        <w:rPr>
          <w:lang w:val="es-ES_tradnl"/>
        </w:rPr>
        <w:t>Fig. 5.9:</w:t>
      </w:r>
      <w:r w:rsidRPr="00C02ACA">
        <w:rPr>
          <w:lang w:val="es-ES_tradnl"/>
        </w:rPr>
        <w:t xml:space="preserve"> de pantalla de generación de comparaciones – Usuario registrado u Administrador.</w:t>
      </w:r>
      <w:bookmarkEnd w:id="8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82" w:name="_Toc262076086"/>
      <w:r w:rsidR="00F17D8B">
        <w:rPr>
          <w:lang w:val="es-ES_tradnl"/>
        </w:rPr>
        <w:t>Fig. 5.10:</w:t>
      </w:r>
      <w:r w:rsidRPr="00C02ACA">
        <w:rPr>
          <w:lang w:val="es-ES_tradnl"/>
        </w:rPr>
        <w:t xml:space="preserve"> Guardar comparación.</w:t>
      </w:r>
      <w:bookmarkEnd w:id="8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3" w:name="_Toc262076087"/>
      <w:r>
        <w:rPr>
          <w:lang w:val="es-ES_tradnl"/>
        </w:rPr>
        <w:t>Fig. 5.11:</w:t>
      </w:r>
      <w:r w:rsidR="00C02ACA" w:rsidRPr="00C02ACA">
        <w:rPr>
          <w:lang w:val="es-ES_tradnl"/>
        </w:rPr>
        <w:t xml:space="preserve"> Mensaje de confirmación para sobrescribir una comparación.</w:t>
      </w:r>
      <w:bookmarkEnd w:id="8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4" w:name="_Toc262076088"/>
      <w:r>
        <w:rPr>
          <w:lang w:val="es-ES_tradnl"/>
        </w:rPr>
        <w:t>Fig. 5.12:</w:t>
      </w:r>
      <w:r w:rsidR="00C02ACA" w:rsidRPr="00C02ACA">
        <w:rPr>
          <w:lang w:val="es-ES_tradnl"/>
        </w:rPr>
        <w:t xml:space="preserve"> Mensaje de confirmación para eliminar una comparación.</w:t>
      </w:r>
      <w:bookmarkEnd w:id="84"/>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85" w:name="_Toc262076089"/>
      <w:r w:rsidR="00F17D8B">
        <w:rPr>
          <w:lang w:val="es-ES_tradnl"/>
        </w:rPr>
        <w:t>Fig. 5.13:</w:t>
      </w:r>
      <w:r w:rsidRPr="00C02ACA">
        <w:rPr>
          <w:lang w:val="es-ES_tradnl"/>
        </w:rPr>
        <w:t xml:space="preserve"> Selección del pronosticador deseado para cada ola.</w:t>
      </w:r>
      <w:bookmarkEnd w:id="85"/>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6" w:name="_Toc262076090"/>
      <w:r>
        <w:rPr>
          <w:lang w:val="es-ES_tradnl"/>
        </w:rPr>
        <w:t>Fig. 5.14:</w:t>
      </w:r>
      <w:r w:rsidR="00C02ACA" w:rsidRPr="00C02ACA">
        <w:rPr>
          <w:lang w:val="es-ES_tradnl"/>
        </w:rPr>
        <w:t xml:space="preserve"> Altura de las olas en las próximas horas.</w:t>
      </w:r>
      <w:bookmarkEnd w:id="86"/>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87" w:name="_Toc262076091"/>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87"/>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88" w:name="_Toc262076092"/>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88"/>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89" w:name="_Toc262076093"/>
      <w:r w:rsidR="0064755C">
        <w:rPr>
          <w:lang w:val="es-ES_tradnl"/>
        </w:rPr>
        <w:t>Fig. 5.17:</w:t>
      </w:r>
      <w:r w:rsidRPr="00C02ACA">
        <w:rPr>
          <w:lang w:val="es-ES_tradnl"/>
        </w:rPr>
        <w:t xml:space="preserve"> Fragmento de tabla de pronósticos detallado en sección de comparaciones.</w:t>
      </w:r>
      <w:bookmarkEnd w:id="8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90" w:name="_Toc262076040"/>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9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91" w:name="_Toc262076094"/>
      <w:r w:rsidR="0064755C">
        <w:rPr>
          <w:lang w:val="es-ES_tradnl"/>
        </w:rPr>
        <w:t>Fig. 5.18:</w:t>
      </w:r>
      <w:r w:rsidRPr="00C02ACA">
        <w:rPr>
          <w:lang w:val="es-ES_tradnl"/>
        </w:rPr>
        <w:t xml:space="preserve"> Nueva ola, información básica</w:t>
      </w:r>
      <w:bookmarkEnd w:id="9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92" w:name="_Toc262076095"/>
      <w:r w:rsidR="0064755C">
        <w:rPr>
          <w:lang w:val="es-ES_tradnl"/>
        </w:rPr>
        <w:t>Fig. 5.19:</w:t>
      </w:r>
      <w:r w:rsidRPr="00C02ACA">
        <w:rPr>
          <w:lang w:val="es-ES_tradnl"/>
        </w:rPr>
        <w:t xml:space="preserve"> Nueva ola, ubicarla en el mapa.</w:t>
      </w:r>
      <w:bookmarkEnd w:id="92"/>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93" w:name="_Toc262076096"/>
      <w:r w:rsidR="0064755C">
        <w:rPr>
          <w:lang w:val="es-ES_tradnl"/>
        </w:rPr>
        <w:t>Fig. 5.20:</w:t>
      </w:r>
      <w:r w:rsidRPr="00C02ACA">
        <w:rPr>
          <w:lang w:val="es-ES_tradnl"/>
        </w:rPr>
        <w:t xml:space="preserve"> Nueva ola, ya ubicada en el mapa.</w:t>
      </w:r>
      <w:bookmarkEnd w:id="93"/>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94" w:name="_Toc262076097"/>
      <w:r>
        <w:rPr>
          <w:lang w:val="es-ES_tradnl"/>
        </w:rPr>
        <w:t>Fig. 5.21:</w:t>
      </w:r>
      <w:r w:rsidR="00C02ACA" w:rsidRPr="00C02ACA">
        <w:rPr>
          <w:lang w:val="es-ES_tradnl"/>
        </w:rPr>
        <w:t xml:space="preserve"> Nueva ola, entrenar un pronosticador</w:t>
      </w:r>
      <w:bookmarkEnd w:id="9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95" w:name="_Toc262076098"/>
      <w:r>
        <w:rPr>
          <w:lang w:val="es-ES_tradnl"/>
        </w:rPr>
        <w:t>Fig. 5.22:</w:t>
      </w:r>
      <w:r w:rsidR="00C02ACA" w:rsidRPr="00C02ACA">
        <w:rPr>
          <w:lang w:val="es-ES_tradnl"/>
        </w:rPr>
        <w:t xml:space="preserve"> Nueva ola, formato del archive de observaciones visuales.</w:t>
      </w:r>
      <w:bookmarkEnd w:id="95"/>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96" w:name="_Toc262076041"/>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9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97" w:name="_Toc262076099"/>
      <w:r w:rsidR="001E3305">
        <w:rPr>
          <w:lang w:val="es-ES_tradnl"/>
        </w:rPr>
        <w:t>Fig. 5.23:</w:t>
      </w:r>
      <w:r w:rsidRPr="00C02ACA">
        <w:rPr>
          <w:lang w:val="es-ES_tradnl"/>
        </w:rPr>
        <w:t xml:space="preserve"> Mis olas, tabla de olas pertenecientes al usuario actualmente logueado.</w:t>
      </w:r>
      <w:bookmarkEnd w:id="97"/>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98" w:name="_Toc262076100"/>
      <w:r w:rsidR="001E3305">
        <w:rPr>
          <w:lang w:val="es-ES_tradnl"/>
        </w:rPr>
        <w:t>Fig. 5.24:</w:t>
      </w:r>
      <w:r w:rsidRPr="00C02ACA">
        <w:rPr>
          <w:lang w:val="es-ES_tradnl"/>
        </w:rPr>
        <w:t xml:space="preserve"> Confirmación de eliminación de la ola seleccionada.</w:t>
      </w:r>
      <w:bookmarkEnd w:id="9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99" w:name="_Toc262076101"/>
      <w:r>
        <w:rPr>
          <w:lang w:val="es-ES_tradnl"/>
        </w:rPr>
        <w:t>Fig. 5.25:</w:t>
      </w:r>
      <w:r w:rsidR="00C02ACA" w:rsidRPr="00C02ACA">
        <w:rPr>
          <w:lang w:val="es-ES_tradnl"/>
        </w:rPr>
        <w:t xml:space="preserve"> Mis olas – Edición de ola, pronosticador especializado.</w:t>
      </w:r>
      <w:bookmarkEnd w:id="9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00" w:name="_Toc262076042"/>
      <w:r w:rsidRPr="0012362B">
        <w:rPr>
          <w:rFonts w:asciiTheme="minorHAnsi" w:hAnsiTheme="minorHAnsi" w:cstheme="minorHAnsi"/>
          <w:color w:val="auto"/>
          <w:sz w:val="40"/>
          <w:szCs w:val="40"/>
        </w:rPr>
        <w:lastRenderedPageBreak/>
        <w:t>Capítulo 6 - Conclusiones</w:t>
      </w:r>
      <w:bookmarkEnd w:id="100"/>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01" w:name="_Toc262076043"/>
      <w:r w:rsidRPr="0012362B">
        <w:rPr>
          <w:rFonts w:asciiTheme="minorHAnsi" w:hAnsiTheme="minorHAnsi" w:cstheme="minorHAnsi"/>
          <w:color w:val="auto"/>
          <w:sz w:val="24"/>
          <w:szCs w:val="24"/>
          <w:lang w:val="es-ES_tradnl" w:eastAsia="en-US"/>
        </w:rPr>
        <w:t>6.1 Resumen</w:t>
      </w:r>
      <w:bookmarkEnd w:id="101"/>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2" w:name="_Toc262076044"/>
      <w:r w:rsidRPr="0012362B">
        <w:rPr>
          <w:rFonts w:asciiTheme="minorHAnsi" w:hAnsiTheme="minorHAnsi" w:cstheme="minorHAnsi"/>
          <w:color w:val="auto"/>
          <w:sz w:val="24"/>
          <w:szCs w:val="24"/>
          <w:lang w:val="es-ES_tradnl" w:eastAsia="en-US"/>
        </w:rPr>
        <w:t>6.2 Conclusiones del trabajo</w:t>
      </w:r>
      <w:bookmarkEnd w:id="102"/>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3" w:name="_Toc262076045"/>
      <w:r w:rsidRPr="0012362B">
        <w:rPr>
          <w:rFonts w:asciiTheme="minorHAnsi" w:hAnsiTheme="minorHAnsi" w:cstheme="minorHAnsi"/>
          <w:color w:val="auto"/>
          <w:sz w:val="24"/>
          <w:szCs w:val="24"/>
          <w:lang w:val="es-ES_tradnl" w:eastAsia="en-US"/>
        </w:rPr>
        <w:t>6.3 Ventajas del enfoque</w:t>
      </w:r>
      <w:bookmarkEnd w:id="103"/>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04" w:name="_Toc262076046"/>
      <w:r w:rsidRPr="0012362B">
        <w:rPr>
          <w:rFonts w:asciiTheme="minorHAnsi" w:hAnsiTheme="minorHAnsi" w:cstheme="minorHAnsi"/>
          <w:color w:val="auto"/>
          <w:sz w:val="24"/>
          <w:szCs w:val="24"/>
          <w:lang w:val="es-ES_tradnl" w:eastAsia="en-US"/>
        </w:rPr>
        <w:t>6.4 Limitaciones</w:t>
      </w:r>
      <w:bookmarkEnd w:id="104"/>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05" w:name="_Toc262076047"/>
      <w:r w:rsidRPr="004A0B9E">
        <w:rPr>
          <w:rFonts w:asciiTheme="minorHAnsi" w:eastAsiaTheme="minorEastAsia" w:hAnsiTheme="minorHAnsi" w:cstheme="minorBidi"/>
          <w:color w:val="auto"/>
          <w:sz w:val="40"/>
          <w:szCs w:val="40"/>
          <w:lang w:val="es-ES_tradnl" w:eastAsia="en-US"/>
        </w:rPr>
        <w:lastRenderedPageBreak/>
        <w:t>Referencias</w:t>
      </w:r>
      <w:bookmarkEnd w:id="105"/>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68"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69"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0"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7841CF"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1"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2"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7841CF"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3"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7841CF"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4"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7841CF"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7841CF"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6"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77"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A34" w:rsidRDefault="00A37A34" w:rsidP="00966779">
      <w:r>
        <w:separator/>
      </w:r>
    </w:p>
  </w:endnote>
  <w:endnote w:type="continuationSeparator" w:id="1">
    <w:p w:rsidR="00A37A34" w:rsidRDefault="00A37A34"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E479A5" w:rsidRDefault="00E479A5">
        <w:pPr>
          <w:pStyle w:val="Piedepgina"/>
          <w:jc w:val="center"/>
        </w:pPr>
        <w:fldSimple w:instr=" PAGE   \* MERGEFORMAT ">
          <w:r w:rsidR="003618A8">
            <w:rPr>
              <w:noProof/>
            </w:rPr>
            <w:t>71</w:t>
          </w:r>
        </w:fldSimple>
      </w:p>
    </w:sdtContent>
  </w:sdt>
  <w:p w:rsidR="00E479A5" w:rsidRDefault="00E479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A34" w:rsidRDefault="00A37A34" w:rsidP="00966779">
      <w:r>
        <w:separator/>
      </w:r>
    </w:p>
  </w:footnote>
  <w:footnote w:type="continuationSeparator" w:id="1">
    <w:p w:rsidR="00A37A34" w:rsidRDefault="00A37A34" w:rsidP="00966779">
      <w:r>
        <w:continuationSeparator/>
      </w:r>
    </w:p>
  </w:footnote>
  <w:footnote w:id="2">
    <w:p w:rsidR="00E479A5" w:rsidRDefault="00E479A5"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E479A5" w:rsidRPr="000E4005" w:rsidRDefault="00E479A5" w:rsidP="00BE351A">
      <w:pPr>
        <w:pStyle w:val="Textonotapie"/>
      </w:pPr>
    </w:p>
  </w:footnote>
  <w:footnote w:id="3">
    <w:p w:rsidR="00E479A5" w:rsidRPr="00B77420" w:rsidRDefault="00E479A5"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7F2C8B" w:rsidRDefault="00E479A5">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9A5" w:rsidRPr="008B0111" w:rsidRDefault="00E479A5">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57346"/>
  </w:hdrShapeDefaults>
  <w:footnotePr>
    <w:footnote w:id="0"/>
    <w:footnote w:id="1"/>
  </w:footnotePr>
  <w:endnotePr>
    <w:endnote w:id="0"/>
    <w:endnote w:id="1"/>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4EEB"/>
    <w:rsid w:val="0008031C"/>
    <w:rsid w:val="0008170A"/>
    <w:rsid w:val="00092415"/>
    <w:rsid w:val="000962FC"/>
    <w:rsid w:val="00097C73"/>
    <w:rsid w:val="000A2CA9"/>
    <w:rsid w:val="000A3D0F"/>
    <w:rsid w:val="000A7881"/>
    <w:rsid w:val="000B4A58"/>
    <w:rsid w:val="000D52E3"/>
    <w:rsid w:val="000E065C"/>
    <w:rsid w:val="000E154B"/>
    <w:rsid w:val="000E19E4"/>
    <w:rsid w:val="000F53E1"/>
    <w:rsid w:val="000F5D39"/>
    <w:rsid w:val="000F6049"/>
    <w:rsid w:val="000F6FF8"/>
    <w:rsid w:val="00107237"/>
    <w:rsid w:val="0012362B"/>
    <w:rsid w:val="001359AF"/>
    <w:rsid w:val="00137A65"/>
    <w:rsid w:val="001455BC"/>
    <w:rsid w:val="00152222"/>
    <w:rsid w:val="0015552C"/>
    <w:rsid w:val="001600AE"/>
    <w:rsid w:val="00164635"/>
    <w:rsid w:val="001655C8"/>
    <w:rsid w:val="001658AE"/>
    <w:rsid w:val="00167008"/>
    <w:rsid w:val="00173326"/>
    <w:rsid w:val="001828ED"/>
    <w:rsid w:val="001928C6"/>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103"/>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3397"/>
    <w:rsid w:val="00295791"/>
    <w:rsid w:val="002A0C68"/>
    <w:rsid w:val="002A35EF"/>
    <w:rsid w:val="002A63F1"/>
    <w:rsid w:val="002B0978"/>
    <w:rsid w:val="002C0BB1"/>
    <w:rsid w:val="002C3CF7"/>
    <w:rsid w:val="002E4AEC"/>
    <w:rsid w:val="002E6D42"/>
    <w:rsid w:val="00305E2C"/>
    <w:rsid w:val="003073B2"/>
    <w:rsid w:val="00317DFA"/>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485A"/>
    <w:rsid w:val="0044781C"/>
    <w:rsid w:val="00454063"/>
    <w:rsid w:val="00477D19"/>
    <w:rsid w:val="0048492D"/>
    <w:rsid w:val="00494336"/>
    <w:rsid w:val="00496145"/>
    <w:rsid w:val="004A0B9E"/>
    <w:rsid w:val="004A0D54"/>
    <w:rsid w:val="004A100B"/>
    <w:rsid w:val="004A3E0B"/>
    <w:rsid w:val="004B2769"/>
    <w:rsid w:val="004C7304"/>
    <w:rsid w:val="004E3420"/>
    <w:rsid w:val="004F14D1"/>
    <w:rsid w:val="004F1600"/>
    <w:rsid w:val="004F3A8D"/>
    <w:rsid w:val="004F6ABC"/>
    <w:rsid w:val="0050748B"/>
    <w:rsid w:val="0051186B"/>
    <w:rsid w:val="00516AC0"/>
    <w:rsid w:val="00533D29"/>
    <w:rsid w:val="00541C52"/>
    <w:rsid w:val="005470A1"/>
    <w:rsid w:val="00560F12"/>
    <w:rsid w:val="00564676"/>
    <w:rsid w:val="00571FAC"/>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D60A3"/>
    <w:rsid w:val="006E01A2"/>
    <w:rsid w:val="006E481B"/>
    <w:rsid w:val="006E792A"/>
    <w:rsid w:val="006F10BA"/>
    <w:rsid w:val="006F5607"/>
    <w:rsid w:val="007062E9"/>
    <w:rsid w:val="007066A0"/>
    <w:rsid w:val="00717687"/>
    <w:rsid w:val="007206D1"/>
    <w:rsid w:val="00724A76"/>
    <w:rsid w:val="007266D2"/>
    <w:rsid w:val="0073087A"/>
    <w:rsid w:val="007356C4"/>
    <w:rsid w:val="007364A3"/>
    <w:rsid w:val="007429F7"/>
    <w:rsid w:val="00747A17"/>
    <w:rsid w:val="00760D53"/>
    <w:rsid w:val="00765529"/>
    <w:rsid w:val="007773DE"/>
    <w:rsid w:val="007841CF"/>
    <w:rsid w:val="00791162"/>
    <w:rsid w:val="007A660B"/>
    <w:rsid w:val="007B04A9"/>
    <w:rsid w:val="007B1812"/>
    <w:rsid w:val="007C6628"/>
    <w:rsid w:val="007D1A9C"/>
    <w:rsid w:val="007D3B17"/>
    <w:rsid w:val="007D4478"/>
    <w:rsid w:val="007D4CBF"/>
    <w:rsid w:val="007D4ED4"/>
    <w:rsid w:val="007E0CA0"/>
    <w:rsid w:val="007E1A9C"/>
    <w:rsid w:val="007E3147"/>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7AB"/>
    <w:rsid w:val="009F1D96"/>
    <w:rsid w:val="00A04B9E"/>
    <w:rsid w:val="00A207F9"/>
    <w:rsid w:val="00A22B92"/>
    <w:rsid w:val="00A2615B"/>
    <w:rsid w:val="00A316D4"/>
    <w:rsid w:val="00A33692"/>
    <w:rsid w:val="00A33E0E"/>
    <w:rsid w:val="00A37A34"/>
    <w:rsid w:val="00A45E1A"/>
    <w:rsid w:val="00A461DE"/>
    <w:rsid w:val="00A62C0C"/>
    <w:rsid w:val="00A6402E"/>
    <w:rsid w:val="00A721FC"/>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B02001"/>
    <w:rsid w:val="00B024C7"/>
    <w:rsid w:val="00B066E3"/>
    <w:rsid w:val="00B1276E"/>
    <w:rsid w:val="00B1785D"/>
    <w:rsid w:val="00B31E41"/>
    <w:rsid w:val="00B36AAC"/>
    <w:rsid w:val="00B440F8"/>
    <w:rsid w:val="00B53943"/>
    <w:rsid w:val="00B562BE"/>
    <w:rsid w:val="00B62C19"/>
    <w:rsid w:val="00B63E55"/>
    <w:rsid w:val="00B67A24"/>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33ABF"/>
    <w:rsid w:val="00D534FA"/>
    <w:rsid w:val="00D549BF"/>
    <w:rsid w:val="00D71522"/>
    <w:rsid w:val="00D72F70"/>
    <w:rsid w:val="00D944DA"/>
    <w:rsid w:val="00DA0876"/>
    <w:rsid w:val="00DA31A7"/>
    <w:rsid w:val="00DA4FCC"/>
    <w:rsid w:val="00DB04C7"/>
    <w:rsid w:val="00DC3F1F"/>
    <w:rsid w:val="00DF5EE2"/>
    <w:rsid w:val="00E02781"/>
    <w:rsid w:val="00E13634"/>
    <w:rsid w:val="00E15F1E"/>
    <w:rsid w:val="00E23D3D"/>
    <w:rsid w:val="00E3711A"/>
    <w:rsid w:val="00E479A5"/>
    <w:rsid w:val="00E505A6"/>
    <w:rsid w:val="00E5290A"/>
    <w:rsid w:val="00E64355"/>
    <w:rsid w:val="00E76D3C"/>
    <w:rsid w:val="00E910B9"/>
    <w:rsid w:val="00EA34E4"/>
    <w:rsid w:val="00EB3556"/>
    <w:rsid w:val="00EB42C4"/>
    <w:rsid w:val="00EB5564"/>
    <w:rsid w:val="00EC3BF1"/>
    <w:rsid w:val="00EC41FA"/>
    <w:rsid w:val="00EC765D"/>
    <w:rsid w:val="00ED10A6"/>
    <w:rsid w:val="00ED39F6"/>
    <w:rsid w:val="00ED7526"/>
    <w:rsid w:val="00EF0E28"/>
    <w:rsid w:val="00EF3965"/>
    <w:rsid w:val="00EF536C"/>
    <w:rsid w:val="00EF53E7"/>
    <w:rsid w:val="00EF6F02"/>
    <w:rsid w:val="00F0042F"/>
    <w:rsid w:val="00F0180A"/>
    <w:rsid w:val="00F063AA"/>
    <w:rsid w:val="00F07621"/>
    <w:rsid w:val="00F07C5C"/>
    <w:rsid w:val="00F17D8B"/>
    <w:rsid w:val="00F273F3"/>
    <w:rsid w:val="00F314E1"/>
    <w:rsid w:val="00F35440"/>
    <w:rsid w:val="00F40794"/>
    <w:rsid w:val="00F45A05"/>
    <w:rsid w:val="00F5191B"/>
    <w:rsid w:val="00F54C24"/>
    <w:rsid w:val="00F56E5F"/>
    <w:rsid w:val="00F57E38"/>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6" Type="http://schemas.openxmlformats.org/officeDocument/2006/relationships/hyperlink" Target="http://polar.ncep.noaa.gov/mmab/papers/tn276/MMAB_276.pdf" TargetMode="External"/><Relationship Id="rId7" Type="http://schemas.openxmlformats.org/officeDocument/2006/relationships/endnotes" Target="endnotes.xml"/><Relationship Id="rId71" Type="http://schemas.openxmlformats.org/officeDocument/2006/relationships/hyperlink" Target="Shalizi" TargetMode="Externa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6.xml"/><Relationship Id="rId74" Type="http://schemas.openxmlformats.org/officeDocument/2006/relationships/hyperlink" Target="http://polar.ncep.noaa.gov/mmab/papers/tn166/OMB_166.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www.noaa.gov/"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5.xml"/><Relationship Id="rId73" Type="http://schemas.openxmlformats.org/officeDocument/2006/relationships/hyperlink" Target="http://polar.ncep.noaa.gov/mmab/papers/tn151/OMB_151.pdf" TargetMode="External"/><Relationship Id="rId78"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77"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www.stat.cmu.edu/~cshalizi/350-2006/lecture-10.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ocw.mit.edu/NR/rdonlyres/Sloan-School-of-Management/15-062Data-MiningSpring2003/650A194A-828C-4990-98CE-7EB966628437/0/NeuralNet2002.pdf" TargetMode="External"/><Relationship Id="rId75"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56"/>
          <c:y val="4.1025414601312461E-2"/>
        </c:manualLayout>
      </c:layout>
    </c:title>
    <c:plotArea>
      <c:layout>
        <c:manualLayout>
          <c:layoutTarget val="inner"/>
          <c:xMode val="edge"/>
          <c:yMode val="edge"/>
          <c:x val="8.3882319066528904E-2"/>
          <c:y val="0.19999575643683593"/>
          <c:w val="0.83251228801875177"/>
          <c:h val="0.63170506609430865"/>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89439232"/>
        <c:axId val="92183936"/>
      </c:scatterChart>
      <c:valAx>
        <c:axId val="89439232"/>
        <c:scaling>
          <c:orientation val="minMax"/>
        </c:scaling>
        <c:axPos val="b"/>
        <c:numFmt formatCode="General" sourceLinked="1"/>
        <c:tickLblPos val="nextTo"/>
        <c:txPr>
          <a:bodyPr/>
          <a:lstStyle/>
          <a:p>
            <a:pPr>
              <a:defRPr lang="es-AR"/>
            </a:pPr>
            <a:endParaRPr lang="es-ES"/>
          </a:p>
        </c:txPr>
        <c:crossAx val="92183936"/>
        <c:crosses val="autoZero"/>
        <c:crossBetween val="midCat"/>
      </c:valAx>
      <c:valAx>
        <c:axId val="92183936"/>
        <c:scaling>
          <c:orientation val="minMax"/>
        </c:scaling>
        <c:axPos val="l"/>
        <c:numFmt formatCode="General" sourceLinked="1"/>
        <c:tickLblPos val="nextTo"/>
        <c:txPr>
          <a:bodyPr/>
          <a:lstStyle/>
          <a:p>
            <a:pPr>
              <a:defRPr lang="es-AR"/>
            </a:pPr>
            <a:endParaRPr lang="es-ES"/>
          </a:p>
        </c:txPr>
        <c:crossAx val="8943923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44DCD-5C2B-4F8B-ACB2-E8CF2F3E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Pages>
  <Words>26738</Words>
  <Characters>147063</Characters>
  <Application>Microsoft Office Word</Application>
  <DocSecurity>0</DocSecurity>
  <Lines>1225</Lines>
  <Paragraphs>346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173455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172</cp:revision>
  <cp:lastPrinted>2010-03-30T20:34:00Z</cp:lastPrinted>
  <dcterms:created xsi:type="dcterms:W3CDTF">2009-07-06T18:14:00Z</dcterms:created>
  <dcterms:modified xsi:type="dcterms:W3CDTF">2010-05-20T02:46:00Z</dcterms:modified>
</cp:coreProperties>
</file>