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197CCE" w:rsidRPr="00197CCE" w:rsidRDefault="00B962CC">
      <w:pPr>
        <w:pStyle w:val="TDC1"/>
        <w:tabs>
          <w:tab w:val="right" w:leader="dot" w:pos="8828"/>
        </w:tabs>
        <w:rPr>
          <w:rFonts w:eastAsiaTheme="minorEastAsia" w:cstheme="minorBidi"/>
          <w:b w:val="0"/>
          <w:bCs w:val="0"/>
          <w:caps w:val="0"/>
          <w:noProof/>
          <w:sz w:val="22"/>
          <w:szCs w:val="22"/>
          <w:lang w:val="es-ES"/>
        </w:rPr>
      </w:pPr>
      <w:r w:rsidRPr="00B962CC">
        <w:rPr>
          <w:b w:val="0"/>
          <w:bCs w:val="0"/>
          <w:caps w:val="0"/>
          <w:sz w:val="28"/>
          <w:szCs w:val="28"/>
          <w:lang w:val="es-ES_tradnl"/>
        </w:rPr>
        <w:fldChar w:fldCharType="begin"/>
      </w:r>
      <w:r w:rsidR="007E797F" w:rsidRPr="002A25F2">
        <w:rPr>
          <w:b w:val="0"/>
          <w:bCs w:val="0"/>
          <w:caps w:val="0"/>
          <w:sz w:val="28"/>
          <w:szCs w:val="28"/>
          <w:lang w:val="es-ES_tradnl"/>
        </w:rPr>
        <w:instrText xml:space="preserve"> TOC \o "1-3" \h \z \u </w:instrText>
      </w:r>
      <w:r w:rsidRPr="00B962CC">
        <w:rPr>
          <w:b w:val="0"/>
          <w:bCs w:val="0"/>
          <w:caps w:val="0"/>
          <w:sz w:val="28"/>
          <w:szCs w:val="28"/>
          <w:lang w:val="es-ES_tradnl"/>
        </w:rPr>
        <w:fldChar w:fldCharType="separate"/>
      </w:r>
      <w:hyperlink w:anchor="_Toc262167557" w:history="1">
        <w:r w:rsidR="00197CCE" w:rsidRPr="00197CCE">
          <w:rPr>
            <w:rStyle w:val="Hipervnculo"/>
            <w:b w:val="0"/>
            <w:noProof/>
            <w:lang w:val="es-ES_tradnl" w:eastAsia="en-US"/>
          </w:rPr>
          <w:t>Capítulo 1 - Introducción</w:t>
        </w:r>
        <w:r w:rsidR="00197CCE" w:rsidRPr="00197CCE">
          <w:rPr>
            <w:b w:val="0"/>
            <w:noProof/>
            <w:webHidden/>
          </w:rPr>
          <w:tab/>
        </w:r>
        <w:r w:rsidR="00197CCE" w:rsidRPr="00197CCE">
          <w:rPr>
            <w:b w:val="0"/>
            <w:noProof/>
            <w:webHidden/>
          </w:rPr>
          <w:fldChar w:fldCharType="begin"/>
        </w:r>
        <w:r w:rsidR="00197CCE" w:rsidRPr="00197CCE">
          <w:rPr>
            <w:b w:val="0"/>
            <w:noProof/>
            <w:webHidden/>
          </w:rPr>
          <w:instrText xml:space="preserve"> PAGEREF _Toc262167557 \h </w:instrText>
        </w:r>
        <w:r w:rsidR="00197CCE" w:rsidRPr="00197CCE">
          <w:rPr>
            <w:b w:val="0"/>
            <w:noProof/>
            <w:webHidden/>
          </w:rPr>
        </w:r>
        <w:r w:rsidR="00197CCE" w:rsidRPr="00197CCE">
          <w:rPr>
            <w:b w:val="0"/>
            <w:noProof/>
            <w:webHidden/>
          </w:rPr>
          <w:fldChar w:fldCharType="separate"/>
        </w:r>
        <w:r w:rsidR="00197CCE" w:rsidRPr="00197CCE">
          <w:rPr>
            <w:b w:val="0"/>
            <w:noProof/>
            <w:webHidden/>
          </w:rPr>
          <w:t>7</w:t>
        </w:r>
        <w:r w:rsidR="00197CCE"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58" w:history="1">
        <w:r w:rsidRPr="00197CCE">
          <w:rPr>
            <w:rStyle w:val="Hipervnculo"/>
            <w:noProof/>
            <w:lang w:val="es-ES_tradnl" w:eastAsia="en-US"/>
          </w:rPr>
          <w:t>1.1 Análisis de regresión con técnicas de aprendizaje supervisado</w:t>
        </w:r>
        <w:r w:rsidRPr="00197CCE">
          <w:rPr>
            <w:noProof/>
            <w:webHidden/>
          </w:rPr>
          <w:tab/>
        </w:r>
        <w:r w:rsidRPr="00197CCE">
          <w:rPr>
            <w:noProof/>
            <w:webHidden/>
          </w:rPr>
          <w:fldChar w:fldCharType="begin"/>
        </w:r>
        <w:r w:rsidRPr="00197CCE">
          <w:rPr>
            <w:noProof/>
            <w:webHidden/>
          </w:rPr>
          <w:instrText xml:space="preserve"> PAGEREF _Toc262167558 \h </w:instrText>
        </w:r>
        <w:r w:rsidRPr="00197CCE">
          <w:rPr>
            <w:noProof/>
            <w:webHidden/>
          </w:rPr>
        </w:r>
        <w:r w:rsidRPr="00197CCE">
          <w:rPr>
            <w:noProof/>
            <w:webHidden/>
          </w:rPr>
          <w:fldChar w:fldCharType="separate"/>
        </w:r>
        <w:r w:rsidRPr="00197CCE">
          <w:rPr>
            <w:noProof/>
            <w:webHidden/>
          </w:rPr>
          <w:t>7</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59" w:history="1">
        <w:r w:rsidRPr="00197CCE">
          <w:rPr>
            <w:rStyle w:val="Hipervnculo"/>
            <w:noProof/>
            <w:lang w:val="es-ES_tradnl" w:eastAsia="en-US"/>
          </w:rPr>
          <w:t>1.2 Caso de estudio</w:t>
        </w:r>
        <w:r w:rsidRPr="00197CCE">
          <w:rPr>
            <w:noProof/>
            <w:webHidden/>
          </w:rPr>
          <w:tab/>
        </w:r>
        <w:r w:rsidRPr="00197CCE">
          <w:rPr>
            <w:noProof/>
            <w:webHidden/>
          </w:rPr>
          <w:fldChar w:fldCharType="begin"/>
        </w:r>
        <w:r w:rsidRPr="00197CCE">
          <w:rPr>
            <w:noProof/>
            <w:webHidden/>
          </w:rPr>
          <w:instrText xml:space="preserve"> PAGEREF _Toc262167559 \h </w:instrText>
        </w:r>
        <w:r w:rsidRPr="00197CCE">
          <w:rPr>
            <w:noProof/>
            <w:webHidden/>
          </w:rPr>
        </w:r>
        <w:r w:rsidRPr="00197CCE">
          <w:rPr>
            <w:noProof/>
            <w:webHidden/>
          </w:rPr>
          <w:fldChar w:fldCharType="separate"/>
        </w:r>
        <w:r w:rsidRPr="00197CCE">
          <w:rPr>
            <w:noProof/>
            <w:webHidden/>
          </w:rPr>
          <w:t>8</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60" w:history="1">
        <w:r w:rsidRPr="00197CCE">
          <w:rPr>
            <w:rStyle w:val="Hipervnculo"/>
            <w:noProof/>
            <w:lang w:val="es-ES_tradnl" w:eastAsia="en-US"/>
          </w:rPr>
          <w:t>1.3 Trabajos relacionados</w:t>
        </w:r>
        <w:r w:rsidRPr="00197CCE">
          <w:rPr>
            <w:noProof/>
            <w:webHidden/>
          </w:rPr>
          <w:tab/>
        </w:r>
        <w:r w:rsidRPr="00197CCE">
          <w:rPr>
            <w:noProof/>
            <w:webHidden/>
          </w:rPr>
          <w:fldChar w:fldCharType="begin"/>
        </w:r>
        <w:r w:rsidRPr="00197CCE">
          <w:rPr>
            <w:noProof/>
            <w:webHidden/>
          </w:rPr>
          <w:instrText xml:space="preserve"> PAGEREF _Toc262167560 \h </w:instrText>
        </w:r>
        <w:r w:rsidRPr="00197CCE">
          <w:rPr>
            <w:noProof/>
            <w:webHidden/>
          </w:rPr>
        </w:r>
        <w:r w:rsidRPr="00197CCE">
          <w:rPr>
            <w:noProof/>
            <w:webHidden/>
          </w:rPr>
          <w:fldChar w:fldCharType="separate"/>
        </w:r>
        <w:r w:rsidRPr="00197CCE">
          <w:rPr>
            <w:noProof/>
            <w:webHidden/>
          </w:rPr>
          <w:t>9</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61" w:history="1">
        <w:r w:rsidRPr="00197CCE">
          <w:rPr>
            <w:rStyle w:val="Hipervnculo"/>
            <w:noProof/>
            <w:lang w:val="es-ES_tradnl" w:eastAsia="en-US"/>
          </w:rPr>
          <w:t>1.4 Trabajo realizado</w:t>
        </w:r>
        <w:r w:rsidRPr="00197CCE">
          <w:rPr>
            <w:noProof/>
            <w:webHidden/>
          </w:rPr>
          <w:tab/>
        </w:r>
        <w:r w:rsidRPr="00197CCE">
          <w:rPr>
            <w:noProof/>
            <w:webHidden/>
          </w:rPr>
          <w:fldChar w:fldCharType="begin"/>
        </w:r>
        <w:r w:rsidRPr="00197CCE">
          <w:rPr>
            <w:noProof/>
            <w:webHidden/>
          </w:rPr>
          <w:instrText xml:space="preserve"> PAGEREF _Toc262167561 \h </w:instrText>
        </w:r>
        <w:r w:rsidRPr="00197CCE">
          <w:rPr>
            <w:noProof/>
            <w:webHidden/>
          </w:rPr>
        </w:r>
        <w:r w:rsidRPr="00197CCE">
          <w:rPr>
            <w:noProof/>
            <w:webHidden/>
          </w:rPr>
          <w:fldChar w:fldCharType="separate"/>
        </w:r>
        <w:r w:rsidRPr="00197CCE">
          <w:rPr>
            <w:noProof/>
            <w:webHidden/>
          </w:rPr>
          <w:t>9</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62" w:history="1">
        <w:r w:rsidRPr="00197CCE">
          <w:rPr>
            <w:rStyle w:val="Hipervnculo"/>
            <w:noProof/>
            <w:lang w:val="es-ES_tradnl" w:eastAsia="en-US"/>
          </w:rPr>
          <w:t>1.5 Estructura del trabajo</w:t>
        </w:r>
        <w:r w:rsidRPr="00197CCE">
          <w:rPr>
            <w:noProof/>
            <w:webHidden/>
          </w:rPr>
          <w:tab/>
        </w:r>
        <w:r w:rsidRPr="00197CCE">
          <w:rPr>
            <w:noProof/>
            <w:webHidden/>
          </w:rPr>
          <w:fldChar w:fldCharType="begin"/>
        </w:r>
        <w:r w:rsidRPr="00197CCE">
          <w:rPr>
            <w:noProof/>
            <w:webHidden/>
          </w:rPr>
          <w:instrText xml:space="preserve"> PAGEREF _Toc262167562 \h </w:instrText>
        </w:r>
        <w:r w:rsidRPr="00197CCE">
          <w:rPr>
            <w:noProof/>
            <w:webHidden/>
          </w:rPr>
        </w:r>
        <w:r w:rsidRPr="00197CCE">
          <w:rPr>
            <w:noProof/>
            <w:webHidden/>
          </w:rPr>
          <w:fldChar w:fldCharType="separate"/>
        </w:r>
        <w:r w:rsidRPr="00197CCE">
          <w:rPr>
            <w:noProof/>
            <w:webHidden/>
          </w:rPr>
          <w:t>12</w:t>
        </w:r>
        <w:r w:rsidRPr="00197CCE">
          <w:rPr>
            <w:noProof/>
            <w:webHidden/>
          </w:rPr>
          <w:fldChar w:fldCharType="end"/>
        </w:r>
      </w:hyperlink>
    </w:p>
    <w:p w:rsidR="00197CCE" w:rsidRPr="00197CCE" w:rsidRDefault="00197CCE">
      <w:pPr>
        <w:pStyle w:val="TDC1"/>
        <w:tabs>
          <w:tab w:val="right" w:leader="dot" w:pos="8828"/>
        </w:tabs>
        <w:rPr>
          <w:rFonts w:eastAsiaTheme="minorEastAsia" w:cstheme="minorBidi"/>
          <w:b w:val="0"/>
          <w:bCs w:val="0"/>
          <w:caps w:val="0"/>
          <w:noProof/>
          <w:sz w:val="22"/>
          <w:szCs w:val="22"/>
          <w:lang w:val="es-ES"/>
        </w:rPr>
      </w:pPr>
      <w:hyperlink w:anchor="_Toc262167563" w:history="1">
        <w:r w:rsidRPr="00197CCE">
          <w:rPr>
            <w:rStyle w:val="Hipervnculo"/>
            <w:b w:val="0"/>
            <w:noProof/>
          </w:rPr>
          <w:t>Capitulo 2 - Estado del arte</w:t>
        </w:r>
        <w:r w:rsidRPr="00197CCE">
          <w:rPr>
            <w:b w:val="0"/>
            <w:noProof/>
            <w:webHidden/>
          </w:rPr>
          <w:tab/>
        </w:r>
        <w:r w:rsidRPr="00197CCE">
          <w:rPr>
            <w:b w:val="0"/>
            <w:noProof/>
            <w:webHidden/>
          </w:rPr>
          <w:fldChar w:fldCharType="begin"/>
        </w:r>
        <w:r w:rsidRPr="00197CCE">
          <w:rPr>
            <w:b w:val="0"/>
            <w:noProof/>
            <w:webHidden/>
          </w:rPr>
          <w:instrText xml:space="preserve"> PAGEREF _Toc262167563 \h </w:instrText>
        </w:r>
        <w:r w:rsidRPr="00197CCE">
          <w:rPr>
            <w:b w:val="0"/>
            <w:noProof/>
            <w:webHidden/>
          </w:rPr>
        </w:r>
        <w:r w:rsidRPr="00197CCE">
          <w:rPr>
            <w:b w:val="0"/>
            <w:noProof/>
            <w:webHidden/>
          </w:rPr>
          <w:fldChar w:fldCharType="separate"/>
        </w:r>
        <w:r w:rsidRPr="00197CCE">
          <w:rPr>
            <w:b w:val="0"/>
            <w:noProof/>
            <w:webHidden/>
          </w:rPr>
          <w:t>14</w:t>
        </w:r>
        <w:r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64" w:history="1">
        <w:r w:rsidRPr="00197CCE">
          <w:rPr>
            <w:rStyle w:val="Hipervnculo"/>
            <w:noProof/>
          </w:rPr>
          <w:t>2.1 Aprendizaje supervisado</w:t>
        </w:r>
        <w:r w:rsidRPr="00197CCE">
          <w:rPr>
            <w:noProof/>
            <w:webHidden/>
          </w:rPr>
          <w:tab/>
        </w:r>
        <w:r w:rsidRPr="00197CCE">
          <w:rPr>
            <w:noProof/>
            <w:webHidden/>
          </w:rPr>
          <w:fldChar w:fldCharType="begin"/>
        </w:r>
        <w:r w:rsidRPr="00197CCE">
          <w:rPr>
            <w:noProof/>
            <w:webHidden/>
          </w:rPr>
          <w:instrText xml:space="preserve"> PAGEREF _Toc262167564 \h </w:instrText>
        </w:r>
        <w:r w:rsidRPr="00197CCE">
          <w:rPr>
            <w:noProof/>
            <w:webHidden/>
          </w:rPr>
        </w:r>
        <w:r w:rsidRPr="00197CCE">
          <w:rPr>
            <w:noProof/>
            <w:webHidden/>
          </w:rPr>
          <w:fldChar w:fldCharType="separate"/>
        </w:r>
        <w:r w:rsidRPr="00197CCE">
          <w:rPr>
            <w:noProof/>
            <w:webHidden/>
          </w:rPr>
          <w:t>14</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65" w:history="1">
        <w:r w:rsidRPr="00197CCE">
          <w:rPr>
            <w:rStyle w:val="Hipervnculo"/>
            <w:noProof/>
          </w:rPr>
          <w:t>2.2.1 Regresión Lineal Simple</w:t>
        </w:r>
        <w:r w:rsidRPr="00197CCE">
          <w:rPr>
            <w:noProof/>
            <w:webHidden/>
          </w:rPr>
          <w:tab/>
        </w:r>
        <w:r w:rsidRPr="00197CCE">
          <w:rPr>
            <w:noProof/>
            <w:webHidden/>
          </w:rPr>
          <w:fldChar w:fldCharType="begin"/>
        </w:r>
        <w:r w:rsidRPr="00197CCE">
          <w:rPr>
            <w:noProof/>
            <w:webHidden/>
          </w:rPr>
          <w:instrText xml:space="preserve"> PAGEREF _Toc262167565 \h </w:instrText>
        </w:r>
        <w:r w:rsidRPr="00197CCE">
          <w:rPr>
            <w:noProof/>
            <w:webHidden/>
          </w:rPr>
        </w:r>
        <w:r w:rsidRPr="00197CCE">
          <w:rPr>
            <w:noProof/>
            <w:webHidden/>
          </w:rPr>
          <w:fldChar w:fldCharType="separate"/>
        </w:r>
        <w:r w:rsidRPr="00197CCE">
          <w:rPr>
            <w:noProof/>
            <w:webHidden/>
          </w:rPr>
          <w:t>16</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66" w:history="1">
        <w:r w:rsidRPr="00197CCE">
          <w:rPr>
            <w:rStyle w:val="Hipervnculo"/>
            <w:noProof/>
          </w:rPr>
          <w:t>2.2.2 Redes neurales para regresión</w:t>
        </w:r>
        <w:r w:rsidRPr="00197CCE">
          <w:rPr>
            <w:noProof/>
            <w:webHidden/>
          </w:rPr>
          <w:tab/>
        </w:r>
        <w:r w:rsidRPr="00197CCE">
          <w:rPr>
            <w:noProof/>
            <w:webHidden/>
          </w:rPr>
          <w:fldChar w:fldCharType="begin"/>
        </w:r>
        <w:r w:rsidRPr="00197CCE">
          <w:rPr>
            <w:noProof/>
            <w:webHidden/>
          </w:rPr>
          <w:instrText xml:space="preserve"> PAGEREF _Toc262167566 \h </w:instrText>
        </w:r>
        <w:r w:rsidRPr="00197CCE">
          <w:rPr>
            <w:noProof/>
            <w:webHidden/>
          </w:rPr>
        </w:r>
        <w:r w:rsidRPr="00197CCE">
          <w:rPr>
            <w:noProof/>
            <w:webHidden/>
          </w:rPr>
          <w:fldChar w:fldCharType="separate"/>
        </w:r>
        <w:r w:rsidRPr="00197CCE">
          <w:rPr>
            <w:noProof/>
            <w:webHidden/>
          </w:rPr>
          <w:t>18</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67" w:history="1">
        <w:r w:rsidRPr="00197CCE">
          <w:rPr>
            <w:rStyle w:val="Hipervnculo"/>
            <w:noProof/>
          </w:rPr>
          <w:t>2.2.3 Árboles modelos y de regresión</w:t>
        </w:r>
        <w:r w:rsidRPr="00197CCE">
          <w:rPr>
            <w:noProof/>
            <w:webHidden/>
          </w:rPr>
          <w:tab/>
        </w:r>
        <w:r w:rsidRPr="00197CCE">
          <w:rPr>
            <w:noProof/>
            <w:webHidden/>
          </w:rPr>
          <w:fldChar w:fldCharType="begin"/>
        </w:r>
        <w:r w:rsidRPr="00197CCE">
          <w:rPr>
            <w:noProof/>
            <w:webHidden/>
          </w:rPr>
          <w:instrText xml:space="preserve"> PAGEREF _Toc262167567 \h </w:instrText>
        </w:r>
        <w:r w:rsidRPr="00197CCE">
          <w:rPr>
            <w:noProof/>
            <w:webHidden/>
          </w:rPr>
        </w:r>
        <w:r w:rsidRPr="00197CCE">
          <w:rPr>
            <w:noProof/>
            <w:webHidden/>
          </w:rPr>
          <w:fldChar w:fldCharType="separate"/>
        </w:r>
        <w:r w:rsidRPr="00197CCE">
          <w:rPr>
            <w:noProof/>
            <w:webHidden/>
          </w:rPr>
          <w:t>21</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68" w:history="1">
        <w:r w:rsidRPr="00197CCE">
          <w:rPr>
            <w:rStyle w:val="Hipervnculo"/>
            <w:noProof/>
          </w:rPr>
          <w:t>2.2.4 Maquinas de Soporte Vectorial para regresión</w:t>
        </w:r>
        <w:r w:rsidRPr="00197CCE">
          <w:rPr>
            <w:noProof/>
            <w:webHidden/>
          </w:rPr>
          <w:tab/>
        </w:r>
        <w:r w:rsidRPr="00197CCE">
          <w:rPr>
            <w:noProof/>
            <w:webHidden/>
          </w:rPr>
          <w:fldChar w:fldCharType="begin"/>
        </w:r>
        <w:r w:rsidRPr="00197CCE">
          <w:rPr>
            <w:noProof/>
            <w:webHidden/>
          </w:rPr>
          <w:instrText xml:space="preserve"> PAGEREF _Toc262167568 \h </w:instrText>
        </w:r>
        <w:r w:rsidRPr="00197CCE">
          <w:rPr>
            <w:noProof/>
            <w:webHidden/>
          </w:rPr>
        </w:r>
        <w:r w:rsidRPr="00197CCE">
          <w:rPr>
            <w:noProof/>
            <w:webHidden/>
          </w:rPr>
          <w:fldChar w:fldCharType="separate"/>
        </w:r>
        <w:r w:rsidRPr="00197CCE">
          <w:rPr>
            <w:noProof/>
            <w:webHidden/>
          </w:rPr>
          <w:t>23</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69" w:history="1">
        <w:r w:rsidRPr="00197CCE">
          <w:rPr>
            <w:rStyle w:val="Hipervnculo"/>
            <w:noProof/>
          </w:rPr>
          <w:t>2.3 Problema de predicción de oleaje</w:t>
        </w:r>
        <w:r w:rsidRPr="00197CCE">
          <w:rPr>
            <w:noProof/>
            <w:webHidden/>
          </w:rPr>
          <w:tab/>
        </w:r>
        <w:r w:rsidRPr="00197CCE">
          <w:rPr>
            <w:noProof/>
            <w:webHidden/>
          </w:rPr>
          <w:fldChar w:fldCharType="begin"/>
        </w:r>
        <w:r w:rsidRPr="00197CCE">
          <w:rPr>
            <w:noProof/>
            <w:webHidden/>
          </w:rPr>
          <w:instrText xml:space="preserve"> PAGEREF _Toc262167569 \h </w:instrText>
        </w:r>
        <w:r w:rsidRPr="00197CCE">
          <w:rPr>
            <w:noProof/>
            <w:webHidden/>
          </w:rPr>
        </w:r>
        <w:r w:rsidRPr="00197CCE">
          <w:rPr>
            <w:noProof/>
            <w:webHidden/>
          </w:rPr>
          <w:fldChar w:fldCharType="separate"/>
        </w:r>
        <w:r w:rsidRPr="00197CCE">
          <w:rPr>
            <w:noProof/>
            <w:webHidden/>
          </w:rPr>
          <w:t>25</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0" w:history="1">
        <w:r w:rsidRPr="00197CCE">
          <w:rPr>
            <w:rStyle w:val="Hipervnculo"/>
            <w:noProof/>
          </w:rPr>
          <w:t>2.4 Trabajos relacionados a la predicción de oleaje</w:t>
        </w:r>
        <w:r w:rsidRPr="00197CCE">
          <w:rPr>
            <w:noProof/>
            <w:webHidden/>
          </w:rPr>
          <w:tab/>
        </w:r>
        <w:r w:rsidRPr="00197CCE">
          <w:rPr>
            <w:noProof/>
            <w:webHidden/>
          </w:rPr>
          <w:fldChar w:fldCharType="begin"/>
        </w:r>
        <w:r w:rsidRPr="00197CCE">
          <w:rPr>
            <w:noProof/>
            <w:webHidden/>
          </w:rPr>
          <w:instrText xml:space="preserve"> PAGEREF _Toc262167570 \h </w:instrText>
        </w:r>
        <w:r w:rsidRPr="00197CCE">
          <w:rPr>
            <w:noProof/>
            <w:webHidden/>
          </w:rPr>
        </w:r>
        <w:r w:rsidRPr="00197CCE">
          <w:rPr>
            <w:noProof/>
            <w:webHidden/>
          </w:rPr>
          <w:fldChar w:fldCharType="separate"/>
        </w:r>
        <w:r w:rsidRPr="00197CCE">
          <w:rPr>
            <w:noProof/>
            <w:webHidden/>
          </w:rPr>
          <w:t>27</w:t>
        </w:r>
        <w:r w:rsidRPr="00197CCE">
          <w:rPr>
            <w:noProof/>
            <w:webHidden/>
          </w:rPr>
          <w:fldChar w:fldCharType="end"/>
        </w:r>
      </w:hyperlink>
    </w:p>
    <w:p w:rsidR="00197CCE" w:rsidRPr="00197CCE" w:rsidRDefault="00197CCE">
      <w:pPr>
        <w:pStyle w:val="TDC1"/>
        <w:tabs>
          <w:tab w:val="right" w:leader="dot" w:pos="8828"/>
        </w:tabs>
        <w:rPr>
          <w:rFonts w:eastAsiaTheme="minorEastAsia" w:cstheme="minorBidi"/>
          <w:b w:val="0"/>
          <w:bCs w:val="0"/>
          <w:caps w:val="0"/>
          <w:noProof/>
          <w:sz w:val="22"/>
          <w:szCs w:val="22"/>
          <w:lang w:val="es-ES"/>
        </w:rPr>
      </w:pPr>
      <w:hyperlink w:anchor="_Toc262167571" w:history="1">
        <w:r w:rsidRPr="00197CCE">
          <w:rPr>
            <w:rStyle w:val="Hipervnculo"/>
            <w:b w:val="0"/>
            <w:noProof/>
            <w:lang w:val="es-ES_tradnl"/>
          </w:rPr>
          <w:t>Capitulo 3 – Datos para predicción de oleaje</w:t>
        </w:r>
        <w:r w:rsidRPr="00197CCE">
          <w:rPr>
            <w:b w:val="0"/>
            <w:noProof/>
            <w:webHidden/>
          </w:rPr>
          <w:tab/>
        </w:r>
        <w:r w:rsidRPr="00197CCE">
          <w:rPr>
            <w:b w:val="0"/>
            <w:noProof/>
            <w:webHidden/>
          </w:rPr>
          <w:fldChar w:fldCharType="begin"/>
        </w:r>
        <w:r w:rsidRPr="00197CCE">
          <w:rPr>
            <w:b w:val="0"/>
            <w:noProof/>
            <w:webHidden/>
          </w:rPr>
          <w:instrText xml:space="preserve"> PAGEREF _Toc262167571 \h </w:instrText>
        </w:r>
        <w:r w:rsidRPr="00197CCE">
          <w:rPr>
            <w:b w:val="0"/>
            <w:noProof/>
            <w:webHidden/>
          </w:rPr>
        </w:r>
        <w:r w:rsidRPr="00197CCE">
          <w:rPr>
            <w:b w:val="0"/>
            <w:noProof/>
            <w:webHidden/>
          </w:rPr>
          <w:fldChar w:fldCharType="separate"/>
        </w:r>
        <w:r w:rsidRPr="00197CCE">
          <w:rPr>
            <w:b w:val="0"/>
            <w:noProof/>
            <w:webHidden/>
          </w:rPr>
          <w:t>29</w:t>
        </w:r>
        <w:r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2" w:history="1">
        <w:r w:rsidRPr="00197CCE">
          <w:rPr>
            <w:rStyle w:val="Hipervnculo"/>
            <w:noProof/>
            <w:lang w:val="es-ES_tradnl"/>
          </w:rPr>
          <w:t>3.1 Olas – Conceptos generales</w:t>
        </w:r>
        <w:r w:rsidRPr="00197CCE">
          <w:rPr>
            <w:noProof/>
            <w:webHidden/>
          </w:rPr>
          <w:tab/>
        </w:r>
        <w:r w:rsidRPr="00197CCE">
          <w:rPr>
            <w:noProof/>
            <w:webHidden/>
          </w:rPr>
          <w:fldChar w:fldCharType="begin"/>
        </w:r>
        <w:r w:rsidRPr="00197CCE">
          <w:rPr>
            <w:noProof/>
            <w:webHidden/>
          </w:rPr>
          <w:instrText xml:space="preserve"> PAGEREF _Toc262167572 \h </w:instrText>
        </w:r>
        <w:r w:rsidRPr="00197CCE">
          <w:rPr>
            <w:noProof/>
            <w:webHidden/>
          </w:rPr>
        </w:r>
        <w:r w:rsidRPr="00197CCE">
          <w:rPr>
            <w:noProof/>
            <w:webHidden/>
          </w:rPr>
          <w:fldChar w:fldCharType="separate"/>
        </w:r>
        <w:r w:rsidRPr="00197CCE">
          <w:rPr>
            <w:noProof/>
            <w:webHidden/>
          </w:rPr>
          <w:t>29</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3" w:history="1">
        <w:r w:rsidRPr="00197CCE">
          <w:rPr>
            <w:rStyle w:val="Hipervnculo"/>
            <w:noProof/>
          </w:rPr>
          <w:t>3.2 Observaciones Visuales</w:t>
        </w:r>
        <w:r w:rsidRPr="00197CCE">
          <w:rPr>
            <w:noProof/>
            <w:webHidden/>
          </w:rPr>
          <w:tab/>
        </w:r>
        <w:r w:rsidRPr="00197CCE">
          <w:rPr>
            <w:noProof/>
            <w:webHidden/>
          </w:rPr>
          <w:fldChar w:fldCharType="begin"/>
        </w:r>
        <w:r w:rsidRPr="00197CCE">
          <w:rPr>
            <w:noProof/>
            <w:webHidden/>
          </w:rPr>
          <w:instrText xml:space="preserve"> PAGEREF _Toc262167573 \h </w:instrText>
        </w:r>
        <w:r w:rsidRPr="00197CCE">
          <w:rPr>
            <w:noProof/>
            <w:webHidden/>
          </w:rPr>
        </w:r>
        <w:r w:rsidRPr="00197CCE">
          <w:rPr>
            <w:noProof/>
            <w:webHidden/>
          </w:rPr>
          <w:fldChar w:fldCharType="separate"/>
        </w:r>
        <w:r w:rsidRPr="00197CCE">
          <w:rPr>
            <w:noProof/>
            <w:webHidden/>
          </w:rPr>
          <w:t>31</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4" w:history="1">
        <w:r w:rsidRPr="00197CCE">
          <w:rPr>
            <w:rStyle w:val="Hipervnculo"/>
            <w:noProof/>
          </w:rPr>
          <w:t>3.3 Modelo WAVEWATCH III</w:t>
        </w:r>
        <w:r w:rsidRPr="00197CCE">
          <w:rPr>
            <w:noProof/>
            <w:webHidden/>
          </w:rPr>
          <w:tab/>
        </w:r>
        <w:r w:rsidRPr="00197CCE">
          <w:rPr>
            <w:noProof/>
            <w:webHidden/>
          </w:rPr>
          <w:fldChar w:fldCharType="begin"/>
        </w:r>
        <w:r w:rsidRPr="00197CCE">
          <w:rPr>
            <w:noProof/>
            <w:webHidden/>
          </w:rPr>
          <w:instrText xml:space="preserve"> PAGEREF _Toc262167574 \h </w:instrText>
        </w:r>
        <w:r w:rsidRPr="00197CCE">
          <w:rPr>
            <w:noProof/>
            <w:webHidden/>
          </w:rPr>
        </w:r>
        <w:r w:rsidRPr="00197CCE">
          <w:rPr>
            <w:noProof/>
            <w:webHidden/>
          </w:rPr>
          <w:fldChar w:fldCharType="separate"/>
        </w:r>
        <w:r w:rsidRPr="00197CCE">
          <w:rPr>
            <w:noProof/>
            <w:webHidden/>
          </w:rPr>
          <w:t>34</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5" w:history="1">
        <w:r w:rsidRPr="00197CCE">
          <w:rPr>
            <w:rStyle w:val="Hipervnculo"/>
            <w:noProof/>
          </w:rPr>
          <w:t>3.4 Pre procesamiento</w:t>
        </w:r>
        <w:r w:rsidRPr="00197CCE">
          <w:rPr>
            <w:noProof/>
            <w:webHidden/>
          </w:rPr>
          <w:tab/>
        </w:r>
        <w:r w:rsidRPr="00197CCE">
          <w:rPr>
            <w:noProof/>
            <w:webHidden/>
          </w:rPr>
          <w:fldChar w:fldCharType="begin"/>
        </w:r>
        <w:r w:rsidRPr="00197CCE">
          <w:rPr>
            <w:noProof/>
            <w:webHidden/>
          </w:rPr>
          <w:instrText xml:space="preserve"> PAGEREF _Toc262167575 \h </w:instrText>
        </w:r>
        <w:r w:rsidRPr="00197CCE">
          <w:rPr>
            <w:noProof/>
            <w:webHidden/>
          </w:rPr>
        </w:r>
        <w:r w:rsidRPr="00197CCE">
          <w:rPr>
            <w:noProof/>
            <w:webHidden/>
          </w:rPr>
          <w:fldChar w:fldCharType="separate"/>
        </w:r>
        <w:r w:rsidRPr="00197CCE">
          <w:rPr>
            <w:noProof/>
            <w:webHidden/>
          </w:rPr>
          <w:t>36</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6" w:history="1">
        <w:r w:rsidRPr="00197CCE">
          <w:rPr>
            <w:rStyle w:val="Hipervnculo"/>
            <w:noProof/>
          </w:rPr>
          <w:t>3.5 Modelos de instancia</w:t>
        </w:r>
        <w:r w:rsidRPr="00197CCE">
          <w:rPr>
            <w:noProof/>
            <w:webHidden/>
          </w:rPr>
          <w:tab/>
        </w:r>
        <w:r w:rsidRPr="00197CCE">
          <w:rPr>
            <w:noProof/>
            <w:webHidden/>
          </w:rPr>
          <w:fldChar w:fldCharType="begin"/>
        </w:r>
        <w:r w:rsidRPr="00197CCE">
          <w:rPr>
            <w:noProof/>
            <w:webHidden/>
          </w:rPr>
          <w:instrText xml:space="preserve"> PAGEREF _Toc262167576 \h </w:instrText>
        </w:r>
        <w:r w:rsidRPr="00197CCE">
          <w:rPr>
            <w:noProof/>
            <w:webHidden/>
          </w:rPr>
        </w:r>
        <w:r w:rsidRPr="00197CCE">
          <w:rPr>
            <w:noProof/>
            <w:webHidden/>
          </w:rPr>
          <w:fldChar w:fldCharType="separate"/>
        </w:r>
        <w:r w:rsidRPr="00197CCE">
          <w:rPr>
            <w:noProof/>
            <w:webHidden/>
          </w:rPr>
          <w:t>37</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7" w:history="1">
        <w:r w:rsidRPr="00197CCE">
          <w:rPr>
            <w:rStyle w:val="Hipervnculo"/>
            <w:noProof/>
          </w:rPr>
          <w:t>3.6 Conjuntos de entrenamiento</w:t>
        </w:r>
        <w:r w:rsidRPr="00197CCE">
          <w:rPr>
            <w:noProof/>
            <w:webHidden/>
          </w:rPr>
          <w:tab/>
        </w:r>
        <w:r w:rsidRPr="00197CCE">
          <w:rPr>
            <w:noProof/>
            <w:webHidden/>
          </w:rPr>
          <w:fldChar w:fldCharType="begin"/>
        </w:r>
        <w:r w:rsidRPr="00197CCE">
          <w:rPr>
            <w:noProof/>
            <w:webHidden/>
          </w:rPr>
          <w:instrText xml:space="preserve"> PAGEREF _Toc262167577 \h </w:instrText>
        </w:r>
        <w:r w:rsidRPr="00197CCE">
          <w:rPr>
            <w:noProof/>
            <w:webHidden/>
          </w:rPr>
        </w:r>
        <w:r w:rsidRPr="00197CCE">
          <w:rPr>
            <w:noProof/>
            <w:webHidden/>
          </w:rPr>
          <w:fldChar w:fldCharType="separate"/>
        </w:r>
        <w:r w:rsidRPr="00197CCE">
          <w:rPr>
            <w:noProof/>
            <w:webHidden/>
          </w:rPr>
          <w:t>37</w:t>
        </w:r>
        <w:r w:rsidRPr="00197CCE">
          <w:rPr>
            <w:noProof/>
            <w:webHidden/>
          </w:rPr>
          <w:fldChar w:fldCharType="end"/>
        </w:r>
      </w:hyperlink>
    </w:p>
    <w:p w:rsidR="00197CCE" w:rsidRPr="00197CCE" w:rsidRDefault="00197CCE">
      <w:pPr>
        <w:pStyle w:val="TDC1"/>
        <w:tabs>
          <w:tab w:val="right" w:leader="dot" w:pos="8828"/>
        </w:tabs>
        <w:rPr>
          <w:rFonts w:eastAsiaTheme="minorEastAsia" w:cstheme="minorBidi"/>
          <w:b w:val="0"/>
          <w:bCs w:val="0"/>
          <w:caps w:val="0"/>
          <w:noProof/>
          <w:sz w:val="22"/>
          <w:szCs w:val="22"/>
          <w:lang w:val="es-ES"/>
        </w:rPr>
      </w:pPr>
      <w:hyperlink w:anchor="_Toc262167578" w:history="1">
        <w:r w:rsidRPr="00197CCE">
          <w:rPr>
            <w:rStyle w:val="Hipervnculo"/>
            <w:b w:val="0"/>
            <w:noProof/>
          </w:rPr>
          <w:t>Capítulo 4 - Experimentación</w:t>
        </w:r>
        <w:r w:rsidRPr="00197CCE">
          <w:rPr>
            <w:b w:val="0"/>
            <w:noProof/>
            <w:webHidden/>
          </w:rPr>
          <w:tab/>
        </w:r>
        <w:r w:rsidRPr="00197CCE">
          <w:rPr>
            <w:b w:val="0"/>
            <w:noProof/>
            <w:webHidden/>
          </w:rPr>
          <w:fldChar w:fldCharType="begin"/>
        </w:r>
        <w:r w:rsidRPr="00197CCE">
          <w:rPr>
            <w:b w:val="0"/>
            <w:noProof/>
            <w:webHidden/>
          </w:rPr>
          <w:instrText xml:space="preserve"> PAGEREF _Toc262167578 \h </w:instrText>
        </w:r>
        <w:r w:rsidRPr="00197CCE">
          <w:rPr>
            <w:b w:val="0"/>
            <w:noProof/>
            <w:webHidden/>
          </w:rPr>
        </w:r>
        <w:r w:rsidRPr="00197CCE">
          <w:rPr>
            <w:b w:val="0"/>
            <w:noProof/>
            <w:webHidden/>
          </w:rPr>
          <w:fldChar w:fldCharType="separate"/>
        </w:r>
        <w:r w:rsidRPr="00197CCE">
          <w:rPr>
            <w:b w:val="0"/>
            <w:noProof/>
            <w:webHidden/>
          </w:rPr>
          <w:t>39</w:t>
        </w:r>
        <w:r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79" w:history="1">
        <w:r w:rsidRPr="00197CCE">
          <w:rPr>
            <w:rStyle w:val="Hipervnculo"/>
            <w:noProof/>
          </w:rPr>
          <w:t>4.1 Consideraciones generales</w:t>
        </w:r>
        <w:r w:rsidRPr="00197CCE">
          <w:rPr>
            <w:noProof/>
            <w:webHidden/>
          </w:rPr>
          <w:tab/>
        </w:r>
        <w:r w:rsidRPr="00197CCE">
          <w:rPr>
            <w:noProof/>
            <w:webHidden/>
          </w:rPr>
          <w:fldChar w:fldCharType="begin"/>
        </w:r>
        <w:r w:rsidRPr="00197CCE">
          <w:rPr>
            <w:noProof/>
            <w:webHidden/>
          </w:rPr>
          <w:instrText xml:space="preserve"> PAGEREF _Toc262167579 \h </w:instrText>
        </w:r>
        <w:r w:rsidRPr="00197CCE">
          <w:rPr>
            <w:noProof/>
            <w:webHidden/>
          </w:rPr>
        </w:r>
        <w:r w:rsidRPr="00197CCE">
          <w:rPr>
            <w:noProof/>
            <w:webHidden/>
          </w:rPr>
          <w:fldChar w:fldCharType="separate"/>
        </w:r>
        <w:r w:rsidRPr="00197CCE">
          <w:rPr>
            <w:noProof/>
            <w:webHidden/>
          </w:rPr>
          <w:t>39</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0" w:history="1">
        <w:r w:rsidRPr="00197CCE">
          <w:rPr>
            <w:rStyle w:val="Hipervnculo"/>
            <w:noProof/>
          </w:rPr>
          <w:t>4.1.1 Parametrización</w:t>
        </w:r>
        <w:r w:rsidRPr="00197CCE">
          <w:rPr>
            <w:noProof/>
            <w:webHidden/>
          </w:rPr>
          <w:tab/>
        </w:r>
        <w:r w:rsidRPr="00197CCE">
          <w:rPr>
            <w:noProof/>
            <w:webHidden/>
          </w:rPr>
          <w:fldChar w:fldCharType="begin"/>
        </w:r>
        <w:r w:rsidRPr="00197CCE">
          <w:rPr>
            <w:noProof/>
            <w:webHidden/>
          </w:rPr>
          <w:instrText xml:space="preserve"> PAGEREF _Toc262167580 \h </w:instrText>
        </w:r>
        <w:r w:rsidRPr="00197CCE">
          <w:rPr>
            <w:noProof/>
            <w:webHidden/>
          </w:rPr>
        </w:r>
        <w:r w:rsidRPr="00197CCE">
          <w:rPr>
            <w:noProof/>
            <w:webHidden/>
          </w:rPr>
          <w:fldChar w:fldCharType="separate"/>
        </w:r>
        <w:r w:rsidRPr="00197CCE">
          <w:rPr>
            <w:noProof/>
            <w:webHidden/>
          </w:rPr>
          <w:t>39</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1" w:history="1">
        <w:r w:rsidRPr="00197CCE">
          <w:rPr>
            <w:rStyle w:val="Hipervnculo"/>
            <w:noProof/>
          </w:rPr>
          <w:t>4.1.2 Medidas de evaluación utilizadas</w:t>
        </w:r>
        <w:r w:rsidRPr="00197CCE">
          <w:rPr>
            <w:noProof/>
            <w:webHidden/>
          </w:rPr>
          <w:tab/>
        </w:r>
        <w:r w:rsidRPr="00197CCE">
          <w:rPr>
            <w:noProof/>
            <w:webHidden/>
          </w:rPr>
          <w:fldChar w:fldCharType="begin"/>
        </w:r>
        <w:r w:rsidRPr="00197CCE">
          <w:rPr>
            <w:noProof/>
            <w:webHidden/>
          </w:rPr>
          <w:instrText xml:space="preserve"> PAGEREF _Toc262167581 \h </w:instrText>
        </w:r>
        <w:r w:rsidRPr="00197CCE">
          <w:rPr>
            <w:noProof/>
            <w:webHidden/>
          </w:rPr>
        </w:r>
        <w:r w:rsidRPr="00197CCE">
          <w:rPr>
            <w:noProof/>
            <w:webHidden/>
          </w:rPr>
          <w:fldChar w:fldCharType="separate"/>
        </w:r>
        <w:r w:rsidRPr="00197CCE">
          <w:rPr>
            <w:noProof/>
            <w:webHidden/>
          </w:rPr>
          <w:t>39</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82" w:history="1">
        <w:r w:rsidRPr="00197CCE">
          <w:rPr>
            <w:rStyle w:val="Hipervnculo"/>
            <w:noProof/>
          </w:rPr>
          <w:t>4.2 Modelos de instancia</w:t>
        </w:r>
        <w:r w:rsidRPr="00197CCE">
          <w:rPr>
            <w:noProof/>
            <w:webHidden/>
          </w:rPr>
          <w:tab/>
        </w:r>
        <w:r w:rsidRPr="00197CCE">
          <w:rPr>
            <w:noProof/>
            <w:webHidden/>
          </w:rPr>
          <w:fldChar w:fldCharType="begin"/>
        </w:r>
        <w:r w:rsidRPr="00197CCE">
          <w:rPr>
            <w:noProof/>
            <w:webHidden/>
          </w:rPr>
          <w:instrText xml:space="preserve"> PAGEREF _Toc262167582 \h </w:instrText>
        </w:r>
        <w:r w:rsidRPr="00197CCE">
          <w:rPr>
            <w:noProof/>
            <w:webHidden/>
          </w:rPr>
        </w:r>
        <w:r w:rsidRPr="00197CCE">
          <w:rPr>
            <w:noProof/>
            <w:webHidden/>
          </w:rPr>
          <w:fldChar w:fldCharType="separate"/>
        </w:r>
        <w:r w:rsidRPr="00197CCE">
          <w:rPr>
            <w:noProof/>
            <w:webHidden/>
          </w:rPr>
          <w:t>40</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83" w:history="1">
        <w:r w:rsidRPr="00197CCE">
          <w:rPr>
            <w:rStyle w:val="Hipervnculo"/>
            <w:noProof/>
          </w:rPr>
          <w:t>4.3 Resultados generales</w:t>
        </w:r>
        <w:r w:rsidRPr="00197CCE">
          <w:rPr>
            <w:noProof/>
            <w:webHidden/>
          </w:rPr>
          <w:tab/>
        </w:r>
        <w:r w:rsidRPr="00197CCE">
          <w:rPr>
            <w:noProof/>
            <w:webHidden/>
          </w:rPr>
          <w:fldChar w:fldCharType="begin"/>
        </w:r>
        <w:r w:rsidRPr="00197CCE">
          <w:rPr>
            <w:noProof/>
            <w:webHidden/>
          </w:rPr>
          <w:instrText xml:space="preserve"> PAGEREF _Toc262167583 \h </w:instrText>
        </w:r>
        <w:r w:rsidRPr="00197CCE">
          <w:rPr>
            <w:noProof/>
            <w:webHidden/>
          </w:rPr>
        </w:r>
        <w:r w:rsidRPr="00197CCE">
          <w:rPr>
            <w:noProof/>
            <w:webHidden/>
          </w:rPr>
          <w:fldChar w:fldCharType="separate"/>
        </w:r>
        <w:r w:rsidRPr="00197CCE">
          <w:rPr>
            <w:noProof/>
            <w:webHidden/>
          </w:rPr>
          <w:t>40</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4" w:history="1">
        <w:r w:rsidRPr="00197CCE">
          <w:rPr>
            <w:rStyle w:val="Hipervnculo"/>
            <w:noProof/>
          </w:rPr>
          <w:t>4.3.1 Resultados generales en Ala Moana</w:t>
        </w:r>
        <w:r w:rsidRPr="00197CCE">
          <w:rPr>
            <w:noProof/>
            <w:webHidden/>
          </w:rPr>
          <w:tab/>
        </w:r>
        <w:r w:rsidRPr="00197CCE">
          <w:rPr>
            <w:noProof/>
            <w:webHidden/>
          </w:rPr>
          <w:fldChar w:fldCharType="begin"/>
        </w:r>
        <w:r w:rsidRPr="00197CCE">
          <w:rPr>
            <w:noProof/>
            <w:webHidden/>
          </w:rPr>
          <w:instrText xml:space="preserve"> PAGEREF _Toc262167584 \h </w:instrText>
        </w:r>
        <w:r w:rsidRPr="00197CCE">
          <w:rPr>
            <w:noProof/>
            <w:webHidden/>
          </w:rPr>
        </w:r>
        <w:r w:rsidRPr="00197CCE">
          <w:rPr>
            <w:noProof/>
            <w:webHidden/>
          </w:rPr>
          <w:fldChar w:fldCharType="separate"/>
        </w:r>
        <w:r w:rsidRPr="00197CCE">
          <w:rPr>
            <w:noProof/>
            <w:webHidden/>
          </w:rPr>
          <w:t>40</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5" w:history="1">
        <w:r w:rsidRPr="00197CCE">
          <w:rPr>
            <w:rStyle w:val="Hipervnculo"/>
            <w:noProof/>
          </w:rPr>
          <w:t>4.3.2 Resultados generales en Diamond Head</w:t>
        </w:r>
        <w:r w:rsidRPr="00197CCE">
          <w:rPr>
            <w:noProof/>
            <w:webHidden/>
          </w:rPr>
          <w:tab/>
        </w:r>
        <w:r w:rsidRPr="00197CCE">
          <w:rPr>
            <w:noProof/>
            <w:webHidden/>
          </w:rPr>
          <w:fldChar w:fldCharType="begin"/>
        </w:r>
        <w:r w:rsidRPr="00197CCE">
          <w:rPr>
            <w:noProof/>
            <w:webHidden/>
          </w:rPr>
          <w:instrText xml:space="preserve"> PAGEREF _Toc262167585 \h </w:instrText>
        </w:r>
        <w:r w:rsidRPr="00197CCE">
          <w:rPr>
            <w:noProof/>
            <w:webHidden/>
          </w:rPr>
        </w:r>
        <w:r w:rsidRPr="00197CCE">
          <w:rPr>
            <w:noProof/>
            <w:webHidden/>
          </w:rPr>
          <w:fldChar w:fldCharType="separate"/>
        </w:r>
        <w:r w:rsidRPr="00197CCE">
          <w:rPr>
            <w:noProof/>
            <w:webHidden/>
          </w:rPr>
          <w:t>41</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6" w:history="1">
        <w:r w:rsidRPr="00197CCE">
          <w:rPr>
            <w:rStyle w:val="Hipervnculo"/>
            <w:noProof/>
          </w:rPr>
          <w:t>4.3.3 Resultados generales en Sunset</w:t>
        </w:r>
        <w:r w:rsidRPr="00197CCE">
          <w:rPr>
            <w:noProof/>
            <w:webHidden/>
          </w:rPr>
          <w:tab/>
        </w:r>
        <w:r w:rsidRPr="00197CCE">
          <w:rPr>
            <w:noProof/>
            <w:webHidden/>
          </w:rPr>
          <w:fldChar w:fldCharType="begin"/>
        </w:r>
        <w:r w:rsidRPr="00197CCE">
          <w:rPr>
            <w:noProof/>
            <w:webHidden/>
          </w:rPr>
          <w:instrText xml:space="preserve"> PAGEREF _Toc262167586 \h </w:instrText>
        </w:r>
        <w:r w:rsidRPr="00197CCE">
          <w:rPr>
            <w:noProof/>
            <w:webHidden/>
          </w:rPr>
        </w:r>
        <w:r w:rsidRPr="00197CCE">
          <w:rPr>
            <w:noProof/>
            <w:webHidden/>
          </w:rPr>
          <w:fldChar w:fldCharType="separate"/>
        </w:r>
        <w:r w:rsidRPr="00197CCE">
          <w:rPr>
            <w:noProof/>
            <w:webHidden/>
          </w:rPr>
          <w:t>43</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7" w:history="1">
        <w:r w:rsidRPr="00197CCE">
          <w:rPr>
            <w:rStyle w:val="Hipervnculo"/>
            <w:noProof/>
          </w:rPr>
          <w:t>4.3.4 Resultados generales en Makapuu</w:t>
        </w:r>
        <w:r w:rsidRPr="00197CCE">
          <w:rPr>
            <w:noProof/>
            <w:webHidden/>
          </w:rPr>
          <w:tab/>
        </w:r>
        <w:r w:rsidRPr="00197CCE">
          <w:rPr>
            <w:noProof/>
            <w:webHidden/>
          </w:rPr>
          <w:fldChar w:fldCharType="begin"/>
        </w:r>
        <w:r w:rsidRPr="00197CCE">
          <w:rPr>
            <w:noProof/>
            <w:webHidden/>
          </w:rPr>
          <w:instrText xml:space="preserve"> PAGEREF _Toc262167587 \h </w:instrText>
        </w:r>
        <w:r w:rsidRPr="00197CCE">
          <w:rPr>
            <w:noProof/>
            <w:webHidden/>
          </w:rPr>
        </w:r>
        <w:r w:rsidRPr="00197CCE">
          <w:rPr>
            <w:noProof/>
            <w:webHidden/>
          </w:rPr>
          <w:fldChar w:fldCharType="separate"/>
        </w:r>
        <w:r w:rsidRPr="00197CCE">
          <w:rPr>
            <w:noProof/>
            <w:webHidden/>
          </w:rPr>
          <w:t>44</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88" w:history="1">
        <w:r w:rsidRPr="00197CCE">
          <w:rPr>
            <w:rStyle w:val="Hipervnculo"/>
            <w:noProof/>
          </w:rPr>
          <w:t>4.3.5 Resultados generales en Makaha</w:t>
        </w:r>
        <w:r w:rsidRPr="00197CCE">
          <w:rPr>
            <w:noProof/>
            <w:webHidden/>
          </w:rPr>
          <w:tab/>
        </w:r>
        <w:r w:rsidRPr="00197CCE">
          <w:rPr>
            <w:noProof/>
            <w:webHidden/>
          </w:rPr>
          <w:fldChar w:fldCharType="begin"/>
        </w:r>
        <w:r w:rsidRPr="00197CCE">
          <w:rPr>
            <w:noProof/>
            <w:webHidden/>
          </w:rPr>
          <w:instrText xml:space="preserve"> PAGEREF _Toc262167588 \h </w:instrText>
        </w:r>
        <w:r w:rsidRPr="00197CCE">
          <w:rPr>
            <w:noProof/>
            <w:webHidden/>
          </w:rPr>
        </w:r>
        <w:r w:rsidRPr="00197CCE">
          <w:rPr>
            <w:noProof/>
            <w:webHidden/>
          </w:rPr>
          <w:fldChar w:fldCharType="separate"/>
        </w:r>
        <w:r w:rsidRPr="00197CCE">
          <w:rPr>
            <w:noProof/>
            <w:webHidden/>
          </w:rPr>
          <w:t>45</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89" w:history="1">
        <w:r w:rsidRPr="00197CCE">
          <w:rPr>
            <w:rStyle w:val="Hipervnculo"/>
            <w:noProof/>
          </w:rPr>
          <w:t>4.4 Algoritmo de aprendizaje y modelo de instancia seleccionado</w:t>
        </w:r>
        <w:r w:rsidRPr="00197CCE">
          <w:rPr>
            <w:noProof/>
            <w:webHidden/>
          </w:rPr>
          <w:tab/>
        </w:r>
        <w:r w:rsidRPr="00197CCE">
          <w:rPr>
            <w:noProof/>
            <w:webHidden/>
          </w:rPr>
          <w:fldChar w:fldCharType="begin"/>
        </w:r>
        <w:r w:rsidRPr="00197CCE">
          <w:rPr>
            <w:noProof/>
            <w:webHidden/>
          </w:rPr>
          <w:instrText xml:space="preserve"> PAGEREF _Toc262167589 \h </w:instrText>
        </w:r>
        <w:r w:rsidRPr="00197CCE">
          <w:rPr>
            <w:noProof/>
            <w:webHidden/>
          </w:rPr>
        </w:r>
        <w:r w:rsidRPr="00197CCE">
          <w:rPr>
            <w:noProof/>
            <w:webHidden/>
          </w:rPr>
          <w:fldChar w:fldCharType="separate"/>
        </w:r>
        <w:r w:rsidRPr="00197CCE">
          <w:rPr>
            <w:noProof/>
            <w:webHidden/>
          </w:rPr>
          <w:t>46</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90" w:history="1">
        <w:r w:rsidRPr="00197CCE">
          <w:rPr>
            <w:rStyle w:val="Hipervnculo"/>
            <w:noProof/>
          </w:rPr>
          <w:t>4.5 Resultados detallados</w:t>
        </w:r>
        <w:r w:rsidRPr="00197CCE">
          <w:rPr>
            <w:noProof/>
            <w:webHidden/>
          </w:rPr>
          <w:tab/>
        </w:r>
        <w:r w:rsidRPr="00197CCE">
          <w:rPr>
            <w:noProof/>
            <w:webHidden/>
          </w:rPr>
          <w:fldChar w:fldCharType="begin"/>
        </w:r>
        <w:r w:rsidRPr="00197CCE">
          <w:rPr>
            <w:noProof/>
            <w:webHidden/>
          </w:rPr>
          <w:instrText xml:space="preserve"> PAGEREF _Toc262167590 \h </w:instrText>
        </w:r>
        <w:r w:rsidRPr="00197CCE">
          <w:rPr>
            <w:noProof/>
            <w:webHidden/>
          </w:rPr>
        </w:r>
        <w:r w:rsidRPr="00197CCE">
          <w:rPr>
            <w:noProof/>
            <w:webHidden/>
          </w:rPr>
          <w:fldChar w:fldCharType="separate"/>
        </w:r>
        <w:r w:rsidRPr="00197CCE">
          <w:rPr>
            <w:noProof/>
            <w:webHidden/>
          </w:rPr>
          <w:t>47</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1" w:history="1">
        <w:r w:rsidRPr="00197CCE">
          <w:rPr>
            <w:rStyle w:val="Hipervnculo"/>
            <w:noProof/>
            <w:lang w:val="es-ES"/>
          </w:rPr>
          <w:t>4.5.1 Sunset</w:t>
        </w:r>
        <w:r w:rsidRPr="00197CCE">
          <w:rPr>
            <w:noProof/>
            <w:webHidden/>
          </w:rPr>
          <w:tab/>
        </w:r>
        <w:r w:rsidRPr="00197CCE">
          <w:rPr>
            <w:noProof/>
            <w:webHidden/>
          </w:rPr>
          <w:fldChar w:fldCharType="begin"/>
        </w:r>
        <w:r w:rsidRPr="00197CCE">
          <w:rPr>
            <w:noProof/>
            <w:webHidden/>
          </w:rPr>
          <w:instrText xml:space="preserve"> PAGEREF _Toc262167591 \h </w:instrText>
        </w:r>
        <w:r w:rsidRPr="00197CCE">
          <w:rPr>
            <w:noProof/>
            <w:webHidden/>
          </w:rPr>
        </w:r>
        <w:r w:rsidRPr="00197CCE">
          <w:rPr>
            <w:noProof/>
            <w:webHidden/>
          </w:rPr>
          <w:fldChar w:fldCharType="separate"/>
        </w:r>
        <w:r w:rsidRPr="00197CCE">
          <w:rPr>
            <w:noProof/>
            <w:webHidden/>
          </w:rPr>
          <w:t>47</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2" w:history="1">
        <w:r w:rsidRPr="00197CCE">
          <w:rPr>
            <w:rStyle w:val="Hipervnculo"/>
            <w:noProof/>
            <w:lang w:val="es-ES"/>
          </w:rPr>
          <w:t>4.5.2 Al</w:t>
        </w:r>
        <w:r w:rsidRPr="00197CCE">
          <w:rPr>
            <w:rStyle w:val="Hipervnculo"/>
            <w:noProof/>
            <w:lang w:val="es-ES"/>
          </w:rPr>
          <w:t>a</w:t>
        </w:r>
        <w:r w:rsidRPr="00197CCE">
          <w:rPr>
            <w:rStyle w:val="Hipervnculo"/>
            <w:noProof/>
            <w:lang w:val="es-ES"/>
          </w:rPr>
          <w:t xml:space="preserve"> Moana</w:t>
        </w:r>
        <w:r w:rsidRPr="00197CCE">
          <w:rPr>
            <w:noProof/>
            <w:webHidden/>
          </w:rPr>
          <w:tab/>
        </w:r>
        <w:r w:rsidRPr="00197CCE">
          <w:rPr>
            <w:noProof/>
            <w:webHidden/>
          </w:rPr>
          <w:fldChar w:fldCharType="begin"/>
        </w:r>
        <w:r w:rsidRPr="00197CCE">
          <w:rPr>
            <w:noProof/>
            <w:webHidden/>
          </w:rPr>
          <w:instrText xml:space="preserve"> PAGEREF _Toc262167592 \h </w:instrText>
        </w:r>
        <w:r w:rsidRPr="00197CCE">
          <w:rPr>
            <w:noProof/>
            <w:webHidden/>
          </w:rPr>
        </w:r>
        <w:r w:rsidRPr="00197CCE">
          <w:rPr>
            <w:noProof/>
            <w:webHidden/>
          </w:rPr>
          <w:fldChar w:fldCharType="separate"/>
        </w:r>
        <w:r w:rsidRPr="00197CCE">
          <w:rPr>
            <w:noProof/>
            <w:webHidden/>
          </w:rPr>
          <w:t>51</w:t>
        </w:r>
        <w:r w:rsidRPr="00197CCE">
          <w:rPr>
            <w:noProof/>
            <w:webHidden/>
          </w:rPr>
          <w:fldChar w:fldCharType="end"/>
        </w:r>
      </w:hyperlink>
    </w:p>
    <w:p w:rsidR="00197CCE" w:rsidRPr="00197CCE" w:rsidRDefault="00197CCE">
      <w:pPr>
        <w:pStyle w:val="TDC1"/>
        <w:tabs>
          <w:tab w:val="right" w:leader="dot" w:pos="8828"/>
        </w:tabs>
        <w:rPr>
          <w:rFonts w:eastAsiaTheme="minorEastAsia" w:cstheme="minorBidi"/>
          <w:b w:val="0"/>
          <w:bCs w:val="0"/>
          <w:caps w:val="0"/>
          <w:noProof/>
          <w:sz w:val="22"/>
          <w:szCs w:val="22"/>
          <w:lang w:val="es-ES"/>
        </w:rPr>
      </w:pPr>
      <w:hyperlink w:anchor="_Toc262167593" w:history="1">
        <w:r w:rsidRPr="00197CCE">
          <w:rPr>
            <w:rStyle w:val="Hipervnculo"/>
            <w:b w:val="0"/>
            <w:noProof/>
            <w:lang w:val="es-ES_tradnl"/>
          </w:rPr>
          <w:t>Capitulo 5 - Desarrollo de la aplicación</w:t>
        </w:r>
        <w:r w:rsidRPr="00197CCE">
          <w:rPr>
            <w:b w:val="0"/>
            <w:noProof/>
            <w:webHidden/>
          </w:rPr>
          <w:tab/>
        </w:r>
        <w:r w:rsidRPr="00197CCE">
          <w:rPr>
            <w:b w:val="0"/>
            <w:noProof/>
            <w:webHidden/>
          </w:rPr>
          <w:fldChar w:fldCharType="begin"/>
        </w:r>
        <w:r w:rsidRPr="00197CCE">
          <w:rPr>
            <w:b w:val="0"/>
            <w:noProof/>
            <w:webHidden/>
          </w:rPr>
          <w:instrText xml:space="preserve"> PAGEREF _Toc262167593 \h </w:instrText>
        </w:r>
        <w:r w:rsidRPr="00197CCE">
          <w:rPr>
            <w:b w:val="0"/>
            <w:noProof/>
            <w:webHidden/>
          </w:rPr>
        </w:r>
        <w:r w:rsidRPr="00197CCE">
          <w:rPr>
            <w:b w:val="0"/>
            <w:noProof/>
            <w:webHidden/>
          </w:rPr>
          <w:fldChar w:fldCharType="separate"/>
        </w:r>
        <w:r w:rsidRPr="00197CCE">
          <w:rPr>
            <w:b w:val="0"/>
            <w:noProof/>
            <w:webHidden/>
          </w:rPr>
          <w:t>56</w:t>
        </w:r>
        <w:r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94" w:history="1">
        <w:r w:rsidRPr="00197CCE">
          <w:rPr>
            <w:rStyle w:val="Hipervnculo"/>
            <w:noProof/>
            <w:lang w:val="es-ES_tradnl"/>
          </w:rPr>
          <w:t>5.1 Descripción de la aplicación</w:t>
        </w:r>
        <w:r w:rsidRPr="00197CCE">
          <w:rPr>
            <w:noProof/>
            <w:webHidden/>
          </w:rPr>
          <w:tab/>
        </w:r>
        <w:r w:rsidRPr="00197CCE">
          <w:rPr>
            <w:noProof/>
            <w:webHidden/>
          </w:rPr>
          <w:fldChar w:fldCharType="begin"/>
        </w:r>
        <w:r w:rsidRPr="00197CCE">
          <w:rPr>
            <w:noProof/>
            <w:webHidden/>
          </w:rPr>
          <w:instrText xml:space="preserve"> PAGEREF _Toc262167594 \h </w:instrText>
        </w:r>
        <w:r w:rsidRPr="00197CCE">
          <w:rPr>
            <w:noProof/>
            <w:webHidden/>
          </w:rPr>
        </w:r>
        <w:r w:rsidRPr="00197CCE">
          <w:rPr>
            <w:noProof/>
            <w:webHidden/>
          </w:rPr>
          <w:fldChar w:fldCharType="separate"/>
        </w:r>
        <w:r w:rsidRPr="00197CCE">
          <w:rPr>
            <w:noProof/>
            <w:webHidden/>
          </w:rPr>
          <w:t>56</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5" w:history="1">
        <w:r w:rsidRPr="00197CCE">
          <w:rPr>
            <w:rStyle w:val="Hipervnculo"/>
            <w:noProof/>
            <w:lang w:val="es-ES_tradnl"/>
          </w:rPr>
          <w:t>5.1.1 Que diferencia a Surf-Forecaster de los demás sistemas de pronósticos ya existentes?</w:t>
        </w:r>
        <w:r w:rsidRPr="00197CCE">
          <w:rPr>
            <w:noProof/>
            <w:webHidden/>
          </w:rPr>
          <w:tab/>
        </w:r>
        <w:r w:rsidRPr="00197CCE">
          <w:rPr>
            <w:noProof/>
            <w:webHidden/>
          </w:rPr>
          <w:fldChar w:fldCharType="begin"/>
        </w:r>
        <w:r w:rsidRPr="00197CCE">
          <w:rPr>
            <w:noProof/>
            <w:webHidden/>
          </w:rPr>
          <w:instrText xml:space="preserve"> PAGEREF _Toc262167595 \h </w:instrText>
        </w:r>
        <w:r w:rsidRPr="00197CCE">
          <w:rPr>
            <w:noProof/>
            <w:webHidden/>
          </w:rPr>
        </w:r>
        <w:r w:rsidRPr="00197CCE">
          <w:rPr>
            <w:noProof/>
            <w:webHidden/>
          </w:rPr>
          <w:fldChar w:fldCharType="separate"/>
        </w:r>
        <w:r w:rsidRPr="00197CCE">
          <w:rPr>
            <w:noProof/>
            <w:webHidden/>
          </w:rPr>
          <w:t>56</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6" w:history="1">
        <w:r w:rsidRPr="00197CCE">
          <w:rPr>
            <w:rStyle w:val="Hipervnculo"/>
            <w:noProof/>
            <w:lang w:val="es-ES_tradnl"/>
          </w:rPr>
          <w:t>5.1.2 Como logra pronosticar Surf-Forecaster?</w:t>
        </w:r>
        <w:r w:rsidRPr="00197CCE">
          <w:rPr>
            <w:noProof/>
            <w:webHidden/>
          </w:rPr>
          <w:tab/>
        </w:r>
        <w:r w:rsidRPr="00197CCE">
          <w:rPr>
            <w:noProof/>
            <w:webHidden/>
          </w:rPr>
          <w:fldChar w:fldCharType="begin"/>
        </w:r>
        <w:r w:rsidRPr="00197CCE">
          <w:rPr>
            <w:noProof/>
            <w:webHidden/>
          </w:rPr>
          <w:instrText xml:space="preserve"> PAGEREF _Toc262167596 \h </w:instrText>
        </w:r>
        <w:r w:rsidRPr="00197CCE">
          <w:rPr>
            <w:noProof/>
            <w:webHidden/>
          </w:rPr>
        </w:r>
        <w:r w:rsidRPr="00197CCE">
          <w:rPr>
            <w:noProof/>
            <w:webHidden/>
          </w:rPr>
          <w:fldChar w:fldCharType="separate"/>
        </w:r>
        <w:r w:rsidRPr="00197CCE">
          <w:rPr>
            <w:noProof/>
            <w:webHidden/>
          </w:rPr>
          <w:t>56</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597" w:history="1">
        <w:r w:rsidRPr="00197CCE">
          <w:rPr>
            <w:rStyle w:val="Hipervnculo"/>
            <w:noProof/>
            <w:lang w:val="es-ES_tradnl"/>
          </w:rPr>
          <w:t>5.2 Tipos de usuario</w:t>
        </w:r>
        <w:r w:rsidRPr="00197CCE">
          <w:rPr>
            <w:noProof/>
            <w:webHidden/>
          </w:rPr>
          <w:tab/>
        </w:r>
        <w:r w:rsidRPr="00197CCE">
          <w:rPr>
            <w:noProof/>
            <w:webHidden/>
          </w:rPr>
          <w:fldChar w:fldCharType="begin"/>
        </w:r>
        <w:r w:rsidRPr="00197CCE">
          <w:rPr>
            <w:noProof/>
            <w:webHidden/>
          </w:rPr>
          <w:instrText xml:space="preserve"> PAGEREF _Toc262167597 \h </w:instrText>
        </w:r>
        <w:r w:rsidRPr="00197CCE">
          <w:rPr>
            <w:noProof/>
            <w:webHidden/>
          </w:rPr>
        </w:r>
        <w:r w:rsidRPr="00197CCE">
          <w:rPr>
            <w:noProof/>
            <w:webHidden/>
          </w:rPr>
          <w:fldChar w:fldCharType="separate"/>
        </w:r>
        <w:r w:rsidRPr="00197CCE">
          <w:rPr>
            <w:noProof/>
            <w:webHidden/>
          </w:rPr>
          <w:t>58</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8" w:history="1">
        <w:r w:rsidRPr="00197CCE">
          <w:rPr>
            <w:rStyle w:val="Hipervnculo"/>
            <w:noProof/>
            <w:lang w:val="es-ES_tradnl"/>
          </w:rPr>
          <w:t>5.2.1 Usuario no registrado u anónimo</w:t>
        </w:r>
        <w:r w:rsidRPr="00197CCE">
          <w:rPr>
            <w:noProof/>
            <w:webHidden/>
          </w:rPr>
          <w:tab/>
        </w:r>
        <w:r w:rsidRPr="00197CCE">
          <w:rPr>
            <w:noProof/>
            <w:webHidden/>
          </w:rPr>
          <w:fldChar w:fldCharType="begin"/>
        </w:r>
        <w:r w:rsidRPr="00197CCE">
          <w:rPr>
            <w:noProof/>
            <w:webHidden/>
          </w:rPr>
          <w:instrText xml:space="preserve"> PAGEREF _Toc262167598 \h </w:instrText>
        </w:r>
        <w:r w:rsidRPr="00197CCE">
          <w:rPr>
            <w:noProof/>
            <w:webHidden/>
          </w:rPr>
        </w:r>
        <w:r w:rsidRPr="00197CCE">
          <w:rPr>
            <w:noProof/>
            <w:webHidden/>
          </w:rPr>
          <w:fldChar w:fldCharType="separate"/>
        </w:r>
        <w:r w:rsidRPr="00197CCE">
          <w:rPr>
            <w:noProof/>
            <w:webHidden/>
          </w:rPr>
          <w:t>58</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599" w:history="1">
        <w:r w:rsidRPr="00197CCE">
          <w:rPr>
            <w:rStyle w:val="Hipervnculo"/>
            <w:noProof/>
            <w:lang w:val="es-ES_tradnl"/>
          </w:rPr>
          <w:t>5.2.2 Usuario registrado</w:t>
        </w:r>
        <w:r w:rsidRPr="00197CCE">
          <w:rPr>
            <w:noProof/>
            <w:webHidden/>
          </w:rPr>
          <w:tab/>
        </w:r>
        <w:r w:rsidRPr="00197CCE">
          <w:rPr>
            <w:noProof/>
            <w:webHidden/>
          </w:rPr>
          <w:fldChar w:fldCharType="begin"/>
        </w:r>
        <w:r w:rsidRPr="00197CCE">
          <w:rPr>
            <w:noProof/>
            <w:webHidden/>
          </w:rPr>
          <w:instrText xml:space="preserve"> PAGEREF _Toc262167599 \h </w:instrText>
        </w:r>
        <w:r w:rsidRPr="00197CCE">
          <w:rPr>
            <w:noProof/>
            <w:webHidden/>
          </w:rPr>
        </w:r>
        <w:r w:rsidRPr="00197CCE">
          <w:rPr>
            <w:noProof/>
            <w:webHidden/>
          </w:rPr>
          <w:fldChar w:fldCharType="separate"/>
        </w:r>
        <w:r w:rsidRPr="00197CCE">
          <w:rPr>
            <w:noProof/>
            <w:webHidden/>
          </w:rPr>
          <w:t>58</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600" w:history="1">
        <w:r w:rsidRPr="00197CCE">
          <w:rPr>
            <w:rStyle w:val="Hipervnculo"/>
            <w:noProof/>
            <w:lang w:val="es-ES_tradnl"/>
          </w:rPr>
          <w:t>5.2.3 Administrador</w:t>
        </w:r>
        <w:r w:rsidRPr="00197CCE">
          <w:rPr>
            <w:noProof/>
            <w:webHidden/>
          </w:rPr>
          <w:tab/>
        </w:r>
        <w:r w:rsidRPr="00197CCE">
          <w:rPr>
            <w:noProof/>
            <w:webHidden/>
          </w:rPr>
          <w:fldChar w:fldCharType="begin"/>
        </w:r>
        <w:r w:rsidRPr="00197CCE">
          <w:rPr>
            <w:noProof/>
            <w:webHidden/>
          </w:rPr>
          <w:instrText xml:space="preserve"> PAGEREF _Toc262167600 \h </w:instrText>
        </w:r>
        <w:r w:rsidRPr="00197CCE">
          <w:rPr>
            <w:noProof/>
            <w:webHidden/>
          </w:rPr>
        </w:r>
        <w:r w:rsidRPr="00197CCE">
          <w:rPr>
            <w:noProof/>
            <w:webHidden/>
          </w:rPr>
          <w:fldChar w:fldCharType="separate"/>
        </w:r>
        <w:r w:rsidRPr="00197CCE">
          <w:rPr>
            <w:noProof/>
            <w:webHidden/>
          </w:rPr>
          <w:t>58</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601" w:history="1">
        <w:r w:rsidRPr="00197CCE">
          <w:rPr>
            <w:rStyle w:val="Hipervnculo"/>
            <w:noProof/>
            <w:lang w:val="es-ES_tradnl"/>
          </w:rPr>
          <w:t>5.3 Secciones de la aplicación</w:t>
        </w:r>
        <w:r w:rsidRPr="00197CCE">
          <w:rPr>
            <w:noProof/>
            <w:webHidden/>
          </w:rPr>
          <w:tab/>
        </w:r>
        <w:r w:rsidRPr="00197CCE">
          <w:rPr>
            <w:noProof/>
            <w:webHidden/>
          </w:rPr>
          <w:fldChar w:fldCharType="begin"/>
        </w:r>
        <w:r w:rsidRPr="00197CCE">
          <w:rPr>
            <w:noProof/>
            <w:webHidden/>
          </w:rPr>
          <w:instrText xml:space="preserve"> PAGEREF _Toc262167601 \h </w:instrText>
        </w:r>
        <w:r w:rsidRPr="00197CCE">
          <w:rPr>
            <w:noProof/>
            <w:webHidden/>
          </w:rPr>
        </w:r>
        <w:r w:rsidRPr="00197CCE">
          <w:rPr>
            <w:noProof/>
            <w:webHidden/>
          </w:rPr>
          <w:fldChar w:fldCharType="separate"/>
        </w:r>
        <w:r w:rsidRPr="00197CCE">
          <w:rPr>
            <w:noProof/>
            <w:webHidden/>
          </w:rPr>
          <w:t>59</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602" w:history="1">
        <w:r w:rsidRPr="00197CCE">
          <w:rPr>
            <w:rStyle w:val="Hipervnculo"/>
            <w:noProof/>
            <w:lang w:val="es-ES_tradnl"/>
          </w:rPr>
          <w:t>5.3.1 Pronóstico</w:t>
        </w:r>
        <w:r w:rsidRPr="00197CCE">
          <w:rPr>
            <w:noProof/>
            <w:webHidden/>
          </w:rPr>
          <w:tab/>
        </w:r>
        <w:r w:rsidRPr="00197CCE">
          <w:rPr>
            <w:noProof/>
            <w:webHidden/>
          </w:rPr>
          <w:fldChar w:fldCharType="begin"/>
        </w:r>
        <w:r w:rsidRPr="00197CCE">
          <w:rPr>
            <w:noProof/>
            <w:webHidden/>
          </w:rPr>
          <w:instrText xml:space="preserve"> PAGEREF _Toc262167602 \h </w:instrText>
        </w:r>
        <w:r w:rsidRPr="00197CCE">
          <w:rPr>
            <w:noProof/>
            <w:webHidden/>
          </w:rPr>
        </w:r>
        <w:r w:rsidRPr="00197CCE">
          <w:rPr>
            <w:noProof/>
            <w:webHidden/>
          </w:rPr>
          <w:fldChar w:fldCharType="separate"/>
        </w:r>
        <w:r w:rsidRPr="00197CCE">
          <w:rPr>
            <w:noProof/>
            <w:webHidden/>
          </w:rPr>
          <w:t>59</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603" w:history="1">
        <w:r w:rsidRPr="00197CCE">
          <w:rPr>
            <w:rStyle w:val="Hipervnculo"/>
            <w:noProof/>
            <w:lang w:val="es-ES_tradnl"/>
          </w:rPr>
          <w:t>5.3.2 Comparación de olas</w:t>
        </w:r>
        <w:r w:rsidRPr="00197CCE">
          <w:rPr>
            <w:noProof/>
            <w:webHidden/>
          </w:rPr>
          <w:tab/>
        </w:r>
        <w:r w:rsidRPr="00197CCE">
          <w:rPr>
            <w:noProof/>
            <w:webHidden/>
          </w:rPr>
          <w:fldChar w:fldCharType="begin"/>
        </w:r>
        <w:r w:rsidRPr="00197CCE">
          <w:rPr>
            <w:noProof/>
            <w:webHidden/>
          </w:rPr>
          <w:instrText xml:space="preserve"> PAGEREF _Toc262167603 \h </w:instrText>
        </w:r>
        <w:r w:rsidRPr="00197CCE">
          <w:rPr>
            <w:noProof/>
            <w:webHidden/>
          </w:rPr>
        </w:r>
        <w:r w:rsidRPr="00197CCE">
          <w:rPr>
            <w:noProof/>
            <w:webHidden/>
          </w:rPr>
          <w:fldChar w:fldCharType="separate"/>
        </w:r>
        <w:r w:rsidRPr="00197CCE">
          <w:rPr>
            <w:noProof/>
            <w:webHidden/>
          </w:rPr>
          <w:t>63</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604" w:history="1">
        <w:r w:rsidRPr="00197CCE">
          <w:rPr>
            <w:rStyle w:val="Hipervnculo"/>
            <w:noProof/>
            <w:lang w:val="es-ES_tradnl"/>
          </w:rPr>
          <w:t>5.3.3 Nueva ola</w:t>
        </w:r>
        <w:r w:rsidRPr="00197CCE">
          <w:rPr>
            <w:noProof/>
            <w:webHidden/>
          </w:rPr>
          <w:tab/>
        </w:r>
        <w:r w:rsidRPr="00197CCE">
          <w:rPr>
            <w:noProof/>
            <w:webHidden/>
          </w:rPr>
          <w:fldChar w:fldCharType="begin"/>
        </w:r>
        <w:r w:rsidRPr="00197CCE">
          <w:rPr>
            <w:noProof/>
            <w:webHidden/>
          </w:rPr>
          <w:instrText xml:space="preserve"> PAGEREF _Toc262167604 \h </w:instrText>
        </w:r>
        <w:r w:rsidRPr="00197CCE">
          <w:rPr>
            <w:noProof/>
            <w:webHidden/>
          </w:rPr>
        </w:r>
        <w:r w:rsidRPr="00197CCE">
          <w:rPr>
            <w:noProof/>
            <w:webHidden/>
          </w:rPr>
          <w:fldChar w:fldCharType="separate"/>
        </w:r>
        <w:r w:rsidRPr="00197CCE">
          <w:rPr>
            <w:noProof/>
            <w:webHidden/>
          </w:rPr>
          <w:t>70</w:t>
        </w:r>
        <w:r w:rsidRPr="00197CCE">
          <w:rPr>
            <w:noProof/>
            <w:webHidden/>
          </w:rPr>
          <w:fldChar w:fldCharType="end"/>
        </w:r>
      </w:hyperlink>
    </w:p>
    <w:p w:rsidR="00197CCE" w:rsidRPr="00197CCE" w:rsidRDefault="00197CCE">
      <w:pPr>
        <w:pStyle w:val="TDC3"/>
        <w:tabs>
          <w:tab w:val="right" w:leader="dot" w:pos="8828"/>
        </w:tabs>
        <w:rPr>
          <w:rFonts w:eastAsiaTheme="minorEastAsia" w:cstheme="minorBidi"/>
          <w:iCs w:val="0"/>
          <w:noProof/>
          <w:szCs w:val="22"/>
          <w:lang w:val="es-ES"/>
        </w:rPr>
      </w:pPr>
      <w:hyperlink w:anchor="_Toc262167605" w:history="1">
        <w:r w:rsidRPr="00197CCE">
          <w:rPr>
            <w:rStyle w:val="Hipervnculo"/>
            <w:noProof/>
            <w:lang w:val="es-ES_tradnl"/>
          </w:rPr>
          <w:t>5.3.4 Mis olas</w:t>
        </w:r>
        <w:r w:rsidRPr="00197CCE">
          <w:rPr>
            <w:noProof/>
            <w:webHidden/>
          </w:rPr>
          <w:tab/>
        </w:r>
        <w:r w:rsidRPr="00197CCE">
          <w:rPr>
            <w:noProof/>
            <w:webHidden/>
          </w:rPr>
          <w:fldChar w:fldCharType="begin"/>
        </w:r>
        <w:r w:rsidRPr="00197CCE">
          <w:rPr>
            <w:noProof/>
            <w:webHidden/>
          </w:rPr>
          <w:instrText xml:space="preserve"> PAGEREF _Toc262167605 \h </w:instrText>
        </w:r>
        <w:r w:rsidRPr="00197CCE">
          <w:rPr>
            <w:noProof/>
            <w:webHidden/>
          </w:rPr>
        </w:r>
        <w:r w:rsidRPr="00197CCE">
          <w:rPr>
            <w:noProof/>
            <w:webHidden/>
          </w:rPr>
          <w:fldChar w:fldCharType="separate"/>
        </w:r>
        <w:r w:rsidRPr="00197CCE">
          <w:rPr>
            <w:noProof/>
            <w:webHidden/>
          </w:rPr>
          <w:t>73</w:t>
        </w:r>
        <w:r w:rsidRPr="00197CCE">
          <w:rPr>
            <w:noProof/>
            <w:webHidden/>
          </w:rPr>
          <w:fldChar w:fldCharType="end"/>
        </w:r>
      </w:hyperlink>
    </w:p>
    <w:p w:rsidR="00197CCE" w:rsidRPr="00197CCE" w:rsidRDefault="00197CCE">
      <w:pPr>
        <w:pStyle w:val="TDC1"/>
        <w:tabs>
          <w:tab w:val="right" w:leader="dot" w:pos="8828"/>
        </w:tabs>
        <w:rPr>
          <w:rFonts w:eastAsiaTheme="minorEastAsia" w:cstheme="minorBidi"/>
          <w:b w:val="0"/>
          <w:bCs w:val="0"/>
          <w:caps w:val="0"/>
          <w:noProof/>
          <w:sz w:val="22"/>
          <w:szCs w:val="22"/>
          <w:lang w:val="es-ES"/>
        </w:rPr>
      </w:pPr>
      <w:hyperlink w:anchor="_Toc262167606" w:history="1">
        <w:r w:rsidRPr="00197CCE">
          <w:rPr>
            <w:rStyle w:val="Hipervnculo"/>
            <w:b w:val="0"/>
            <w:noProof/>
          </w:rPr>
          <w:t>Capítulo 6 - Conclusiones</w:t>
        </w:r>
        <w:r w:rsidRPr="00197CCE">
          <w:rPr>
            <w:b w:val="0"/>
            <w:noProof/>
            <w:webHidden/>
          </w:rPr>
          <w:tab/>
        </w:r>
        <w:r w:rsidRPr="00197CCE">
          <w:rPr>
            <w:b w:val="0"/>
            <w:noProof/>
            <w:webHidden/>
          </w:rPr>
          <w:fldChar w:fldCharType="begin"/>
        </w:r>
        <w:r w:rsidRPr="00197CCE">
          <w:rPr>
            <w:b w:val="0"/>
            <w:noProof/>
            <w:webHidden/>
          </w:rPr>
          <w:instrText xml:space="preserve"> PAGEREF _Toc262167606 \h </w:instrText>
        </w:r>
        <w:r w:rsidRPr="00197CCE">
          <w:rPr>
            <w:b w:val="0"/>
            <w:noProof/>
            <w:webHidden/>
          </w:rPr>
        </w:r>
        <w:r w:rsidRPr="00197CCE">
          <w:rPr>
            <w:b w:val="0"/>
            <w:noProof/>
            <w:webHidden/>
          </w:rPr>
          <w:fldChar w:fldCharType="separate"/>
        </w:r>
        <w:r w:rsidRPr="00197CCE">
          <w:rPr>
            <w:b w:val="0"/>
            <w:noProof/>
            <w:webHidden/>
          </w:rPr>
          <w:t>76</w:t>
        </w:r>
        <w:r w:rsidRPr="00197CCE">
          <w:rPr>
            <w:b w:val="0"/>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607" w:history="1">
        <w:r w:rsidRPr="00197CCE">
          <w:rPr>
            <w:rStyle w:val="Hipervnculo"/>
            <w:noProof/>
            <w:lang w:val="es-ES_tradnl" w:eastAsia="en-US"/>
          </w:rPr>
          <w:t>6.1 Resumen</w:t>
        </w:r>
        <w:r w:rsidRPr="00197CCE">
          <w:rPr>
            <w:noProof/>
            <w:webHidden/>
          </w:rPr>
          <w:tab/>
        </w:r>
        <w:r w:rsidRPr="00197CCE">
          <w:rPr>
            <w:noProof/>
            <w:webHidden/>
          </w:rPr>
          <w:fldChar w:fldCharType="begin"/>
        </w:r>
        <w:r w:rsidRPr="00197CCE">
          <w:rPr>
            <w:noProof/>
            <w:webHidden/>
          </w:rPr>
          <w:instrText xml:space="preserve"> PAGEREF _Toc262167607 \h </w:instrText>
        </w:r>
        <w:r w:rsidRPr="00197CCE">
          <w:rPr>
            <w:noProof/>
            <w:webHidden/>
          </w:rPr>
        </w:r>
        <w:r w:rsidRPr="00197CCE">
          <w:rPr>
            <w:noProof/>
            <w:webHidden/>
          </w:rPr>
          <w:fldChar w:fldCharType="separate"/>
        </w:r>
        <w:r w:rsidRPr="00197CCE">
          <w:rPr>
            <w:noProof/>
            <w:webHidden/>
          </w:rPr>
          <w:t>76</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608" w:history="1">
        <w:r w:rsidRPr="00197CCE">
          <w:rPr>
            <w:rStyle w:val="Hipervnculo"/>
            <w:noProof/>
            <w:lang w:val="es-ES_tradnl" w:eastAsia="en-US"/>
          </w:rPr>
          <w:t>6.2 Conclusiones del trabajo</w:t>
        </w:r>
        <w:r w:rsidRPr="00197CCE">
          <w:rPr>
            <w:noProof/>
            <w:webHidden/>
          </w:rPr>
          <w:tab/>
        </w:r>
        <w:r w:rsidRPr="00197CCE">
          <w:rPr>
            <w:noProof/>
            <w:webHidden/>
          </w:rPr>
          <w:fldChar w:fldCharType="begin"/>
        </w:r>
        <w:r w:rsidRPr="00197CCE">
          <w:rPr>
            <w:noProof/>
            <w:webHidden/>
          </w:rPr>
          <w:instrText xml:space="preserve"> PAGEREF _Toc262167608 \h </w:instrText>
        </w:r>
        <w:r w:rsidRPr="00197CCE">
          <w:rPr>
            <w:noProof/>
            <w:webHidden/>
          </w:rPr>
        </w:r>
        <w:r w:rsidRPr="00197CCE">
          <w:rPr>
            <w:noProof/>
            <w:webHidden/>
          </w:rPr>
          <w:fldChar w:fldCharType="separate"/>
        </w:r>
        <w:r w:rsidRPr="00197CCE">
          <w:rPr>
            <w:noProof/>
            <w:webHidden/>
          </w:rPr>
          <w:t>76</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609" w:history="1">
        <w:r w:rsidRPr="00197CCE">
          <w:rPr>
            <w:rStyle w:val="Hipervnculo"/>
            <w:noProof/>
            <w:lang w:val="es-ES_tradnl" w:eastAsia="en-US"/>
          </w:rPr>
          <w:t>6.3 Ventajas del enfoque</w:t>
        </w:r>
        <w:r w:rsidRPr="00197CCE">
          <w:rPr>
            <w:noProof/>
            <w:webHidden/>
          </w:rPr>
          <w:tab/>
        </w:r>
        <w:r w:rsidRPr="00197CCE">
          <w:rPr>
            <w:noProof/>
            <w:webHidden/>
          </w:rPr>
          <w:fldChar w:fldCharType="begin"/>
        </w:r>
        <w:r w:rsidRPr="00197CCE">
          <w:rPr>
            <w:noProof/>
            <w:webHidden/>
          </w:rPr>
          <w:instrText xml:space="preserve"> PAGEREF _Toc262167609 \h </w:instrText>
        </w:r>
        <w:r w:rsidRPr="00197CCE">
          <w:rPr>
            <w:noProof/>
            <w:webHidden/>
          </w:rPr>
        </w:r>
        <w:r w:rsidRPr="00197CCE">
          <w:rPr>
            <w:noProof/>
            <w:webHidden/>
          </w:rPr>
          <w:fldChar w:fldCharType="separate"/>
        </w:r>
        <w:r w:rsidRPr="00197CCE">
          <w:rPr>
            <w:noProof/>
            <w:webHidden/>
          </w:rPr>
          <w:t>77</w:t>
        </w:r>
        <w:r w:rsidRPr="00197CCE">
          <w:rPr>
            <w:noProof/>
            <w:webHidden/>
          </w:rPr>
          <w:fldChar w:fldCharType="end"/>
        </w:r>
      </w:hyperlink>
    </w:p>
    <w:p w:rsidR="00197CCE" w:rsidRPr="00197CCE" w:rsidRDefault="00197CCE">
      <w:pPr>
        <w:pStyle w:val="TDC2"/>
        <w:tabs>
          <w:tab w:val="right" w:leader="dot" w:pos="8828"/>
        </w:tabs>
        <w:rPr>
          <w:rFonts w:eastAsiaTheme="minorEastAsia" w:cstheme="minorBidi"/>
          <w:smallCaps w:val="0"/>
          <w:noProof/>
          <w:sz w:val="22"/>
          <w:szCs w:val="22"/>
          <w:lang w:val="es-ES"/>
        </w:rPr>
      </w:pPr>
      <w:hyperlink w:anchor="_Toc262167610" w:history="1">
        <w:r w:rsidRPr="00197CCE">
          <w:rPr>
            <w:rStyle w:val="Hipervnculo"/>
            <w:noProof/>
            <w:lang w:val="es-ES_tradnl" w:eastAsia="en-US"/>
          </w:rPr>
          <w:t>6.4 Limitaciones</w:t>
        </w:r>
        <w:r w:rsidRPr="00197CCE">
          <w:rPr>
            <w:noProof/>
            <w:webHidden/>
          </w:rPr>
          <w:tab/>
        </w:r>
        <w:r w:rsidRPr="00197CCE">
          <w:rPr>
            <w:noProof/>
            <w:webHidden/>
          </w:rPr>
          <w:fldChar w:fldCharType="begin"/>
        </w:r>
        <w:r w:rsidRPr="00197CCE">
          <w:rPr>
            <w:noProof/>
            <w:webHidden/>
          </w:rPr>
          <w:instrText xml:space="preserve"> PAGEREF _Toc262167610 \h </w:instrText>
        </w:r>
        <w:r w:rsidRPr="00197CCE">
          <w:rPr>
            <w:noProof/>
            <w:webHidden/>
          </w:rPr>
        </w:r>
        <w:r w:rsidRPr="00197CCE">
          <w:rPr>
            <w:noProof/>
            <w:webHidden/>
          </w:rPr>
          <w:fldChar w:fldCharType="separate"/>
        </w:r>
        <w:r w:rsidRPr="00197CCE">
          <w:rPr>
            <w:noProof/>
            <w:webHidden/>
          </w:rPr>
          <w:t>78</w:t>
        </w:r>
        <w:r w:rsidRPr="00197CCE">
          <w:rPr>
            <w:noProof/>
            <w:webHidden/>
          </w:rPr>
          <w:fldChar w:fldCharType="end"/>
        </w:r>
      </w:hyperlink>
    </w:p>
    <w:p w:rsidR="00197CCE" w:rsidRDefault="00197CCE">
      <w:pPr>
        <w:pStyle w:val="TDC1"/>
        <w:tabs>
          <w:tab w:val="right" w:leader="dot" w:pos="8828"/>
        </w:tabs>
        <w:rPr>
          <w:rFonts w:eastAsiaTheme="minorEastAsia" w:cstheme="minorBidi"/>
          <w:b w:val="0"/>
          <w:bCs w:val="0"/>
          <w:caps w:val="0"/>
          <w:noProof/>
          <w:sz w:val="22"/>
          <w:szCs w:val="22"/>
          <w:lang w:val="es-ES"/>
        </w:rPr>
      </w:pPr>
      <w:hyperlink w:anchor="_Toc262167611" w:history="1">
        <w:r w:rsidRPr="00197CCE">
          <w:rPr>
            <w:rStyle w:val="Hipervnculo"/>
            <w:b w:val="0"/>
            <w:noProof/>
            <w:lang w:val="es-ES_tradnl" w:eastAsia="en-US"/>
          </w:rPr>
          <w:t>Referencias</w:t>
        </w:r>
        <w:r w:rsidRPr="00197CCE">
          <w:rPr>
            <w:b w:val="0"/>
            <w:noProof/>
            <w:webHidden/>
          </w:rPr>
          <w:tab/>
        </w:r>
        <w:r w:rsidRPr="00197CCE">
          <w:rPr>
            <w:b w:val="0"/>
            <w:noProof/>
            <w:webHidden/>
          </w:rPr>
          <w:fldChar w:fldCharType="begin"/>
        </w:r>
        <w:r w:rsidRPr="00197CCE">
          <w:rPr>
            <w:b w:val="0"/>
            <w:noProof/>
            <w:webHidden/>
          </w:rPr>
          <w:instrText xml:space="preserve"> PAGEREF _Toc262167611 \h </w:instrText>
        </w:r>
        <w:r w:rsidRPr="00197CCE">
          <w:rPr>
            <w:b w:val="0"/>
            <w:noProof/>
            <w:webHidden/>
          </w:rPr>
        </w:r>
        <w:r w:rsidRPr="00197CCE">
          <w:rPr>
            <w:b w:val="0"/>
            <w:noProof/>
            <w:webHidden/>
          </w:rPr>
          <w:fldChar w:fldCharType="separate"/>
        </w:r>
        <w:r w:rsidRPr="00197CCE">
          <w:rPr>
            <w:b w:val="0"/>
            <w:noProof/>
            <w:webHidden/>
          </w:rPr>
          <w:t>80</w:t>
        </w:r>
        <w:r w:rsidRPr="00197CCE">
          <w:rPr>
            <w:b w:val="0"/>
            <w:noProof/>
            <w:webHidden/>
          </w:rPr>
          <w:fldChar w:fldCharType="end"/>
        </w:r>
      </w:hyperlink>
    </w:p>
    <w:p w:rsidR="00B066E3" w:rsidRPr="00B716DC" w:rsidRDefault="00B962CC">
      <w:pPr>
        <w:rPr>
          <w:rFonts w:asciiTheme="minorHAnsi" w:hAnsiTheme="minorHAnsi" w:cstheme="minorHAnsi"/>
          <w:bCs/>
          <w:caps/>
          <w:sz w:val="28"/>
          <w:szCs w:val="28"/>
          <w:lang w:val="es-ES_tradnl"/>
        </w:rPr>
      </w:pPr>
      <w:r w:rsidRPr="002A25F2">
        <w:rPr>
          <w:rFonts w:asciiTheme="minorHAnsi" w:hAnsiTheme="minorHAnsi" w:cstheme="minorHAnsi"/>
          <w:bCs/>
          <w:caps/>
          <w:sz w:val="28"/>
          <w:szCs w:val="28"/>
          <w:lang w:val="es-ES_tradnl"/>
        </w:rPr>
        <w:fldChar w:fldCharType="end"/>
      </w:r>
      <w:r w:rsidR="00B066E3" w:rsidRPr="00B716DC">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197CCE" w:rsidRDefault="00B962CC">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167612" w:history="1">
        <w:r w:rsidR="00197CCE" w:rsidRPr="0087451B">
          <w:rPr>
            <w:rStyle w:val="Hipervnculo"/>
            <w:noProof/>
          </w:rPr>
          <w:t>Fig. 2.1: Proceso de clasificación. (Adaptado de [8])</w:t>
        </w:r>
        <w:r w:rsidR="00197CCE">
          <w:rPr>
            <w:noProof/>
            <w:webHidden/>
          </w:rPr>
          <w:tab/>
        </w:r>
        <w:r w:rsidR="00197CCE">
          <w:rPr>
            <w:noProof/>
            <w:webHidden/>
          </w:rPr>
          <w:fldChar w:fldCharType="begin"/>
        </w:r>
        <w:r w:rsidR="00197CCE">
          <w:rPr>
            <w:noProof/>
            <w:webHidden/>
          </w:rPr>
          <w:instrText xml:space="preserve"> PAGEREF _Toc262167612 \h </w:instrText>
        </w:r>
        <w:r w:rsidR="00197CCE">
          <w:rPr>
            <w:noProof/>
            <w:webHidden/>
          </w:rPr>
        </w:r>
        <w:r w:rsidR="00197CCE">
          <w:rPr>
            <w:noProof/>
            <w:webHidden/>
          </w:rPr>
          <w:fldChar w:fldCharType="separate"/>
        </w:r>
        <w:r w:rsidR="00197CCE">
          <w:rPr>
            <w:noProof/>
            <w:webHidden/>
          </w:rPr>
          <w:t>15</w:t>
        </w:r>
        <w:r w:rsidR="00197CCE">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3" w:history="1">
        <w:r w:rsidRPr="0087451B">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_Toc262167613 \h </w:instrText>
        </w:r>
        <w:r>
          <w:rPr>
            <w:noProof/>
            <w:webHidden/>
          </w:rPr>
        </w:r>
        <w:r>
          <w:rPr>
            <w:noProof/>
            <w:webHidden/>
          </w:rPr>
          <w:fldChar w:fldCharType="separate"/>
        </w:r>
        <w:r>
          <w:rPr>
            <w:noProof/>
            <w:webHidden/>
          </w:rPr>
          <w:t>17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4" w:history="1">
        <w:r w:rsidRPr="0087451B">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_Toc262167614 \h </w:instrText>
        </w:r>
        <w:r>
          <w:rPr>
            <w:noProof/>
            <w:webHidden/>
          </w:rPr>
        </w:r>
        <w:r>
          <w:rPr>
            <w:noProof/>
            <w:webHidden/>
          </w:rPr>
          <w:fldChar w:fldCharType="separate"/>
        </w:r>
        <w:r>
          <w:rPr>
            <w:noProof/>
            <w:webHidden/>
          </w:rPr>
          <w:t>17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5" w:history="1">
        <w:r w:rsidRPr="0087451B">
          <w:rPr>
            <w:rStyle w:val="Hipervnculo"/>
            <w:noProof/>
          </w:rPr>
          <w:t>Fig. 2.3: Modelo de una neurona artificial.</w:t>
        </w:r>
        <w:r>
          <w:rPr>
            <w:noProof/>
            <w:webHidden/>
          </w:rPr>
          <w:tab/>
        </w:r>
        <w:r>
          <w:rPr>
            <w:noProof/>
            <w:webHidden/>
          </w:rPr>
          <w:fldChar w:fldCharType="begin"/>
        </w:r>
        <w:r>
          <w:rPr>
            <w:noProof/>
            <w:webHidden/>
          </w:rPr>
          <w:instrText xml:space="preserve"> PAGEREF _Toc262167615 \h </w:instrText>
        </w:r>
        <w:r>
          <w:rPr>
            <w:noProof/>
            <w:webHidden/>
          </w:rPr>
        </w:r>
        <w:r>
          <w:rPr>
            <w:noProof/>
            <w:webHidden/>
          </w:rPr>
          <w:fldChar w:fldCharType="separate"/>
        </w:r>
        <w:r>
          <w:rPr>
            <w:noProof/>
            <w:webHidden/>
          </w:rPr>
          <w:t>19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6" w:history="1">
        <w:r w:rsidRPr="0087451B">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_Toc262167616 \h </w:instrText>
        </w:r>
        <w:r>
          <w:rPr>
            <w:noProof/>
            <w:webHidden/>
          </w:rPr>
        </w:r>
        <w:r>
          <w:rPr>
            <w:noProof/>
            <w:webHidden/>
          </w:rPr>
          <w:fldChar w:fldCharType="separate"/>
        </w:r>
        <w:r>
          <w:rPr>
            <w:noProof/>
            <w:webHidden/>
          </w:rPr>
          <w:t>19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7" w:history="1">
        <w:r w:rsidRPr="0087451B">
          <w:rPr>
            <w:rStyle w:val="Hipervnculo"/>
            <w:noProof/>
          </w:rPr>
          <w:t>Fig. 2.5: Árbol modelo ([1]).</w:t>
        </w:r>
        <w:r>
          <w:rPr>
            <w:noProof/>
            <w:webHidden/>
          </w:rPr>
          <w:tab/>
        </w:r>
        <w:r>
          <w:rPr>
            <w:noProof/>
            <w:webHidden/>
          </w:rPr>
          <w:fldChar w:fldCharType="begin"/>
        </w:r>
        <w:r>
          <w:rPr>
            <w:noProof/>
            <w:webHidden/>
          </w:rPr>
          <w:instrText xml:space="preserve"> PAGEREF _Toc262167617 \h </w:instrText>
        </w:r>
        <w:r>
          <w:rPr>
            <w:noProof/>
            <w:webHidden/>
          </w:rPr>
        </w:r>
        <w:r>
          <w:rPr>
            <w:noProof/>
            <w:webHidden/>
          </w:rPr>
          <w:fldChar w:fldCharType="separate"/>
        </w:r>
        <w:r>
          <w:rPr>
            <w:noProof/>
            <w:webHidden/>
          </w:rPr>
          <w:t>23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8" w:history="1">
        <w:r w:rsidRPr="0087451B">
          <w:rPr>
            <w:rStyle w:val="Hipervnculo"/>
            <w:noProof/>
          </w:rPr>
          <w:t xml:space="preserve">Fig. 2.6: Regresión con soporte de vectores: (a) ɛ </w:t>
        </w:r>
        <w:r w:rsidRPr="0087451B">
          <w:rPr>
            <w:rStyle w:val="Hipervnculo"/>
            <w:rFonts w:eastAsia="SymbolBS"/>
            <w:noProof/>
          </w:rPr>
          <w:t xml:space="preserve">= </w:t>
        </w:r>
        <w:r w:rsidRPr="0087451B">
          <w:rPr>
            <w:rStyle w:val="Hipervnculo"/>
            <w:noProof/>
          </w:rPr>
          <w:t xml:space="preserve">1, (b) ɛ </w:t>
        </w:r>
        <w:r w:rsidRPr="0087451B">
          <w:rPr>
            <w:rStyle w:val="Hipervnculo"/>
            <w:rFonts w:eastAsia="SymbolBS"/>
            <w:noProof/>
          </w:rPr>
          <w:t xml:space="preserve">= </w:t>
        </w:r>
        <w:r w:rsidRPr="0087451B">
          <w:rPr>
            <w:rStyle w:val="Hipervnculo"/>
            <w:noProof/>
          </w:rPr>
          <w:t xml:space="preserve">2, y (c) ɛ </w:t>
        </w:r>
        <w:r w:rsidRPr="0087451B">
          <w:rPr>
            <w:rStyle w:val="Hipervnculo"/>
            <w:rFonts w:eastAsia="SymbolBS"/>
            <w:noProof/>
          </w:rPr>
          <w:t xml:space="preserve">= </w:t>
        </w:r>
        <w:r w:rsidRPr="0087451B">
          <w:rPr>
            <w:rStyle w:val="Hipervnculo"/>
            <w:noProof/>
          </w:rPr>
          <w:t>0.5</w:t>
        </w:r>
        <w:r>
          <w:rPr>
            <w:noProof/>
            <w:webHidden/>
          </w:rPr>
          <w:tab/>
        </w:r>
        <w:r>
          <w:rPr>
            <w:noProof/>
            <w:webHidden/>
          </w:rPr>
          <w:fldChar w:fldCharType="begin"/>
        </w:r>
        <w:r>
          <w:rPr>
            <w:noProof/>
            <w:webHidden/>
          </w:rPr>
          <w:instrText xml:space="preserve"> PAGEREF _Toc262167618 \h </w:instrText>
        </w:r>
        <w:r>
          <w:rPr>
            <w:noProof/>
            <w:webHidden/>
          </w:rPr>
        </w:r>
        <w:r>
          <w:rPr>
            <w:noProof/>
            <w:webHidden/>
          </w:rPr>
          <w:fldChar w:fldCharType="separate"/>
        </w:r>
        <w:r>
          <w:rPr>
            <w:noProof/>
            <w:webHidden/>
          </w:rPr>
          <w:t>25</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19" w:history="1">
        <w:r w:rsidRPr="0087451B">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_Toc262167619 \h </w:instrText>
        </w:r>
        <w:r>
          <w:rPr>
            <w:noProof/>
            <w:webHidden/>
          </w:rPr>
        </w:r>
        <w:r>
          <w:rPr>
            <w:noProof/>
            <w:webHidden/>
          </w:rPr>
          <w:fldChar w:fldCharType="separate"/>
        </w:r>
        <w:r>
          <w:rPr>
            <w:noProof/>
            <w:webHidden/>
          </w:rPr>
          <w:t>27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0" w:history="1">
        <w:r w:rsidRPr="0087451B">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_Toc262167620 \h </w:instrText>
        </w:r>
        <w:r>
          <w:rPr>
            <w:noProof/>
            <w:webHidden/>
          </w:rPr>
        </w:r>
        <w:r>
          <w:rPr>
            <w:noProof/>
            <w:webHidden/>
          </w:rPr>
          <w:fldChar w:fldCharType="separate"/>
        </w:r>
        <w:r>
          <w:rPr>
            <w:noProof/>
            <w:webHidden/>
          </w:rPr>
          <w:t>28</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1" w:history="1">
        <w:r w:rsidRPr="0087451B">
          <w:rPr>
            <w:rStyle w:val="Hipervnculo"/>
            <w:noProof/>
          </w:rPr>
          <w:t>Fig. 3.1: Partes de la ola.</w:t>
        </w:r>
        <w:r>
          <w:rPr>
            <w:noProof/>
            <w:webHidden/>
          </w:rPr>
          <w:tab/>
        </w:r>
        <w:r>
          <w:rPr>
            <w:noProof/>
            <w:webHidden/>
          </w:rPr>
          <w:fldChar w:fldCharType="begin"/>
        </w:r>
        <w:r>
          <w:rPr>
            <w:noProof/>
            <w:webHidden/>
          </w:rPr>
          <w:instrText xml:space="preserve"> PAGEREF _Toc262167621 \h </w:instrText>
        </w:r>
        <w:r>
          <w:rPr>
            <w:noProof/>
            <w:webHidden/>
          </w:rPr>
        </w:r>
        <w:r>
          <w:rPr>
            <w:noProof/>
            <w:webHidden/>
          </w:rPr>
          <w:fldChar w:fldCharType="separate"/>
        </w:r>
        <w:r>
          <w:rPr>
            <w:noProof/>
            <w:webHidden/>
          </w:rPr>
          <w:t>29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2" w:history="1">
        <w:r w:rsidRPr="0087451B">
          <w:rPr>
            <w:rStyle w:val="Hipervnculo"/>
            <w:noProof/>
          </w:rPr>
          <w:t>Fig. 3.2: Grafico polar del espectro de olas ([36]).</w:t>
        </w:r>
        <w:r>
          <w:rPr>
            <w:noProof/>
            <w:webHidden/>
          </w:rPr>
          <w:tab/>
        </w:r>
        <w:r>
          <w:rPr>
            <w:noProof/>
            <w:webHidden/>
          </w:rPr>
          <w:fldChar w:fldCharType="begin"/>
        </w:r>
        <w:r>
          <w:rPr>
            <w:noProof/>
            <w:webHidden/>
          </w:rPr>
          <w:instrText xml:space="preserve"> PAGEREF _Toc262167622 \h </w:instrText>
        </w:r>
        <w:r>
          <w:rPr>
            <w:noProof/>
            <w:webHidden/>
          </w:rPr>
        </w:r>
        <w:r>
          <w:rPr>
            <w:noProof/>
            <w:webHidden/>
          </w:rPr>
          <w:fldChar w:fldCharType="separate"/>
        </w:r>
        <w:r>
          <w:rPr>
            <w:noProof/>
            <w:webHidden/>
          </w:rPr>
          <w:t>30</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3" w:history="1">
        <w:r w:rsidRPr="0087451B">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_Toc262167623 \h </w:instrText>
        </w:r>
        <w:r>
          <w:rPr>
            <w:noProof/>
            <w:webHidden/>
          </w:rPr>
        </w:r>
        <w:r>
          <w:rPr>
            <w:noProof/>
            <w:webHidden/>
          </w:rPr>
          <w:fldChar w:fldCharType="separate"/>
        </w:r>
        <w:r>
          <w:rPr>
            <w:noProof/>
            <w:webHidden/>
          </w:rPr>
          <w:t>32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4" w:history="1">
        <w:r w:rsidRPr="0087451B">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_Toc262167624 \h </w:instrText>
        </w:r>
        <w:r>
          <w:rPr>
            <w:noProof/>
            <w:webHidden/>
          </w:rPr>
        </w:r>
        <w:r>
          <w:rPr>
            <w:noProof/>
            <w:webHidden/>
          </w:rPr>
          <w:fldChar w:fldCharType="separate"/>
        </w:r>
        <w:r>
          <w:rPr>
            <w:noProof/>
            <w:webHidden/>
          </w:rPr>
          <w:t>33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5" w:history="1">
        <w:r w:rsidRPr="0087451B">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_Toc262167625 \h </w:instrText>
        </w:r>
        <w:r>
          <w:rPr>
            <w:noProof/>
            <w:webHidden/>
          </w:rPr>
        </w:r>
        <w:r>
          <w:rPr>
            <w:noProof/>
            <w:webHidden/>
          </w:rPr>
          <w:fldChar w:fldCharType="separate"/>
        </w:r>
        <w:r>
          <w:rPr>
            <w:noProof/>
            <w:webHidden/>
          </w:rPr>
          <w:t>33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6" w:history="1">
        <w:r w:rsidRPr="0087451B">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_Toc262167626 \h </w:instrText>
        </w:r>
        <w:r>
          <w:rPr>
            <w:noProof/>
            <w:webHidden/>
          </w:rPr>
        </w:r>
        <w:r>
          <w:rPr>
            <w:noProof/>
            <w:webHidden/>
          </w:rPr>
          <w:fldChar w:fldCharType="separate"/>
        </w:r>
        <w:r>
          <w:rPr>
            <w:noProof/>
            <w:webHidden/>
          </w:rPr>
          <w:t>34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7" w:history="1">
        <w:r w:rsidRPr="0087451B">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_Toc262167627 \h </w:instrText>
        </w:r>
        <w:r>
          <w:rPr>
            <w:noProof/>
            <w:webHidden/>
          </w:rPr>
        </w:r>
        <w:r>
          <w:rPr>
            <w:noProof/>
            <w:webHidden/>
          </w:rPr>
          <w:fldChar w:fldCharType="separate"/>
        </w:r>
        <w:r>
          <w:rPr>
            <w:noProof/>
            <w:webHidden/>
          </w:rPr>
          <w:t>36</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8" w:history="1">
        <w:r w:rsidRPr="0087451B">
          <w:rPr>
            <w:rStyle w:val="Hipervnculo"/>
            <w:noProof/>
          </w:rPr>
          <w:t>Tabla 3.1: Conjuntos de entrenamiento generados para la ola Sunset.</w:t>
        </w:r>
        <w:r>
          <w:rPr>
            <w:noProof/>
            <w:webHidden/>
          </w:rPr>
          <w:tab/>
        </w:r>
        <w:r>
          <w:rPr>
            <w:noProof/>
            <w:webHidden/>
          </w:rPr>
          <w:fldChar w:fldCharType="begin"/>
        </w:r>
        <w:r>
          <w:rPr>
            <w:noProof/>
            <w:webHidden/>
          </w:rPr>
          <w:instrText xml:space="preserve"> PAGEREF _Toc262167628 \h </w:instrText>
        </w:r>
        <w:r>
          <w:rPr>
            <w:noProof/>
            <w:webHidden/>
          </w:rPr>
        </w:r>
        <w:r>
          <w:rPr>
            <w:noProof/>
            <w:webHidden/>
          </w:rPr>
          <w:fldChar w:fldCharType="separate"/>
        </w:r>
        <w:r>
          <w:rPr>
            <w:noProof/>
            <w:webHidden/>
          </w:rPr>
          <w:t>38</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29" w:history="1">
        <w:r w:rsidRPr="0087451B">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_Toc262167629 \h </w:instrText>
        </w:r>
        <w:r>
          <w:rPr>
            <w:noProof/>
            <w:webHidden/>
          </w:rPr>
        </w:r>
        <w:r>
          <w:rPr>
            <w:noProof/>
            <w:webHidden/>
          </w:rPr>
          <w:fldChar w:fldCharType="separate"/>
        </w:r>
        <w:r>
          <w:rPr>
            <w:noProof/>
            <w:webHidden/>
          </w:rPr>
          <w:t>39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0" w:history="1">
        <w:r w:rsidRPr="0087451B">
          <w:rPr>
            <w:rStyle w:val="Hipervnculo"/>
            <w:noProof/>
          </w:rPr>
          <w:t>Tabla 4.2: Resultados generales de pruebas sobre la ola “Ala Moana”</w:t>
        </w:r>
        <w:r>
          <w:rPr>
            <w:noProof/>
            <w:webHidden/>
          </w:rPr>
          <w:tab/>
        </w:r>
        <w:r>
          <w:rPr>
            <w:noProof/>
            <w:webHidden/>
          </w:rPr>
          <w:fldChar w:fldCharType="begin"/>
        </w:r>
        <w:r>
          <w:rPr>
            <w:noProof/>
            <w:webHidden/>
          </w:rPr>
          <w:instrText xml:space="preserve"> PAGEREF _Toc262167630 \h </w:instrText>
        </w:r>
        <w:r>
          <w:rPr>
            <w:noProof/>
            <w:webHidden/>
          </w:rPr>
        </w:r>
        <w:r>
          <w:rPr>
            <w:noProof/>
            <w:webHidden/>
          </w:rPr>
          <w:fldChar w:fldCharType="separate"/>
        </w:r>
        <w:r>
          <w:rPr>
            <w:noProof/>
            <w:webHidden/>
          </w:rPr>
          <w:t>41</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1" w:history="1">
        <w:r w:rsidRPr="0087451B">
          <w:rPr>
            <w:rStyle w:val="Hipervnculo"/>
            <w:noProof/>
          </w:rPr>
          <w:t>Tabla 4.3: Resultados generales de pruebas sobre la ola “Diamond Head”</w:t>
        </w:r>
        <w:r>
          <w:rPr>
            <w:noProof/>
            <w:webHidden/>
          </w:rPr>
          <w:tab/>
        </w:r>
        <w:r>
          <w:rPr>
            <w:noProof/>
            <w:webHidden/>
          </w:rPr>
          <w:fldChar w:fldCharType="begin"/>
        </w:r>
        <w:r>
          <w:rPr>
            <w:noProof/>
            <w:webHidden/>
          </w:rPr>
          <w:instrText xml:space="preserve"> PAGEREF _Toc262167631 \h </w:instrText>
        </w:r>
        <w:r>
          <w:rPr>
            <w:noProof/>
            <w:webHidden/>
          </w:rPr>
        </w:r>
        <w:r>
          <w:rPr>
            <w:noProof/>
            <w:webHidden/>
          </w:rPr>
          <w:fldChar w:fldCharType="separate"/>
        </w:r>
        <w:r>
          <w:rPr>
            <w:noProof/>
            <w:webHidden/>
          </w:rPr>
          <w:t>42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2" w:history="1">
        <w:r w:rsidRPr="0087451B">
          <w:rPr>
            <w:rStyle w:val="Hipervnculo"/>
            <w:noProof/>
          </w:rPr>
          <w:t>Tabla 4.4: Resultados generales de pruebas sobre la ola “Sunset”</w:t>
        </w:r>
        <w:r>
          <w:rPr>
            <w:noProof/>
            <w:webHidden/>
          </w:rPr>
          <w:tab/>
        </w:r>
        <w:r>
          <w:rPr>
            <w:noProof/>
            <w:webHidden/>
          </w:rPr>
          <w:fldChar w:fldCharType="begin"/>
        </w:r>
        <w:r>
          <w:rPr>
            <w:noProof/>
            <w:webHidden/>
          </w:rPr>
          <w:instrText xml:space="preserve"> PAGEREF _Toc262167632 \h </w:instrText>
        </w:r>
        <w:r>
          <w:rPr>
            <w:noProof/>
            <w:webHidden/>
          </w:rPr>
        </w:r>
        <w:r>
          <w:rPr>
            <w:noProof/>
            <w:webHidden/>
          </w:rPr>
          <w:fldChar w:fldCharType="separate"/>
        </w:r>
        <w:r>
          <w:rPr>
            <w:noProof/>
            <w:webHidden/>
          </w:rPr>
          <w:t>43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3" w:history="1">
        <w:r w:rsidRPr="0087451B">
          <w:rPr>
            <w:rStyle w:val="Hipervnculo"/>
            <w:noProof/>
          </w:rPr>
          <w:t>Tabla 4.5: Resultados generales de pruebas sobre la ola “Makapuu”</w:t>
        </w:r>
        <w:r>
          <w:rPr>
            <w:noProof/>
            <w:webHidden/>
          </w:rPr>
          <w:tab/>
        </w:r>
        <w:r>
          <w:rPr>
            <w:noProof/>
            <w:webHidden/>
          </w:rPr>
          <w:fldChar w:fldCharType="begin"/>
        </w:r>
        <w:r>
          <w:rPr>
            <w:noProof/>
            <w:webHidden/>
          </w:rPr>
          <w:instrText xml:space="preserve"> PAGEREF _Toc262167633 \h </w:instrText>
        </w:r>
        <w:r>
          <w:rPr>
            <w:noProof/>
            <w:webHidden/>
          </w:rPr>
        </w:r>
        <w:r>
          <w:rPr>
            <w:noProof/>
            <w:webHidden/>
          </w:rPr>
          <w:fldChar w:fldCharType="separate"/>
        </w:r>
        <w:r>
          <w:rPr>
            <w:noProof/>
            <w:webHidden/>
          </w:rPr>
          <w:t>45</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4" w:history="1">
        <w:r w:rsidRPr="0087451B">
          <w:rPr>
            <w:rStyle w:val="Hipervnculo"/>
            <w:noProof/>
          </w:rPr>
          <w:t>Tabla 4.6: Resultados generales de pruebas sobre la ola “Makaha”</w:t>
        </w:r>
        <w:r>
          <w:rPr>
            <w:noProof/>
            <w:webHidden/>
          </w:rPr>
          <w:tab/>
        </w:r>
        <w:r>
          <w:rPr>
            <w:noProof/>
            <w:webHidden/>
          </w:rPr>
          <w:fldChar w:fldCharType="begin"/>
        </w:r>
        <w:r>
          <w:rPr>
            <w:noProof/>
            <w:webHidden/>
          </w:rPr>
          <w:instrText xml:space="preserve"> PAGEREF _Toc262167634 \h </w:instrText>
        </w:r>
        <w:r>
          <w:rPr>
            <w:noProof/>
            <w:webHidden/>
          </w:rPr>
        </w:r>
        <w:r>
          <w:rPr>
            <w:noProof/>
            <w:webHidden/>
          </w:rPr>
          <w:fldChar w:fldCharType="separate"/>
        </w:r>
        <w:r>
          <w:rPr>
            <w:noProof/>
            <w:webHidden/>
          </w:rPr>
          <w:t>46</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5" w:history="1">
        <w:r w:rsidRPr="0087451B">
          <w:rPr>
            <w:rStyle w:val="Hipervnculo"/>
            <w:noProof/>
            <w:lang w:val="es-ES"/>
          </w:rPr>
          <w:t>Fig. 4.1: Localización Sunset, Oahu, Hawái.</w:t>
        </w:r>
        <w:r>
          <w:rPr>
            <w:noProof/>
            <w:webHidden/>
          </w:rPr>
          <w:tab/>
        </w:r>
        <w:r>
          <w:rPr>
            <w:noProof/>
            <w:webHidden/>
          </w:rPr>
          <w:fldChar w:fldCharType="begin"/>
        </w:r>
        <w:r>
          <w:rPr>
            <w:noProof/>
            <w:webHidden/>
          </w:rPr>
          <w:instrText xml:space="preserve"> PAGEREF _Toc262167635 \h </w:instrText>
        </w:r>
        <w:r>
          <w:rPr>
            <w:noProof/>
            <w:webHidden/>
          </w:rPr>
        </w:r>
        <w:r>
          <w:rPr>
            <w:noProof/>
            <w:webHidden/>
          </w:rPr>
          <w:fldChar w:fldCharType="separate"/>
        </w:r>
        <w:r>
          <w:rPr>
            <w:noProof/>
            <w:webHidden/>
          </w:rPr>
          <w:t>47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6" w:history="1">
        <w:r w:rsidRPr="0087451B">
          <w:rPr>
            <w:rStyle w:val="Hipervnculo"/>
            <w:noProof/>
            <w:lang w:val="es-ES"/>
          </w:rPr>
          <w:t>Tabla 4.7: Correlación en Sunset.</w:t>
        </w:r>
        <w:r>
          <w:rPr>
            <w:noProof/>
            <w:webHidden/>
          </w:rPr>
          <w:tab/>
        </w:r>
        <w:r>
          <w:rPr>
            <w:noProof/>
            <w:webHidden/>
          </w:rPr>
          <w:fldChar w:fldCharType="begin"/>
        </w:r>
        <w:r>
          <w:rPr>
            <w:noProof/>
            <w:webHidden/>
          </w:rPr>
          <w:instrText xml:space="preserve"> PAGEREF _Toc262167636 \h </w:instrText>
        </w:r>
        <w:r>
          <w:rPr>
            <w:noProof/>
            <w:webHidden/>
          </w:rPr>
        </w:r>
        <w:r>
          <w:rPr>
            <w:noProof/>
            <w:webHidden/>
          </w:rPr>
          <w:fldChar w:fldCharType="separate"/>
        </w:r>
        <w:r>
          <w:rPr>
            <w:noProof/>
            <w:webHidden/>
          </w:rPr>
          <w:t>47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7" w:history="1">
        <w:r w:rsidRPr="0087451B">
          <w:rPr>
            <w:rStyle w:val="Hipervnculo"/>
            <w:noProof/>
            <w:lang w:val="es-ES"/>
          </w:rPr>
          <w:t>Tabla 4.8: MAE en Sunset.</w:t>
        </w:r>
        <w:r>
          <w:rPr>
            <w:noProof/>
            <w:webHidden/>
          </w:rPr>
          <w:tab/>
        </w:r>
        <w:r>
          <w:rPr>
            <w:noProof/>
            <w:webHidden/>
          </w:rPr>
          <w:fldChar w:fldCharType="begin"/>
        </w:r>
        <w:r>
          <w:rPr>
            <w:noProof/>
            <w:webHidden/>
          </w:rPr>
          <w:instrText xml:space="preserve"> PAGEREF _Toc262167637 \h </w:instrText>
        </w:r>
        <w:r>
          <w:rPr>
            <w:noProof/>
            <w:webHidden/>
          </w:rPr>
        </w:r>
        <w:r>
          <w:rPr>
            <w:noProof/>
            <w:webHidden/>
          </w:rPr>
          <w:fldChar w:fldCharType="separate"/>
        </w:r>
        <w:r>
          <w:rPr>
            <w:noProof/>
            <w:webHidden/>
          </w:rPr>
          <w:t>48</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8" w:history="1">
        <w:r w:rsidRPr="0087451B">
          <w:rPr>
            <w:rStyle w:val="Hipervnculo"/>
            <w:noProof/>
            <w:lang w:val="es-ES"/>
          </w:rPr>
          <w:t>Fig. 4.2: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_Toc262167638 \h </w:instrText>
        </w:r>
        <w:r>
          <w:rPr>
            <w:noProof/>
            <w:webHidden/>
          </w:rPr>
        </w:r>
        <w:r>
          <w:rPr>
            <w:noProof/>
            <w:webHidden/>
          </w:rPr>
          <w:fldChar w:fldCharType="separate"/>
        </w:r>
        <w:r>
          <w:rPr>
            <w:noProof/>
            <w:webHidden/>
          </w:rPr>
          <w:t>49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39" w:history="1">
        <w:r w:rsidRPr="0087451B">
          <w:rPr>
            <w:rStyle w:val="Hipervnculo"/>
            <w:noProof/>
            <w:lang w:val="es-ES"/>
          </w:rPr>
          <w:t>Fig. 4.3: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_Toc262167639 \h </w:instrText>
        </w:r>
        <w:r>
          <w:rPr>
            <w:noProof/>
            <w:webHidden/>
          </w:rPr>
        </w:r>
        <w:r>
          <w:rPr>
            <w:noProof/>
            <w:webHidden/>
          </w:rPr>
          <w:fldChar w:fldCharType="separate"/>
        </w:r>
        <w:r>
          <w:rPr>
            <w:noProof/>
            <w:webHidden/>
          </w:rPr>
          <w:t>49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0" w:history="1">
        <w:r w:rsidRPr="0087451B">
          <w:rPr>
            <w:rStyle w:val="Hipervnculo"/>
            <w:noProof/>
            <w:lang w:val="es-ES"/>
          </w:rPr>
          <w:t>Fig. 4.4: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_Toc262167640 \h </w:instrText>
        </w:r>
        <w:r>
          <w:rPr>
            <w:noProof/>
            <w:webHidden/>
          </w:rPr>
        </w:r>
        <w:r>
          <w:rPr>
            <w:noProof/>
            <w:webHidden/>
          </w:rPr>
          <w:fldChar w:fldCharType="separate"/>
        </w:r>
        <w:r>
          <w:rPr>
            <w:noProof/>
            <w:webHidden/>
          </w:rPr>
          <w:t>50</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1" w:history="1">
        <w:r w:rsidRPr="0087451B">
          <w:rPr>
            <w:rStyle w:val="Hipervnculo"/>
            <w:noProof/>
            <w:lang w:val="es-ES"/>
          </w:rPr>
          <w:t>Fig. 4.5: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_Toc262167641 \h </w:instrText>
        </w:r>
        <w:r>
          <w:rPr>
            <w:noProof/>
            <w:webHidden/>
          </w:rPr>
        </w:r>
        <w:r>
          <w:rPr>
            <w:noProof/>
            <w:webHidden/>
          </w:rPr>
          <w:fldChar w:fldCharType="separate"/>
        </w:r>
        <w:r>
          <w:rPr>
            <w:noProof/>
            <w:webHidden/>
          </w:rPr>
          <w:t>50</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2" w:history="1">
        <w:r w:rsidRPr="0087451B">
          <w:rPr>
            <w:rStyle w:val="Hipervnculo"/>
            <w:noProof/>
            <w:lang w:val="es-ES"/>
          </w:rPr>
          <w:t>Fig. 4.6: Localización Ala Moana, Oahu, Hawái.</w:t>
        </w:r>
        <w:r>
          <w:rPr>
            <w:noProof/>
            <w:webHidden/>
          </w:rPr>
          <w:tab/>
        </w:r>
        <w:r>
          <w:rPr>
            <w:noProof/>
            <w:webHidden/>
          </w:rPr>
          <w:fldChar w:fldCharType="begin"/>
        </w:r>
        <w:r>
          <w:rPr>
            <w:noProof/>
            <w:webHidden/>
          </w:rPr>
          <w:instrText xml:space="preserve"> PAGEREF _Toc262167642 \h </w:instrText>
        </w:r>
        <w:r>
          <w:rPr>
            <w:noProof/>
            <w:webHidden/>
          </w:rPr>
        </w:r>
        <w:r>
          <w:rPr>
            <w:noProof/>
            <w:webHidden/>
          </w:rPr>
          <w:fldChar w:fldCharType="separate"/>
        </w:r>
        <w:r>
          <w:rPr>
            <w:noProof/>
            <w:webHidden/>
          </w:rPr>
          <w:t>51</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3" w:history="1">
        <w:r w:rsidRPr="0087451B">
          <w:rPr>
            <w:rStyle w:val="Hipervnculo"/>
            <w:noProof/>
            <w:lang w:val="es-ES"/>
          </w:rPr>
          <w:t>Tabla 4.9: Correlación en Ala Moana.</w:t>
        </w:r>
        <w:r>
          <w:rPr>
            <w:noProof/>
            <w:webHidden/>
          </w:rPr>
          <w:tab/>
        </w:r>
        <w:r>
          <w:rPr>
            <w:noProof/>
            <w:webHidden/>
          </w:rPr>
          <w:fldChar w:fldCharType="begin"/>
        </w:r>
        <w:r>
          <w:rPr>
            <w:noProof/>
            <w:webHidden/>
          </w:rPr>
          <w:instrText xml:space="preserve"> PAGEREF _Toc262167643 \h </w:instrText>
        </w:r>
        <w:r>
          <w:rPr>
            <w:noProof/>
            <w:webHidden/>
          </w:rPr>
        </w:r>
        <w:r>
          <w:rPr>
            <w:noProof/>
            <w:webHidden/>
          </w:rPr>
          <w:fldChar w:fldCharType="separate"/>
        </w:r>
        <w:r>
          <w:rPr>
            <w:noProof/>
            <w:webHidden/>
          </w:rPr>
          <w:t>51</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4" w:history="1">
        <w:r w:rsidRPr="0087451B">
          <w:rPr>
            <w:rStyle w:val="Hipervnculo"/>
            <w:noProof/>
            <w:lang w:val="es-ES"/>
          </w:rPr>
          <w:t>Tabla 4.10: MAE en Ala Moana.</w:t>
        </w:r>
        <w:r>
          <w:rPr>
            <w:noProof/>
            <w:webHidden/>
          </w:rPr>
          <w:tab/>
        </w:r>
        <w:r>
          <w:rPr>
            <w:noProof/>
            <w:webHidden/>
          </w:rPr>
          <w:fldChar w:fldCharType="begin"/>
        </w:r>
        <w:r>
          <w:rPr>
            <w:noProof/>
            <w:webHidden/>
          </w:rPr>
          <w:instrText xml:space="preserve"> PAGEREF _Toc262167644 \h </w:instrText>
        </w:r>
        <w:r>
          <w:rPr>
            <w:noProof/>
            <w:webHidden/>
          </w:rPr>
        </w:r>
        <w:r>
          <w:rPr>
            <w:noProof/>
            <w:webHidden/>
          </w:rPr>
          <w:fldChar w:fldCharType="separate"/>
        </w:r>
        <w:r>
          <w:rPr>
            <w:noProof/>
            <w:webHidden/>
          </w:rPr>
          <w:t>52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5" w:history="1">
        <w:r w:rsidRPr="0087451B">
          <w:rPr>
            <w:rStyle w:val="Hipervnculo"/>
            <w:noProof/>
            <w:lang w:val="es-ES"/>
          </w:rPr>
          <w:t>Fig. 4.7: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_Toc262167645 \h </w:instrText>
        </w:r>
        <w:r>
          <w:rPr>
            <w:noProof/>
            <w:webHidden/>
          </w:rPr>
        </w:r>
        <w:r>
          <w:rPr>
            <w:noProof/>
            <w:webHidden/>
          </w:rPr>
          <w:fldChar w:fldCharType="separate"/>
        </w:r>
        <w:r>
          <w:rPr>
            <w:noProof/>
            <w:webHidden/>
          </w:rPr>
          <w:t>53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6" w:history="1">
        <w:r w:rsidRPr="0087451B">
          <w:rPr>
            <w:rStyle w:val="Hipervnculo"/>
            <w:noProof/>
            <w:lang w:val="es-ES"/>
          </w:rPr>
          <w:t>Fig. 4.8: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_Toc262167646 \h </w:instrText>
        </w:r>
        <w:r>
          <w:rPr>
            <w:noProof/>
            <w:webHidden/>
          </w:rPr>
        </w:r>
        <w:r>
          <w:rPr>
            <w:noProof/>
            <w:webHidden/>
          </w:rPr>
          <w:fldChar w:fldCharType="separate"/>
        </w:r>
        <w:r>
          <w:rPr>
            <w:noProof/>
            <w:webHidden/>
          </w:rPr>
          <w:t>53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7" w:history="1">
        <w:r w:rsidRPr="0087451B">
          <w:rPr>
            <w:rStyle w:val="Hipervnculo"/>
            <w:noProof/>
            <w:lang w:val="es-ES"/>
          </w:rPr>
          <w:t>Fig. 4.9: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_Toc262167647 \h </w:instrText>
        </w:r>
        <w:r>
          <w:rPr>
            <w:noProof/>
            <w:webHidden/>
          </w:rPr>
        </w:r>
        <w:r>
          <w:rPr>
            <w:noProof/>
            <w:webHidden/>
          </w:rPr>
          <w:fldChar w:fldCharType="separate"/>
        </w:r>
        <w:r>
          <w:rPr>
            <w:noProof/>
            <w:webHidden/>
          </w:rPr>
          <w:t>54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8" w:history="1">
        <w:r w:rsidRPr="0087451B">
          <w:rPr>
            <w:rStyle w:val="Hipervnculo"/>
            <w:noProof/>
            <w:lang w:val="es-ES"/>
          </w:rPr>
          <w:t>Fig. 4.10: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_Toc262167648 \h </w:instrText>
        </w:r>
        <w:r>
          <w:rPr>
            <w:noProof/>
            <w:webHidden/>
          </w:rPr>
        </w:r>
        <w:r>
          <w:rPr>
            <w:noProof/>
            <w:webHidden/>
          </w:rPr>
          <w:fldChar w:fldCharType="separate"/>
        </w:r>
        <w:r>
          <w:rPr>
            <w:noProof/>
            <w:webHidden/>
          </w:rPr>
          <w:t>54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49" w:history="1">
        <w:r w:rsidRPr="0087451B">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_Toc262167649 \h </w:instrText>
        </w:r>
        <w:r>
          <w:rPr>
            <w:noProof/>
            <w:webHidden/>
          </w:rPr>
        </w:r>
        <w:r>
          <w:rPr>
            <w:noProof/>
            <w:webHidden/>
          </w:rPr>
          <w:fldChar w:fldCharType="separate"/>
        </w:r>
        <w:r>
          <w:rPr>
            <w:noProof/>
            <w:webHidden/>
          </w:rPr>
          <w:t>59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0" w:history="1">
        <w:r w:rsidRPr="0087451B">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_Toc262167650 \h </w:instrText>
        </w:r>
        <w:r>
          <w:rPr>
            <w:noProof/>
            <w:webHidden/>
          </w:rPr>
        </w:r>
        <w:r>
          <w:rPr>
            <w:noProof/>
            <w:webHidden/>
          </w:rPr>
          <w:fldChar w:fldCharType="separate"/>
        </w:r>
        <w:r>
          <w:rPr>
            <w:noProof/>
            <w:webHidden/>
          </w:rPr>
          <w:t>59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1" w:history="1">
        <w:r w:rsidRPr="0087451B">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_Toc262167651 \h </w:instrText>
        </w:r>
        <w:r>
          <w:rPr>
            <w:noProof/>
            <w:webHidden/>
          </w:rPr>
        </w:r>
        <w:r>
          <w:rPr>
            <w:noProof/>
            <w:webHidden/>
          </w:rPr>
          <w:fldChar w:fldCharType="separate"/>
        </w:r>
        <w:r>
          <w:rPr>
            <w:noProof/>
            <w:webHidden/>
          </w:rPr>
          <w:t>60</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2" w:history="1">
        <w:r w:rsidRPr="0087451B">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_Toc262167652 \h </w:instrText>
        </w:r>
        <w:r>
          <w:rPr>
            <w:noProof/>
            <w:webHidden/>
          </w:rPr>
        </w:r>
        <w:r>
          <w:rPr>
            <w:noProof/>
            <w:webHidden/>
          </w:rPr>
          <w:fldChar w:fldCharType="separate"/>
        </w:r>
        <w:r>
          <w:rPr>
            <w:noProof/>
            <w:webHidden/>
          </w:rPr>
          <w:t>61</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3" w:history="1">
        <w:r w:rsidRPr="0087451B">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_Toc262167653 \h </w:instrText>
        </w:r>
        <w:r>
          <w:rPr>
            <w:noProof/>
            <w:webHidden/>
          </w:rPr>
        </w:r>
        <w:r>
          <w:rPr>
            <w:noProof/>
            <w:webHidden/>
          </w:rPr>
          <w:fldChar w:fldCharType="separate"/>
        </w:r>
        <w:r>
          <w:rPr>
            <w:noProof/>
            <w:webHidden/>
          </w:rPr>
          <w:t>62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4" w:history="1">
        <w:r w:rsidRPr="0087451B">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_Toc262167654 \h </w:instrText>
        </w:r>
        <w:r>
          <w:rPr>
            <w:noProof/>
            <w:webHidden/>
          </w:rPr>
        </w:r>
        <w:r>
          <w:rPr>
            <w:noProof/>
            <w:webHidden/>
          </w:rPr>
          <w:fldChar w:fldCharType="separate"/>
        </w:r>
        <w:r>
          <w:rPr>
            <w:noProof/>
            <w:webHidden/>
          </w:rPr>
          <w:t>63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5" w:history="1">
        <w:r w:rsidRPr="0087451B">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_Toc262167655 \h </w:instrText>
        </w:r>
        <w:r>
          <w:rPr>
            <w:noProof/>
            <w:webHidden/>
          </w:rPr>
        </w:r>
        <w:r>
          <w:rPr>
            <w:noProof/>
            <w:webHidden/>
          </w:rPr>
          <w:fldChar w:fldCharType="separate"/>
        </w:r>
        <w:r>
          <w:rPr>
            <w:noProof/>
            <w:webHidden/>
          </w:rPr>
          <w:t>64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6" w:history="1">
        <w:r w:rsidRPr="0087451B">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_Toc262167656 \h </w:instrText>
        </w:r>
        <w:r>
          <w:rPr>
            <w:noProof/>
            <w:webHidden/>
          </w:rPr>
        </w:r>
        <w:r>
          <w:rPr>
            <w:noProof/>
            <w:webHidden/>
          </w:rPr>
          <w:fldChar w:fldCharType="separate"/>
        </w:r>
        <w:r>
          <w:rPr>
            <w:noProof/>
            <w:webHidden/>
          </w:rPr>
          <w:t>64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7" w:history="1">
        <w:r w:rsidRPr="0087451B">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_Toc262167657 \h </w:instrText>
        </w:r>
        <w:r>
          <w:rPr>
            <w:noProof/>
            <w:webHidden/>
          </w:rPr>
        </w:r>
        <w:r>
          <w:rPr>
            <w:noProof/>
            <w:webHidden/>
          </w:rPr>
          <w:fldChar w:fldCharType="separate"/>
        </w:r>
        <w:r>
          <w:rPr>
            <w:noProof/>
            <w:webHidden/>
          </w:rPr>
          <w:t>65</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8" w:history="1">
        <w:r w:rsidRPr="0087451B">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_Toc262167658 \h </w:instrText>
        </w:r>
        <w:r>
          <w:rPr>
            <w:noProof/>
            <w:webHidden/>
          </w:rPr>
        </w:r>
        <w:r>
          <w:rPr>
            <w:noProof/>
            <w:webHidden/>
          </w:rPr>
          <w:fldChar w:fldCharType="separate"/>
        </w:r>
        <w:r>
          <w:rPr>
            <w:noProof/>
            <w:webHidden/>
          </w:rPr>
          <w:t>66</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59" w:history="1">
        <w:r w:rsidRPr="0087451B">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_Toc262167659 \h </w:instrText>
        </w:r>
        <w:r>
          <w:rPr>
            <w:noProof/>
            <w:webHidden/>
          </w:rPr>
        </w:r>
        <w:r>
          <w:rPr>
            <w:noProof/>
            <w:webHidden/>
          </w:rPr>
          <w:fldChar w:fldCharType="separate"/>
        </w:r>
        <w:r>
          <w:rPr>
            <w:noProof/>
            <w:webHidden/>
          </w:rPr>
          <w:t>66</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0" w:history="1">
        <w:r w:rsidRPr="0087451B">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_Toc262167660 \h </w:instrText>
        </w:r>
        <w:r>
          <w:rPr>
            <w:noProof/>
            <w:webHidden/>
          </w:rPr>
        </w:r>
        <w:r>
          <w:rPr>
            <w:noProof/>
            <w:webHidden/>
          </w:rPr>
          <w:fldChar w:fldCharType="separate"/>
        </w:r>
        <w:r>
          <w:rPr>
            <w:noProof/>
            <w:webHidden/>
          </w:rPr>
          <w:t>67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1" w:history="1">
        <w:r w:rsidRPr="0087451B">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_Toc262167661 \h </w:instrText>
        </w:r>
        <w:r>
          <w:rPr>
            <w:noProof/>
            <w:webHidden/>
          </w:rPr>
        </w:r>
        <w:r>
          <w:rPr>
            <w:noProof/>
            <w:webHidden/>
          </w:rPr>
          <w:fldChar w:fldCharType="separate"/>
        </w:r>
        <w:r>
          <w:rPr>
            <w:noProof/>
            <w:webHidden/>
          </w:rPr>
          <w:t>67</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2" w:history="1">
        <w:r w:rsidRPr="0087451B">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_Toc262167662 \h </w:instrText>
        </w:r>
        <w:r>
          <w:rPr>
            <w:noProof/>
            <w:webHidden/>
          </w:rPr>
        </w:r>
        <w:r>
          <w:rPr>
            <w:noProof/>
            <w:webHidden/>
          </w:rPr>
          <w:fldChar w:fldCharType="separate"/>
        </w:r>
        <w:r>
          <w:rPr>
            <w:noProof/>
            <w:webHidden/>
          </w:rPr>
          <w:t>68</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3" w:history="1">
        <w:r w:rsidRPr="0087451B">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_Toc262167663 \h </w:instrText>
        </w:r>
        <w:r>
          <w:rPr>
            <w:noProof/>
            <w:webHidden/>
          </w:rPr>
        </w:r>
        <w:r>
          <w:rPr>
            <w:noProof/>
            <w:webHidden/>
          </w:rPr>
          <w:fldChar w:fldCharType="separate"/>
        </w:r>
        <w:r>
          <w:rPr>
            <w:noProof/>
            <w:webHidden/>
          </w:rPr>
          <w:t>68</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4" w:history="1">
        <w:r w:rsidRPr="0087451B">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_Toc262167664 \h </w:instrText>
        </w:r>
        <w:r>
          <w:rPr>
            <w:noProof/>
            <w:webHidden/>
          </w:rPr>
        </w:r>
        <w:r>
          <w:rPr>
            <w:noProof/>
            <w:webHidden/>
          </w:rPr>
          <w:fldChar w:fldCharType="separate"/>
        </w:r>
        <w:r>
          <w:rPr>
            <w:noProof/>
            <w:webHidden/>
          </w:rPr>
          <w:t>69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5" w:history="1">
        <w:r w:rsidRPr="0087451B">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_Toc262167665 \h </w:instrText>
        </w:r>
        <w:r>
          <w:rPr>
            <w:noProof/>
            <w:webHidden/>
          </w:rPr>
        </w:r>
        <w:r>
          <w:rPr>
            <w:noProof/>
            <w:webHidden/>
          </w:rPr>
          <w:fldChar w:fldCharType="separate"/>
        </w:r>
        <w:r>
          <w:rPr>
            <w:noProof/>
            <w:webHidden/>
          </w:rPr>
          <w:t>69</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6" w:history="1">
        <w:r w:rsidRPr="0087451B">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_Toc262167666 \h </w:instrText>
        </w:r>
        <w:r>
          <w:rPr>
            <w:noProof/>
            <w:webHidden/>
          </w:rPr>
        </w:r>
        <w:r>
          <w:rPr>
            <w:noProof/>
            <w:webHidden/>
          </w:rPr>
          <w:fldChar w:fldCharType="separate"/>
        </w:r>
        <w:r>
          <w:rPr>
            <w:noProof/>
            <w:webHidden/>
          </w:rPr>
          <w:t>70</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7" w:history="1">
        <w:r w:rsidRPr="0087451B">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_Toc262167667 \h </w:instrText>
        </w:r>
        <w:r>
          <w:rPr>
            <w:noProof/>
            <w:webHidden/>
          </w:rPr>
        </w:r>
        <w:r>
          <w:rPr>
            <w:noProof/>
            <w:webHidden/>
          </w:rPr>
          <w:fldChar w:fldCharType="separate"/>
        </w:r>
        <w:r>
          <w:rPr>
            <w:noProof/>
            <w:webHidden/>
          </w:rPr>
          <w:t>71</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8" w:history="1">
        <w:r w:rsidRPr="0087451B">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_Toc262167668 \h </w:instrText>
        </w:r>
        <w:r>
          <w:rPr>
            <w:noProof/>
            <w:webHidden/>
          </w:rPr>
        </w:r>
        <w:r>
          <w:rPr>
            <w:noProof/>
            <w:webHidden/>
          </w:rPr>
          <w:fldChar w:fldCharType="separate"/>
        </w:r>
        <w:r>
          <w:rPr>
            <w:noProof/>
            <w:webHidden/>
          </w:rPr>
          <w:t>72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69" w:history="1">
        <w:r w:rsidRPr="0087451B">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_Toc262167669 \h </w:instrText>
        </w:r>
        <w:r>
          <w:rPr>
            <w:noProof/>
            <w:webHidden/>
          </w:rPr>
        </w:r>
        <w:r>
          <w:rPr>
            <w:noProof/>
            <w:webHidden/>
          </w:rPr>
          <w:fldChar w:fldCharType="separate"/>
        </w:r>
        <w:r>
          <w:rPr>
            <w:noProof/>
            <w:webHidden/>
          </w:rPr>
          <w:t>72</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70" w:history="1">
        <w:r w:rsidRPr="0087451B">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_Toc262167670 \h </w:instrText>
        </w:r>
        <w:r>
          <w:rPr>
            <w:noProof/>
            <w:webHidden/>
          </w:rPr>
        </w:r>
        <w:r>
          <w:rPr>
            <w:noProof/>
            <w:webHidden/>
          </w:rPr>
          <w:fldChar w:fldCharType="separate"/>
        </w:r>
        <w:r>
          <w:rPr>
            <w:noProof/>
            <w:webHidden/>
          </w:rPr>
          <w:t>73</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71" w:history="1">
        <w:r w:rsidRPr="0087451B">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_Toc262167671 \h </w:instrText>
        </w:r>
        <w:r>
          <w:rPr>
            <w:noProof/>
            <w:webHidden/>
          </w:rPr>
        </w:r>
        <w:r>
          <w:rPr>
            <w:noProof/>
            <w:webHidden/>
          </w:rPr>
          <w:fldChar w:fldCharType="separate"/>
        </w:r>
        <w:r>
          <w:rPr>
            <w:noProof/>
            <w:webHidden/>
          </w:rPr>
          <w:t>74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72" w:history="1">
        <w:r w:rsidRPr="0087451B">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_Toc262167672 \h </w:instrText>
        </w:r>
        <w:r>
          <w:rPr>
            <w:noProof/>
            <w:webHidden/>
          </w:rPr>
        </w:r>
        <w:r>
          <w:rPr>
            <w:noProof/>
            <w:webHidden/>
          </w:rPr>
          <w:fldChar w:fldCharType="separate"/>
        </w:r>
        <w:r>
          <w:rPr>
            <w:noProof/>
            <w:webHidden/>
          </w:rPr>
          <w:t>74</w:t>
        </w:r>
        <w:r>
          <w:rPr>
            <w:noProof/>
            <w:webHidden/>
          </w:rPr>
          <w:fldChar w:fldCharType="end"/>
        </w:r>
      </w:hyperlink>
    </w:p>
    <w:p w:rsidR="00197CCE" w:rsidRDefault="00197CCE">
      <w:pPr>
        <w:pStyle w:val="Tabladeilustraciones"/>
        <w:tabs>
          <w:tab w:val="right" w:leader="dot" w:pos="8828"/>
        </w:tabs>
        <w:rPr>
          <w:rFonts w:eastAsiaTheme="minorEastAsia" w:cstheme="minorBidi"/>
          <w:noProof/>
          <w:szCs w:val="22"/>
          <w:lang w:val="es-ES"/>
        </w:rPr>
      </w:pPr>
      <w:hyperlink w:anchor="_Toc262167673" w:history="1">
        <w:r w:rsidRPr="0087451B">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_Toc262167673 \h </w:instrText>
        </w:r>
        <w:r>
          <w:rPr>
            <w:noProof/>
            <w:webHidden/>
          </w:rPr>
        </w:r>
        <w:r>
          <w:rPr>
            <w:noProof/>
            <w:webHidden/>
          </w:rPr>
          <w:fldChar w:fldCharType="separate"/>
        </w:r>
        <w:r>
          <w:rPr>
            <w:noProof/>
            <w:webHidden/>
          </w:rPr>
          <w:t>74</w:t>
        </w:r>
        <w:r>
          <w:rPr>
            <w:noProof/>
            <w:webHidden/>
          </w:rPr>
          <w:fldChar w:fldCharType="end"/>
        </w:r>
      </w:hyperlink>
    </w:p>
    <w:p w:rsidR="00B066E3" w:rsidRDefault="00B962CC">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167557"/>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167558"/>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167559"/>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167560"/>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167561"/>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167562"/>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167563"/>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167564"/>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167612"/>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167565"/>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167613"/>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167614"/>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167566"/>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167615"/>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167616"/>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D366ED" w:rsidRPr="00B962CC">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B962CC"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B962CC" w:rsidRPr="004269BF">
        <w:rPr>
          <w:rFonts w:asciiTheme="minorHAnsi" w:hAnsiTheme="minorHAnsi" w:cstheme="minorHAnsi"/>
        </w:rPr>
        <w:fldChar w:fldCharType="separate"/>
      </w:r>
      <w:r w:rsidRPr="004269BF">
        <w:rPr>
          <w:rFonts w:asciiTheme="minorHAnsi" w:hAnsiTheme="minorHAnsi" w:cstheme="minorHAnsi"/>
        </w:rPr>
        <w:t>Gradiente</w:t>
      </w:r>
      <w:r w:rsidR="00B962CC"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167567"/>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B962CC" w:rsidRPr="00B962CC">
        <w:rPr>
          <w:rFonts w:asciiTheme="minorHAnsi" w:hAnsiTheme="minorHAnsi" w:cstheme="minorHAnsi"/>
        </w:rPr>
      </w:r>
      <w:r w:rsidR="00B962CC">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167617"/>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167568"/>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167618"/>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167569"/>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167619"/>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167570"/>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167620"/>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167571"/>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167572"/>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167621"/>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B962C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B962C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B962C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B962C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B962C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B962CC"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167622"/>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167573"/>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167623"/>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167624"/>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167625"/>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167574"/>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167626"/>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167627"/>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167575"/>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167576"/>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62167577"/>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lastRenderedPageBreak/>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bl>
    <w:p w:rsidR="00BE351A" w:rsidRPr="00614E48" w:rsidRDefault="005D7687" w:rsidP="00614E48">
      <w:pPr>
        <w:pStyle w:val="estilofiguras"/>
        <w:rPr>
          <w:rStyle w:val="apple-style-span"/>
        </w:rPr>
      </w:pPr>
      <w:bookmarkStart w:id="43" w:name="_Toc262167628"/>
      <w:r w:rsidRPr="00614E48">
        <w:t>Tabla 3.1</w:t>
      </w:r>
      <w:r w:rsidR="00614E48" w:rsidRPr="00614E48">
        <w:t>:</w:t>
      </w:r>
      <w:r w:rsidR="00BE351A" w:rsidRPr="00614E48">
        <w:t xml:space="preserve"> Conjuntos de entrenamiento generados para la </w:t>
      </w:r>
      <w:r w:rsidR="0049639B">
        <w:t>ola Sunset</w:t>
      </w:r>
      <w:r w:rsidR="00BE351A" w:rsidRPr="00614E48">
        <w:rPr>
          <w:rStyle w:val="apple-style-span"/>
        </w:rPr>
        <w:t>.</w:t>
      </w:r>
      <w:bookmarkEnd w:id="43"/>
    </w:p>
    <w:p w:rsidR="005F4E2C" w:rsidRDefault="005F4E2C" w:rsidP="00F273F3">
      <w:pPr>
        <w:spacing w:after="200" w:line="276" w:lineRule="auto"/>
        <w:jc w:val="both"/>
        <w:rPr>
          <w:rFonts w:asciiTheme="minorHAnsi" w:eastAsiaTheme="minorEastAsia" w:hAnsiTheme="minorHAnsi" w:cstheme="minorBidi"/>
          <w:b/>
          <w:lang w:val="es-ES_tradnl" w:eastAsia="en-US"/>
        </w:rPr>
        <w:sectPr w:rsidR="005F4E2C"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4" w:name="_Toc262167578"/>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4"/>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5" w:name="_Toc262167579"/>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6" w:name="_Toc262167629"/>
      <w:r w:rsidRPr="008E2945">
        <w:t xml:space="preserve">Tabla </w:t>
      </w:r>
      <w:r w:rsidR="00C756DC">
        <w:t>4</w:t>
      </w:r>
      <w:r w:rsidRPr="008E2945">
        <w:t>.1: Algoritmos de aprendizaje de maquina estudiados</w:t>
      </w:r>
      <w:bookmarkEnd w:id="46"/>
    </w:p>
    <w:p w:rsidR="008E2945" w:rsidRPr="00606A89" w:rsidRDefault="00606A89" w:rsidP="00606A89">
      <w:pPr>
        <w:pStyle w:val="Ttulo3"/>
        <w:rPr>
          <w:rFonts w:asciiTheme="minorHAnsi" w:hAnsiTheme="minorHAnsi" w:cstheme="minorHAnsi"/>
          <w:sz w:val="22"/>
          <w:szCs w:val="22"/>
        </w:rPr>
      </w:pPr>
      <w:bookmarkStart w:id="47" w:name="_Toc262167580"/>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playas.</w:t>
      </w:r>
    </w:p>
    <w:p w:rsidR="008E2945" w:rsidRPr="001928C6" w:rsidRDefault="001928C6" w:rsidP="001928C6">
      <w:pPr>
        <w:pStyle w:val="Ttulo3"/>
        <w:rPr>
          <w:rFonts w:asciiTheme="minorHAnsi" w:hAnsiTheme="minorHAnsi" w:cstheme="minorHAnsi"/>
          <w:sz w:val="22"/>
          <w:szCs w:val="22"/>
        </w:rPr>
      </w:pPr>
      <w:bookmarkStart w:id="48" w:name="_Toc262167581"/>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9" w:name="_Toc262167582"/>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9"/>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50" w:name="_Toc262167583"/>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50"/>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playa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51" w:name="_Toc262167584"/>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51"/>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2" w:name="_Toc262167630"/>
      <w:r w:rsidRPr="008E2945">
        <w:t xml:space="preserve">Tabla </w:t>
      </w:r>
      <w:r w:rsidR="00C756DC">
        <w:t>4</w:t>
      </w:r>
      <w:r w:rsidRPr="008E2945">
        <w:t>.2: Resultados generales de pruebas sobre la ola “Ala Moana”</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167585"/>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3"/>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4" w:name="_Toc262167631"/>
      <w:r w:rsidRPr="008E2945">
        <w:t xml:space="preserve">Tabla </w:t>
      </w:r>
      <w:r w:rsidR="00C756DC">
        <w:t>4</w:t>
      </w:r>
      <w:r w:rsidRPr="008E2945">
        <w:t>.3: Resultados generales de pruebas sobre la ola “Diamond Head”</w:t>
      </w:r>
      <w:bookmarkEnd w:id="54"/>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5" w:name="_Toc262167586"/>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5"/>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6" w:name="_Toc262167632"/>
      <w:r w:rsidRPr="00F0042F">
        <w:t xml:space="preserve">Tabla </w:t>
      </w:r>
      <w:r w:rsidR="00C756DC">
        <w:t>4</w:t>
      </w:r>
      <w:r w:rsidRPr="00F0042F">
        <w:t>.4: Resultados generales de pruebas sobre la ola “</w:t>
      </w:r>
      <w:r w:rsidR="0049639B">
        <w:t>Sunset</w:t>
      </w:r>
      <w:r w:rsidRPr="00F0042F">
        <w:t>”</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7" w:name="_Toc262167587"/>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57"/>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8" w:name="_Toc262167633"/>
      <w:r w:rsidRPr="00F0042F">
        <w:t xml:space="preserve">Tabla </w:t>
      </w:r>
      <w:r w:rsidR="00C756DC">
        <w:t>4</w:t>
      </w:r>
      <w:r w:rsidRPr="00F0042F">
        <w:t>.5: Resultados generales de pruebas sobre la ola “</w:t>
      </w:r>
      <w:r w:rsidR="00AF50B0">
        <w:t>Makapuu</w:t>
      </w:r>
      <w:r w:rsidRPr="00F0042F">
        <w:t>”</w:t>
      </w:r>
      <w:bookmarkEnd w:id="58"/>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9" w:name="_Toc262167588"/>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59"/>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0" w:name="_Toc262167634"/>
      <w:r w:rsidRPr="00F0042F">
        <w:t xml:space="preserve">Tabla </w:t>
      </w:r>
      <w:r w:rsidR="00C756DC">
        <w:t>4</w:t>
      </w:r>
      <w:r w:rsidRPr="00F0042F">
        <w:t>.6: Resultados generales de pruebas sobre la ola “</w:t>
      </w:r>
      <w:r w:rsidR="00AF50B0">
        <w:t>Makaha</w:t>
      </w:r>
      <w:r w:rsidRPr="00F0042F">
        <w:t>”</w:t>
      </w:r>
      <w:bookmarkEnd w:id="60"/>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1" w:name="_Toc262167589"/>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61"/>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de aprendizaje de maquina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5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w:t>
      </w:r>
      <w:r w:rsidR="0057427A" w:rsidRPr="0057427A">
        <w:rPr>
          <w:rFonts w:asciiTheme="minorHAnsi" w:hAnsiTheme="minorHAnsi" w:cstheme="minorHAnsi"/>
          <w:color w:val="000000"/>
          <w:lang w:val="es-ES"/>
        </w:rPr>
        <w:lastRenderedPageBreak/>
        <w:t xml:space="preserve">cada ola estudiada. Seguiremos usando los indicadores estadísticos de correlación y error absoluto medio (MAE) para realizar las comparaciones.  </w:t>
      </w:r>
    </w:p>
    <w:p w:rsidR="0057427A" w:rsidRPr="0057427A" w:rsidRDefault="0057427A" w:rsidP="0057427A">
      <w:pPr>
        <w:pStyle w:val="Ttulo2"/>
        <w:spacing w:before="0" w:after="200"/>
        <w:rPr>
          <w:rFonts w:asciiTheme="minorHAnsi" w:hAnsiTheme="minorHAnsi" w:cstheme="minorHAnsi"/>
          <w:color w:val="auto"/>
          <w:sz w:val="24"/>
          <w:szCs w:val="24"/>
        </w:rPr>
      </w:pPr>
      <w:bookmarkStart w:id="62" w:name="_Toc262167590"/>
      <w:r w:rsidRPr="0057427A">
        <w:rPr>
          <w:rFonts w:asciiTheme="minorHAnsi" w:hAnsiTheme="minorHAnsi" w:cstheme="minorHAnsi"/>
          <w:color w:val="auto"/>
          <w:sz w:val="24"/>
          <w:szCs w:val="24"/>
        </w:rPr>
        <w:t>4.5 Resultados detallados</w:t>
      </w:r>
      <w:bookmarkEnd w:id="62"/>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2504C5" w:rsidP="001D5E89">
      <w:pPr>
        <w:pStyle w:val="Ttulo3"/>
        <w:rPr>
          <w:rFonts w:asciiTheme="minorHAnsi" w:hAnsiTheme="minorHAnsi" w:cstheme="minorHAnsi"/>
          <w:color w:val="000000"/>
          <w:sz w:val="22"/>
          <w:szCs w:val="22"/>
          <w:lang w:val="es-ES"/>
        </w:rPr>
      </w:pPr>
      <w:bookmarkStart w:id="63" w:name="_Toc262167591"/>
      <w:r w:rsidRPr="001D5E89">
        <w:rPr>
          <w:rFonts w:asciiTheme="minorHAnsi" w:hAnsiTheme="minorHAnsi" w:cstheme="minorHAnsi"/>
          <w:color w:val="000000"/>
          <w:sz w:val="22"/>
          <w:szCs w:val="22"/>
          <w:lang w:val="es-ES"/>
        </w:rPr>
        <w:t>4.5.1 Sunset</w:t>
      </w:r>
      <w:bookmarkEnd w:id="63"/>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4" w:name="_Toc262167635"/>
      <w:r w:rsidRPr="002504C5">
        <w:rPr>
          <w:lang w:val="es-ES"/>
        </w:rPr>
        <w:t>Fig. 4.1: Localización Sunset, Oahu, Hawái.</w:t>
      </w:r>
      <w:bookmarkEnd w:id="64"/>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4.7 y 4.8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5" w:name="_Toc262167636"/>
      <w:r w:rsidRPr="002504C5">
        <w:rPr>
          <w:lang w:val="es-ES"/>
        </w:rPr>
        <w:t>Tabla 4.7</w:t>
      </w:r>
      <w:r>
        <w:rPr>
          <w:lang w:val="es-ES"/>
        </w:rPr>
        <w:t>: Correlación en Sunset</w:t>
      </w:r>
      <w:r w:rsidR="004F425E">
        <w:rPr>
          <w:lang w:val="es-ES"/>
        </w:rPr>
        <w:t>.</w:t>
      </w:r>
      <w:bookmarkEnd w:id="65"/>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r w:rsidRPr="002504C5">
              <w:rPr>
                <w:rFonts w:asciiTheme="minorHAnsi" w:hAnsiTheme="minorHAnsi" w:cstheme="minorHAnsi"/>
                <w:color w:val="000000"/>
                <w:sz w:val="20"/>
                <w:szCs w:val="20"/>
              </w:rPr>
              <w:t>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66" w:name="_Toc262167637"/>
      <w:r w:rsidRPr="002504C5">
        <w:rPr>
          <w:lang w:val="es-ES"/>
        </w:rPr>
        <w:lastRenderedPageBreak/>
        <w:t>Tabla 4.8</w:t>
      </w:r>
      <w:r>
        <w:rPr>
          <w:lang w:val="es-ES"/>
        </w:rPr>
        <w:t>: MAE en Sunset</w:t>
      </w:r>
      <w:r w:rsidR="004F425E">
        <w:rPr>
          <w:lang w:val="es-ES"/>
        </w:rPr>
        <w:t>.</w:t>
      </w:r>
      <w:bookmarkEnd w:id="66"/>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4.2 y 4.3,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4.3 y 4.</w:t>
      </w:r>
      <w:r w:rsidR="002504C5" w:rsidRPr="002504C5">
        <w:rPr>
          <w:rFonts w:asciiTheme="minorHAnsi" w:hAnsiTheme="minorHAnsi" w:cstheme="minorHAnsi"/>
          <w:color w:val="000000"/>
          <w:lang w:val="es-ES"/>
        </w:rPr>
        <w:t xml:space="preserve">4, muestran dos gráficos de dispersión que relacionan las predicciones del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headerReference w:type="default" r:id="rId36"/>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4C5" w:rsidRPr="002504C5" w:rsidRDefault="002504C5" w:rsidP="005362EB">
      <w:pPr>
        <w:pStyle w:val="estilofiguras"/>
        <w:rPr>
          <w:lang w:val="es-ES"/>
        </w:rPr>
      </w:pPr>
      <w:bookmarkStart w:id="67" w:name="_Toc262167638"/>
      <w:r w:rsidRPr="002504C5">
        <w:rPr>
          <w:lang w:val="es-ES"/>
        </w:rPr>
        <w:t>Fig. 4.2: Altura de ola predicha en Sunset por WAVEWATCH III en contraste con las observaciones visuales en la costa.</w:t>
      </w:r>
      <w:bookmarkEnd w:id="67"/>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8" w:name="_Toc262167639"/>
      <w:r w:rsidRPr="002504C5">
        <w:rPr>
          <w:lang w:val="es-ES"/>
        </w:rPr>
        <w:t>Fig. 4.3: Altura de la ola predicha en Sunset por SVM en contraste con las observaciones visuales en la costa.</w:t>
      </w:r>
      <w:bookmarkEnd w:id="68"/>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504C5" w:rsidRPr="002504C5" w:rsidRDefault="002504C5" w:rsidP="005362EB">
      <w:pPr>
        <w:pStyle w:val="estilofiguras"/>
        <w:rPr>
          <w:lang w:val="es-ES"/>
        </w:rPr>
      </w:pPr>
      <w:bookmarkStart w:id="69" w:name="_Toc262167640"/>
      <w:r w:rsidRPr="002504C5">
        <w:rPr>
          <w:lang w:val="es-ES"/>
        </w:rPr>
        <w:t>Fig. 4.4: Grafico de dispersión (en base a la altura de las olas) en Sunset entre las predicciones de WAVEWATCH III y las observaciones costeras.</w:t>
      </w:r>
      <w:bookmarkEnd w:id="69"/>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504C5" w:rsidRPr="002504C5" w:rsidRDefault="002504C5" w:rsidP="005362EB">
      <w:pPr>
        <w:pStyle w:val="estilofiguras"/>
        <w:rPr>
          <w:lang w:val="es-ES"/>
        </w:rPr>
      </w:pPr>
      <w:bookmarkStart w:id="70" w:name="_Toc262167641"/>
      <w:r w:rsidRPr="002504C5">
        <w:rPr>
          <w:lang w:val="es-ES"/>
        </w:rPr>
        <w:t>Fig. 4.5: Grafico de dispersión (en base a la altura de las olas) en Sunset entre las predicciones de SVM y las observaciones costeras.</w:t>
      </w:r>
      <w:bookmarkEnd w:id="70"/>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xml:space="preserve">. En las tablas 4.7 y 4.8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97CCE" w:rsidP="00197CCE">
      <w:pPr>
        <w:pStyle w:val="Ttulo3"/>
        <w:rPr>
          <w:rFonts w:asciiTheme="minorHAnsi" w:hAnsiTheme="minorHAnsi" w:cstheme="minorHAnsi"/>
          <w:color w:val="000000"/>
          <w:sz w:val="22"/>
          <w:szCs w:val="22"/>
          <w:lang w:val="es-ES"/>
        </w:rPr>
      </w:pPr>
      <w:bookmarkStart w:id="71" w:name="_Toc262167592"/>
      <w:r w:rsidRPr="001D5E89">
        <w:rPr>
          <w:rFonts w:asciiTheme="minorHAnsi" w:hAnsiTheme="minorHAnsi" w:cstheme="minorHAnsi"/>
          <w:color w:val="000000"/>
          <w:sz w:val="22"/>
          <w:szCs w:val="22"/>
          <w:lang w:val="es-ES"/>
        </w:rPr>
        <w:t>4.5.</w:t>
      </w:r>
      <w:r>
        <w:rPr>
          <w:rFonts w:asciiTheme="minorHAnsi" w:hAnsiTheme="minorHAnsi" w:cstheme="minorHAnsi"/>
          <w:color w:val="000000"/>
          <w:sz w:val="22"/>
          <w:szCs w:val="22"/>
          <w:lang w:val="es-ES"/>
        </w:rPr>
        <w:t>2</w:t>
      </w:r>
      <w:r w:rsidRPr="001D5E89">
        <w:rPr>
          <w:rFonts w:asciiTheme="minorHAnsi" w:hAnsiTheme="minorHAnsi" w:cstheme="minorHAnsi"/>
          <w:color w:val="000000"/>
          <w:sz w:val="22"/>
          <w:szCs w:val="22"/>
          <w:lang w:val="es-ES"/>
        </w:rPr>
        <w:t xml:space="preserve"> </w:t>
      </w:r>
      <w:r>
        <w:rPr>
          <w:rFonts w:asciiTheme="minorHAnsi" w:hAnsiTheme="minorHAnsi" w:cstheme="minorHAnsi"/>
          <w:color w:val="000000"/>
          <w:sz w:val="22"/>
          <w:szCs w:val="22"/>
          <w:lang w:val="es-ES"/>
        </w:rPr>
        <w:t>Ala Moana</w:t>
      </w:r>
      <w:bookmarkEnd w:id="71"/>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197CCE" w:rsidP="00197CCE">
      <w:pPr>
        <w:spacing w:after="200"/>
        <w:ind w:firstLine="708"/>
        <w:jc w:val="center"/>
        <w:rPr>
          <w:rFonts w:asciiTheme="minorHAnsi" w:hAnsiTheme="minorHAnsi" w:cstheme="minorHAnsi"/>
          <w:color w:val="000000"/>
          <w:lang w:val="es-ES"/>
        </w:rPr>
      </w:pPr>
      <w:r w:rsidRPr="007141AB">
        <w:rPr>
          <w:rFonts w:asciiTheme="minorHAnsi" w:hAnsiTheme="minorHAnsi" w:cstheme="minorHAnsi"/>
          <w:color w:val="000000"/>
          <w:lang w:val="es-ES"/>
        </w:rPr>
        <w:drawing>
          <wp:inline distT="0" distB="0" distL="0" distR="0">
            <wp:extent cx="4406301" cy="2955665"/>
            <wp:effectExtent l="19050" t="0" r="0" b="0"/>
            <wp:docPr id="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4407619" cy="2956549"/>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2" w:name="_Toc262167642"/>
      <w:r w:rsidRPr="007141AB">
        <w:rPr>
          <w:lang w:val="es-ES"/>
        </w:rPr>
        <w:t>Fig. 4.6: Localización Ala Moana, Oahu, Hawái.</w:t>
      </w:r>
      <w:bookmarkEnd w:id="72"/>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las siguientes dos tablas 4.9 y 4.10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B223B2">
        <w:trPr>
          <w:jc w:val="center"/>
        </w:trPr>
        <w:tc>
          <w:tcPr>
            <w:tcW w:w="2816"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SVM / Obs. Visual</w:t>
            </w:r>
          </w:p>
        </w:tc>
      </w:tr>
      <w:tr w:rsidR="00197CCE" w:rsidRPr="007141AB" w:rsidTr="00B223B2">
        <w:trPr>
          <w:jc w:val="center"/>
        </w:trPr>
        <w:tc>
          <w:tcPr>
            <w:tcW w:w="2816"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3" w:name="_Toc262167643"/>
      <w:r w:rsidRPr="007141AB">
        <w:rPr>
          <w:lang w:val="es-ES"/>
        </w:rPr>
        <w:t>Tabla 4.9: Correlación en Ala Moana.</w:t>
      </w:r>
      <w:bookmarkEnd w:id="73"/>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B223B2">
        <w:trPr>
          <w:trHeight w:val="378"/>
          <w:jc w:val="center"/>
        </w:trPr>
        <w:tc>
          <w:tcPr>
            <w:tcW w:w="2613"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SVM / Obs. Visual</w:t>
            </w:r>
          </w:p>
        </w:tc>
      </w:tr>
      <w:tr w:rsidR="00197CCE" w:rsidRPr="007141AB" w:rsidTr="00B223B2">
        <w:trPr>
          <w:jc w:val="center"/>
        </w:trPr>
        <w:tc>
          <w:tcPr>
            <w:tcW w:w="2613"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B223B2">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74" w:name="_Toc262167644"/>
      <w:r w:rsidRPr="007141AB">
        <w:rPr>
          <w:lang w:val="es-ES"/>
        </w:rPr>
        <w:lastRenderedPageBreak/>
        <w:t>Tabla 4.10: MAE en Ala Moana.</w:t>
      </w:r>
      <w:bookmarkEnd w:id="74"/>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continuación, en las figuras 4.7 y 4.8,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mismo tiempo, en las figuras 4.9 y 4.10,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2"/>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7CCE" w:rsidRPr="002504C5" w:rsidRDefault="00197CCE" w:rsidP="00197CCE">
      <w:pPr>
        <w:pStyle w:val="estilofiguras"/>
        <w:rPr>
          <w:lang w:val="es-ES"/>
        </w:rPr>
      </w:pPr>
      <w:bookmarkStart w:id="75" w:name="_Toc262167645"/>
      <w:r>
        <w:rPr>
          <w:lang w:val="es-ES"/>
        </w:rPr>
        <w:t>Fig. 4.7</w:t>
      </w:r>
      <w:r w:rsidRPr="002504C5">
        <w:rPr>
          <w:lang w:val="es-ES"/>
        </w:rPr>
        <w:t xml:space="preserve">: Altura de ola predicha en </w:t>
      </w:r>
      <w:r>
        <w:rPr>
          <w:lang w:val="es-ES"/>
        </w:rPr>
        <w:t>Ala Moana</w:t>
      </w:r>
      <w:r w:rsidRPr="002504C5">
        <w:rPr>
          <w:lang w:val="es-ES"/>
        </w:rPr>
        <w:t xml:space="preserve"> por WAVEWATCH III en contraste con las observaciones visuales en la costa.</w:t>
      </w:r>
      <w:bookmarkEnd w:id="75"/>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97CCE" w:rsidRPr="002504C5" w:rsidRDefault="00197CCE"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76" w:name="_Toc262167646"/>
      <w:r>
        <w:rPr>
          <w:lang w:val="es-ES"/>
        </w:rPr>
        <w:t>Fig. 4.8</w:t>
      </w:r>
      <w:r w:rsidRPr="002504C5">
        <w:rPr>
          <w:lang w:val="es-ES"/>
        </w:rPr>
        <w:t xml:space="preserve">: Altura de la ola predicha en </w:t>
      </w:r>
      <w:r>
        <w:rPr>
          <w:lang w:val="es-ES"/>
        </w:rPr>
        <w:t>Ala Moana</w:t>
      </w:r>
      <w:r w:rsidRPr="002504C5">
        <w:rPr>
          <w:lang w:val="es-ES"/>
        </w:rPr>
        <w:t xml:space="preserve"> por SVM en contraste con las observaciones visuales en la costa.</w:t>
      </w:r>
      <w:bookmarkEnd w:id="76"/>
    </w:p>
    <w:p w:rsidR="00197CCE" w:rsidRPr="002504C5" w:rsidRDefault="00197CCE" w:rsidP="00197CCE">
      <w:pPr>
        <w:ind w:firstLine="708"/>
        <w:jc w:val="center"/>
        <w:rPr>
          <w:rFonts w:cstheme="minorHAnsi"/>
          <w:color w:val="000000"/>
          <w:lang w:val="es-ES"/>
        </w:rPr>
      </w:pPr>
      <w:r w:rsidRPr="00614B16">
        <w:rPr>
          <w:rFonts w:cstheme="minorHAnsi"/>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97CCE" w:rsidRPr="002504C5" w:rsidRDefault="00197CCE" w:rsidP="00197CCE">
      <w:pPr>
        <w:pStyle w:val="estilofiguras"/>
        <w:rPr>
          <w:lang w:val="es-ES"/>
        </w:rPr>
      </w:pPr>
      <w:bookmarkStart w:id="77" w:name="_Toc262167647"/>
      <w:r>
        <w:rPr>
          <w:lang w:val="es-ES"/>
        </w:rPr>
        <w:t>Fig. 4.9</w:t>
      </w:r>
      <w:r w:rsidRPr="002504C5">
        <w:rPr>
          <w:lang w:val="es-ES"/>
        </w:rPr>
        <w:t xml:space="preserve">: Grafico de dispersión (en base a la altura de las olas) en </w:t>
      </w:r>
      <w:r>
        <w:rPr>
          <w:lang w:val="es-ES"/>
        </w:rPr>
        <w:t>Ala Moana</w:t>
      </w:r>
      <w:r w:rsidRPr="002504C5">
        <w:rPr>
          <w:lang w:val="es-ES"/>
        </w:rPr>
        <w:t xml:space="preserve"> entre las predicciones de WAVEWATCH III y las observaciones costeras.</w:t>
      </w:r>
      <w:bookmarkEnd w:id="77"/>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97CCE" w:rsidRPr="002504C5" w:rsidRDefault="00197CCE" w:rsidP="00197CCE">
      <w:pPr>
        <w:pStyle w:val="estilofiguras"/>
        <w:rPr>
          <w:lang w:val="es-ES"/>
        </w:rPr>
      </w:pPr>
      <w:bookmarkStart w:id="78" w:name="_Toc262167648"/>
      <w:r>
        <w:rPr>
          <w:lang w:val="es-ES"/>
        </w:rPr>
        <w:t>Fig. 4.10</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78"/>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4.9 y 4.10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7141AB" w:rsidRPr="007141AB" w:rsidRDefault="007141AB" w:rsidP="007141AB">
      <w:pPr>
        <w:spacing w:after="200"/>
        <w:ind w:firstLine="708"/>
        <w:jc w:val="both"/>
        <w:rPr>
          <w:rFonts w:asciiTheme="minorHAnsi" w:hAnsiTheme="minorHAnsi" w:cstheme="minorHAnsi"/>
          <w:color w:val="000000"/>
          <w:lang w:val="es-ES"/>
        </w:rPr>
        <w:sectPr w:rsidR="007141AB" w:rsidRPr="007141AB" w:rsidSect="00724A76">
          <w:headerReference w:type="default" r:id="rId47"/>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79" w:name="_Toc262167593"/>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79"/>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80" w:name="_Toc262167594"/>
      <w:r w:rsidRPr="00F64A48">
        <w:rPr>
          <w:rFonts w:asciiTheme="minorHAnsi" w:hAnsiTheme="minorHAnsi" w:cstheme="minorHAnsi"/>
          <w:color w:val="auto"/>
          <w:sz w:val="24"/>
          <w:szCs w:val="24"/>
          <w:lang w:val="es-ES_tradnl"/>
        </w:rPr>
        <w:t>5.1 Descripción de la aplicación</w:t>
      </w:r>
      <w:bookmarkEnd w:id="8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81" w:name="_Toc262167595"/>
      <w:r w:rsidRPr="00F64A48">
        <w:rPr>
          <w:rFonts w:asciiTheme="minorHAnsi" w:hAnsiTheme="minorHAnsi" w:cstheme="minorHAnsi"/>
          <w:sz w:val="22"/>
          <w:szCs w:val="22"/>
          <w:lang w:val="es-ES_tradnl"/>
        </w:rPr>
        <w:t>5.1.1 Que diferencia a Surf-Forecaster de los demás sistemas de pronósticos ya existentes?</w:t>
      </w:r>
      <w:bookmarkEnd w:id="8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82" w:name="_Toc262167596"/>
      <w:r w:rsidRPr="00F64A48">
        <w:rPr>
          <w:rFonts w:asciiTheme="minorHAnsi" w:hAnsiTheme="minorHAnsi" w:cstheme="minorHAnsi"/>
          <w:sz w:val="22"/>
          <w:szCs w:val="22"/>
          <w:lang w:val="es-ES_tradnl"/>
        </w:rPr>
        <w:t>5.1.2 Como logra pronosticar Surf-Forecaster?</w:t>
      </w:r>
      <w:bookmarkEnd w:id="8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83" w:name="_Toc262167597"/>
      <w:r w:rsidRPr="00F64A48">
        <w:rPr>
          <w:rFonts w:asciiTheme="minorHAnsi" w:hAnsiTheme="minorHAnsi" w:cstheme="minorHAnsi"/>
          <w:color w:val="auto"/>
          <w:sz w:val="24"/>
          <w:szCs w:val="24"/>
          <w:lang w:val="es-ES_tradnl"/>
        </w:rPr>
        <w:t>5.2 Tipos de usuario</w:t>
      </w:r>
      <w:bookmarkEnd w:id="8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84" w:name="_Toc262167598"/>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8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85" w:name="_Toc262167599"/>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8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86" w:name="_Toc262167600"/>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8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87" w:name="_Toc262167601"/>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87"/>
    </w:p>
    <w:p w:rsidR="00C02ACA" w:rsidRPr="002A0C68" w:rsidRDefault="002A0C68" w:rsidP="002A0C68">
      <w:pPr>
        <w:pStyle w:val="Ttulo3"/>
        <w:rPr>
          <w:rFonts w:asciiTheme="minorHAnsi" w:hAnsiTheme="minorHAnsi" w:cstheme="minorHAnsi"/>
          <w:sz w:val="22"/>
          <w:szCs w:val="22"/>
          <w:lang w:val="es-ES_tradnl"/>
        </w:rPr>
      </w:pPr>
      <w:bookmarkStart w:id="88" w:name="_Toc262167602"/>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8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89" w:name="_Toc262167649"/>
      <w:r w:rsidRPr="00C02ACA">
        <w:rPr>
          <w:lang w:val="es-ES_tradnl"/>
        </w:rPr>
        <w:t>Fig. 5.1: Panel de localización de olas</w:t>
      </w:r>
      <w:bookmarkEnd w:id="89"/>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90" w:name="_Toc262167650"/>
      <w:r w:rsidRPr="00C02ACA">
        <w:rPr>
          <w:lang w:val="es-ES_tradnl"/>
        </w:rPr>
        <w:t>Fig. 5.2: Información de ola seleccionada</w:t>
      </w:r>
      <w:bookmarkEnd w:id="9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91" w:name="_Toc262167651"/>
      <w:r w:rsidRPr="00C02ACA">
        <w:rPr>
          <w:lang w:val="es-ES_tradnl"/>
        </w:rPr>
        <w:t>Fig. 5.3: Condiciones actuales de la ola seleccionada.</w:t>
      </w:r>
      <w:bookmarkEnd w:id="9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92" w:name="_Toc262167652"/>
      <w:r w:rsidRPr="00C02ACA">
        <w:rPr>
          <w:lang w:val="es-ES_tradnl"/>
        </w:rPr>
        <w:t>Fig. 5.4: Condiciones a partir de las próximas 3 horas de la ola seleccionada.</w:t>
      </w:r>
      <w:bookmarkEnd w:id="9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93" w:name="_Toc262167653"/>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93"/>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94" w:name="_Toc262167654"/>
      <w:r w:rsidR="00F17D8B">
        <w:rPr>
          <w:lang w:val="es-ES_tradnl"/>
        </w:rPr>
        <w:t>Fig. 5.6:</w:t>
      </w:r>
      <w:r w:rsidRPr="00C02ACA">
        <w:rPr>
          <w:lang w:val="es-ES_tradnl"/>
        </w:rPr>
        <w:t xml:space="preserve"> Fragmento de tabla de pronósticos detallados minimizada.</w:t>
      </w:r>
      <w:bookmarkEnd w:id="94"/>
    </w:p>
    <w:p w:rsidR="00C02ACA" w:rsidRPr="00206A47" w:rsidRDefault="00C02ACA" w:rsidP="00206A47">
      <w:pPr>
        <w:pStyle w:val="Ttulo3"/>
        <w:rPr>
          <w:rFonts w:asciiTheme="minorHAnsi" w:hAnsiTheme="minorHAnsi" w:cstheme="minorHAnsi"/>
          <w:sz w:val="22"/>
          <w:szCs w:val="22"/>
          <w:lang w:val="es-ES_tradnl"/>
        </w:rPr>
      </w:pPr>
      <w:bookmarkStart w:id="95" w:name="_Toc262167603"/>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9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96" w:name="_Toc262167655"/>
      <w:r w:rsidR="00F17D8B">
        <w:rPr>
          <w:lang w:val="es-ES_tradnl"/>
        </w:rPr>
        <w:t>Fig. 5.7:</w:t>
      </w:r>
      <w:r w:rsidRPr="00C02ACA">
        <w:rPr>
          <w:lang w:val="es-ES_tradnl"/>
        </w:rPr>
        <w:t xml:space="preserve"> Vista de pantalla de generación de comparaciones – Usuario no registrado.</w:t>
      </w:r>
      <w:bookmarkEnd w:id="9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7" w:name="_Toc262167656"/>
      <w:r>
        <w:rPr>
          <w:lang w:val="es-ES_tradnl"/>
        </w:rPr>
        <w:t>Fig. 5.8:</w:t>
      </w:r>
      <w:r w:rsidR="00C02ACA" w:rsidRPr="00C02ACA">
        <w:rPr>
          <w:lang w:val="es-ES_tradnl"/>
        </w:rPr>
        <w:t xml:space="preserve"> Menú de localización de olas en pantalla de generación de comparaciones</w:t>
      </w:r>
      <w:bookmarkEnd w:id="97"/>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98" w:name="_Toc262167657"/>
      <w:r w:rsidR="00F17D8B">
        <w:rPr>
          <w:lang w:val="es-ES_tradnl"/>
        </w:rPr>
        <w:t>Fig. 5.9:</w:t>
      </w:r>
      <w:r w:rsidRPr="00C02ACA">
        <w:rPr>
          <w:lang w:val="es-ES_tradnl"/>
        </w:rPr>
        <w:t xml:space="preserve"> de pantalla de generación de comparaciones – Usuario registrado u Administrador.</w:t>
      </w:r>
      <w:bookmarkEnd w:id="9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99" w:name="_Toc262167658"/>
      <w:r w:rsidR="00F17D8B">
        <w:rPr>
          <w:lang w:val="es-ES_tradnl"/>
        </w:rPr>
        <w:t>Fig. 5.10:</w:t>
      </w:r>
      <w:r w:rsidRPr="00C02ACA">
        <w:rPr>
          <w:lang w:val="es-ES_tradnl"/>
        </w:rPr>
        <w:t xml:space="preserve"> Guardar comparación.</w:t>
      </w:r>
      <w:bookmarkEnd w:id="9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00" w:name="_Toc262167659"/>
      <w:r>
        <w:rPr>
          <w:lang w:val="es-ES_tradnl"/>
        </w:rPr>
        <w:t>Fig. 5.11:</w:t>
      </w:r>
      <w:r w:rsidR="00C02ACA" w:rsidRPr="00C02ACA">
        <w:rPr>
          <w:lang w:val="es-ES_tradnl"/>
        </w:rPr>
        <w:t xml:space="preserve"> Mensaje de confirmación para sobrescribir una comparación.</w:t>
      </w:r>
      <w:bookmarkEnd w:id="100"/>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01" w:name="_Toc262167660"/>
      <w:r>
        <w:rPr>
          <w:lang w:val="es-ES_tradnl"/>
        </w:rPr>
        <w:t>Fig. 5.12:</w:t>
      </w:r>
      <w:r w:rsidR="00C02ACA" w:rsidRPr="00C02ACA">
        <w:rPr>
          <w:lang w:val="es-ES_tradnl"/>
        </w:rPr>
        <w:t xml:space="preserve"> Mensaje de confirmación para eliminar una comparación.</w:t>
      </w:r>
      <w:bookmarkEnd w:id="101"/>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02" w:name="_Toc262167661"/>
      <w:r w:rsidR="00F17D8B">
        <w:rPr>
          <w:lang w:val="es-ES_tradnl"/>
        </w:rPr>
        <w:t>Fig. 5.13:</w:t>
      </w:r>
      <w:r w:rsidRPr="00C02ACA">
        <w:rPr>
          <w:lang w:val="es-ES_tradnl"/>
        </w:rPr>
        <w:t xml:space="preserve"> Selección del pronosticador deseado para cada ola.</w:t>
      </w:r>
      <w:bookmarkEnd w:id="102"/>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03" w:name="_Toc262167662"/>
      <w:r>
        <w:rPr>
          <w:lang w:val="es-ES_tradnl"/>
        </w:rPr>
        <w:t>Fig. 5.14:</w:t>
      </w:r>
      <w:r w:rsidR="00C02ACA" w:rsidRPr="00C02ACA">
        <w:rPr>
          <w:lang w:val="es-ES_tradnl"/>
        </w:rPr>
        <w:t xml:space="preserve"> Altura de las olas en las próximas horas.</w:t>
      </w:r>
      <w:bookmarkEnd w:id="10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04" w:name="_Toc262167663"/>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04"/>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05" w:name="_Toc262167664"/>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05"/>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06" w:name="_Toc262167665"/>
      <w:r w:rsidR="0064755C">
        <w:rPr>
          <w:lang w:val="es-ES_tradnl"/>
        </w:rPr>
        <w:t>Fig. 5.17:</w:t>
      </w:r>
      <w:r w:rsidRPr="00C02ACA">
        <w:rPr>
          <w:lang w:val="es-ES_tradnl"/>
        </w:rPr>
        <w:t xml:space="preserve"> Fragmento de tabla de pronósticos detallado en sección de comparaciones.</w:t>
      </w:r>
      <w:bookmarkEnd w:id="10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07" w:name="_Toc262167604"/>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0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08" w:name="_Toc262167666"/>
      <w:r w:rsidR="0064755C">
        <w:rPr>
          <w:lang w:val="es-ES_tradnl"/>
        </w:rPr>
        <w:t>Fig. 5.18:</w:t>
      </w:r>
      <w:r w:rsidRPr="00C02ACA">
        <w:rPr>
          <w:lang w:val="es-ES_tradnl"/>
        </w:rPr>
        <w:t xml:space="preserve"> Nueva ola, información básica</w:t>
      </w:r>
      <w:bookmarkEnd w:id="108"/>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09" w:name="_Toc262167667"/>
      <w:r w:rsidR="0064755C">
        <w:rPr>
          <w:lang w:val="es-ES_tradnl"/>
        </w:rPr>
        <w:t>Fig. 5.19:</w:t>
      </w:r>
      <w:r w:rsidRPr="00C02ACA">
        <w:rPr>
          <w:lang w:val="es-ES_tradnl"/>
        </w:rPr>
        <w:t xml:space="preserve"> Nueva ola, ubicarla en el mapa.</w:t>
      </w:r>
      <w:bookmarkEnd w:id="10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10" w:name="_Toc262167668"/>
      <w:r w:rsidR="0064755C">
        <w:rPr>
          <w:lang w:val="es-ES_tradnl"/>
        </w:rPr>
        <w:t>Fig. 5.20:</w:t>
      </w:r>
      <w:r w:rsidRPr="00C02ACA">
        <w:rPr>
          <w:lang w:val="es-ES_tradnl"/>
        </w:rPr>
        <w:t xml:space="preserve"> Nueva ola, ya ubicada en el mapa.</w:t>
      </w:r>
      <w:bookmarkEnd w:id="11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11" w:name="_Toc262167669"/>
      <w:r>
        <w:rPr>
          <w:lang w:val="es-ES_tradnl"/>
        </w:rPr>
        <w:t>Fig. 5.21:</w:t>
      </w:r>
      <w:r w:rsidR="00C02ACA" w:rsidRPr="00C02ACA">
        <w:rPr>
          <w:lang w:val="es-ES_tradnl"/>
        </w:rPr>
        <w:t xml:space="preserve"> Nueva ola, entrenar un pronosticador</w:t>
      </w:r>
      <w:bookmarkEnd w:id="11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12" w:name="_Toc262167670"/>
      <w:r>
        <w:rPr>
          <w:lang w:val="es-ES_tradnl"/>
        </w:rPr>
        <w:t>Fig. 5.22:</w:t>
      </w:r>
      <w:r w:rsidR="00C02ACA" w:rsidRPr="00C02ACA">
        <w:rPr>
          <w:lang w:val="es-ES_tradnl"/>
        </w:rPr>
        <w:t xml:space="preserve"> Nueva ola, formato del archive de observaciones visuales.</w:t>
      </w:r>
      <w:bookmarkEnd w:id="11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13" w:name="_Toc262167605"/>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1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14" w:name="_Toc262167671"/>
      <w:r w:rsidR="001E3305">
        <w:rPr>
          <w:lang w:val="es-ES_tradnl"/>
        </w:rPr>
        <w:t>Fig. 5.23:</w:t>
      </w:r>
      <w:r w:rsidRPr="00C02ACA">
        <w:rPr>
          <w:lang w:val="es-ES_tradnl"/>
        </w:rPr>
        <w:t xml:space="preserve"> Mis olas, tabla de olas pertenecientes al usuario actualmente logueado.</w:t>
      </w:r>
      <w:bookmarkEnd w:id="114"/>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15" w:name="_Toc262167672"/>
      <w:r w:rsidR="001E3305">
        <w:rPr>
          <w:lang w:val="es-ES_tradnl"/>
        </w:rPr>
        <w:t>Fig. 5.24:</w:t>
      </w:r>
      <w:r w:rsidRPr="00C02ACA">
        <w:rPr>
          <w:lang w:val="es-ES_tradnl"/>
        </w:rPr>
        <w:t xml:space="preserve"> Confirmación de eliminación de la ola seleccionada.</w:t>
      </w:r>
      <w:bookmarkEnd w:id="11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16" w:name="_Toc262167673"/>
      <w:r>
        <w:rPr>
          <w:lang w:val="es-ES_tradnl"/>
        </w:rPr>
        <w:t>Fig. 5.25:</w:t>
      </w:r>
      <w:r w:rsidR="00C02ACA" w:rsidRPr="00C02ACA">
        <w:rPr>
          <w:lang w:val="es-ES_tradnl"/>
        </w:rPr>
        <w:t xml:space="preserve"> Mis olas – Edición de ola, pronosticador especializado.</w:t>
      </w:r>
      <w:bookmarkEnd w:id="11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77"/>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17" w:name="_Toc262167606"/>
      <w:r w:rsidRPr="0012362B">
        <w:rPr>
          <w:rFonts w:asciiTheme="minorHAnsi" w:hAnsiTheme="minorHAnsi" w:cstheme="minorHAnsi"/>
          <w:color w:val="auto"/>
          <w:sz w:val="40"/>
          <w:szCs w:val="40"/>
        </w:rPr>
        <w:lastRenderedPageBreak/>
        <w:t>Capítulo 6 - Conclusiones</w:t>
      </w:r>
      <w:bookmarkEnd w:id="117"/>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18" w:name="_Toc262167607"/>
      <w:r w:rsidRPr="0012362B">
        <w:rPr>
          <w:rFonts w:asciiTheme="minorHAnsi" w:hAnsiTheme="minorHAnsi" w:cstheme="minorHAnsi"/>
          <w:color w:val="auto"/>
          <w:sz w:val="24"/>
          <w:szCs w:val="24"/>
          <w:lang w:val="es-ES_tradnl" w:eastAsia="en-US"/>
        </w:rPr>
        <w:t>6.1 Resumen</w:t>
      </w:r>
      <w:bookmarkEnd w:id="118"/>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9" w:name="_Toc262167608"/>
      <w:r w:rsidRPr="0012362B">
        <w:rPr>
          <w:rFonts w:asciiTheme="minorHAnsi" w:hAnsiTheme="minorHAnsi" w:cstheme="minorHAnsi"/>
          <w:color w:val="auto"/>
          <w:sz w:val="24"/>
          <w:szCs w:val="24"/>
          <w:lang w:val="es-ES_tradnl" w:eastAsia="en-US"/>
        </w:rPr>
        <w:t>6.2 Conclusiones del trabajo</w:t>
      </w:r>
      <w:bookmarkEnd w:id="119"/>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20" w:name="_Toc262167609"/>
      <w:r w:rsidRPr="0012362B">
        <w:rPr>
          <w:rFonts w:asciiTheme="minorHAnsi" w:hAnsiTheme="minorHAnsi" w:cstheme="minorHAnsi"/>
          <w:color w:val="auto"/>
          <w:sz w:val="24"/>
          <w:szCs w:val="24"/>
          <w:lang w:val="es-ES_tradnl" w:eastAsia="en-US"/>
        </w:rPr>
        <w:t>6.3 Ventajas del enfoque</w:t>
      </w:r>
      <w:bookmarkEnd w:id="120"/>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21" w:name="_Toc262167610"/>
      <w:r w:rsidRPr="0012362B">
        <w:rPr>
          <w:rFonts w:asciiTheme="minorHAnsi" w:hAnsiTheme="minorHAnsi" w:cstheme="minorHAnsi"/>
          <w:color w:val="auto"/>
          <w:sz w:val="24"/>
          <w:szCs w:val="24"/>
          <w:lang w:val="es-ES_tradnl" w:eastAsia="en-US"/>
        </w:rPr>
        <w:t>6.4 Limitaciones</w:t>
      </w:r>
      <w:bookmarkEnd w:id="121"/>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78"/>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22" w:name="_Toc262167611"/>
      <w:r w:rsidRPr="004A0B9E">
        <w:rPr>
          <w:rFonts w:asciiTheme="minorHAnsi" w:eastAsiaTheme="minorEastAsia" w:hAnsiTheme="minorHAnsi" w:cstheme="minorBidi"/>
          <w:color w:val="auto"/>
          <w:sz w:val="40"/>
          <w:szCs w:val="40"/>
          <w:lang w:val="es-ES_tradnl" w:eastAsia="en-US"/>
        </w:rPr>
        <w:lastRenderedPageBreak/>
        <w:t>Referencias</w:t>
      </w:r>
      <w:bookmarkEnd w:id="122"/>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79"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80"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81"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82"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B962CC"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3"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84"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B962CC"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5"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B962CC"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6"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B962CC"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7"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B962CC"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8"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89"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9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C72" w:rsidRDefault="00A37C72" w:rsidP="00966779">
      <w:r>
        <w:separator/>
      </w:r>
    </w:p>
  </w:endnote>
  <w:endnote w:type="continuationSeparator" w:id="1">
    <w:p w:rsidR="00A37C72" w:rsidRDefault="00A37C72"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470430" w:rsidRDefault="00B962CC">
        <w:pPr>
          <w:pStyle w:val="Piedepgina"/>
          <w:jc w:val="center"/>
        </w:pPr>
        <w:fldSimple w:instr=" PAGE   \* MERGEFORMAT ">
          <w:r w:rsidR="00197CCE">
            <w:rPr>
              <w:noProof/>
            </w:rPr>
            <w:t>55</w:t>
          </w:r>
        </w:fldSimple>
      </w:p>
    </w:sdtContent>
  </w:sdt>
  <w:p w:rsidR="00470430" w:rsidRDefault="0047043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C72" w:rsidRDefault="00A37C72" w:rsidP="00966779">
      <w:r>
        <w:separator/>
      </w:r>
    </w:p>
  </w:footnote>
  <w:footnote w:type="continuationSeparator" w:id="1">
    <w:p w:rsidR="00A37C72" w:rsidRDefault="00A37C72" w:rsidP="00966779">
      <w:r>
        <w:continuationSeparator/>
      </w:r>
    </w:p>
  </w:footnote>
  <w:footnote w:id="2">
    <w:p w:rsidR="00470430" w:rsidRDefault="00470430"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470430" w:rsidRPr="000E4005" w:rsidRDefault="00470430" w:rsidP="00BE351A">
      <w:pPr>
        <w:pStyle w:val="Textonotapie"/>
      </w:pPr>
    </w:p>
  </w:footnote>
  <w:footnote w:id="3">
    <w:p w:rsidR="00470430" w:rsidRPr="00B77420" w:rsidRDefault="00470430"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7F2C8B" w:rsidRDefault="00470430">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12" w:rsidRPr="008B0111" w:rsidRDefault="00321912">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7CCE" w:rsidRPr="008B0111" w:rsidRDefault="00197CC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69634"/>
  </w:hdrShapeDefaults>
  <w:footnotePr>
    <w:footnote w:id="0"/>
    <w:footnote w:id="1"/>
  </w:footnotePr>
  <w:endnotePr>
    <w:endnote w:id="0"/>
    <w:endnote w:id="1"/>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4EEB"/>
    <w:rsid w:val="000778A8"/>
    <w:rsid w:val="0008031C"/>
    <w:rsid w:val="0008170A"/>
    <w:rsid w:val="00092415"/>
    <w:rsid w:val="000962FC"/>
    <w:rsid w:val="00097C73"/>
    <w:rsid w:val="000A2CA9"/>
    <w:rsid w:val="000A3D0F"/>
    <w:rsid w:val="000A7881"/>
    <w:rsid w:val="000B4A58"/>
    <w:rsid w:val="000D52E3"/>
    <w:rsid w:val="000E065C"/>
    <w:rsid w:val="000E154B"/>
    <w:rsid w:val="000E19E4"/>
    <w:rsid w:val="000F53E1"/>
    <w:rsid w:val="000F5D39"/>
    <w:rsid w:val="000F6049"/>
    <w:rsid w:val="000F6FF8"/>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828ED"/>
    <w:rsid w:val="0019066F"/>
    <w:rsid w:val="001928C6"/>
    <w:rsid w:val="00196BDB"/>
    <w:rsid w:val="00196F2E"/>
    <w:rsid w:val="00197953"/>
    <w:rsid w:val="00197CCE"/>
    <w:rsid w:val="001A0EEA"/>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63F1"/>
    <w:rsid w:val="002B0978"/>
    <w:rsid w:val="002C0BB1"/>
    <w:rsid w:val="002C3CF7"/>
    <w:rsid w:val="002E4AEC"/>
    <w:rsid w:val="002E6D42"/>
    <w:rsid w:val="00305E2C"/>
    <w:rsid w:val="003073B2"/>
    <w:rsid w:val="00317DFA"/>
    <w:rsid w:val="00321912"/>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B2769"/>
    <w:rsid w:val="004C7304"/>
    <w:rsid w:val="004E3420"/>
    <w:rsid w:val="004F14D1"/>
    <w:rsid w:val="004F1600"/>
    <w:rsid w:val="004F2729"/>
    <w:rsid w:val="004F3A8D"/>
    <w:rsid w:val="004F425E"/>
    <w:rsid w:val="004F6ABC"/>
    <w:rsid w:val="0050748B"/>
    <w:rsid w:val="0051186B"/>
    <w:rsid w:val="00516AC0"/>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C6985"/>
    <w:rsid w:val="006D60A3"/>
    <w:rsid w:val="006E01A2"/>
    <w:rsid w:val="006E481B"/>
    <w:rsid w:val="006E792A"/>
    <w:rsid w:val="006F10BA"/>
    <w:rsid w:val="006F5607"/>
    <w:rsid w:val="007062E9"/>
    <w:rsid w:val="007066A0"/>
    <w:rsid w:val="007141AB"/>
    <w:rsid w:val="00717687"/>
    <w:rsid w:val="007206D1"/>
    <w:rsid w:val="00724A76"/>
    <w:rsid w:val="007266D2"/>
    <w:rsid w:val="0073087A"/>
    <w:rsid w:val="007356C4"/>
    <w:rsid w:val="007364A3"/>
    <w:rsid w:val="007429F7"/>
    <w:rsid w:val="00747A17"/>
    <w:rsid w:val="00754550"/>
    <w:rsid w:val="00760D53"/>
    <w:rsid w:val="00765529"/>
    <w:rsid w:val="007773DE"/>
    <w:rsid w:val="007841CF"/>
    <w:rsid w:val="00791162"/>
    <w:rsid w:val="007A660B"/>
    <w:rsid w:val="007B04A9"/>
    <w:rsid w:val="007B1812"/>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366ED"/>
    <w:rsid w:val="00D534FA"/>
    <w:rsid w:val="00D549BF"/>
    <w:rsid w:val="00D71522"/>
    <w:rsid w:val="00D72F70"/>
    <w:rsid w:val="00D944DA"/>
    <w:rsid w:val="00DA0876"/>
    <w:rsid w:val="00DA31A7"/>
    <w:rsid w:val="00DA4FCC"/>
    <w:rsid w:val="00DB04C7"/>
    <w:rsid w:val="00DB4F85"/>
    <w:rsid w:val="00DC3F1F"/>
    <w:rsid w:val="00DF5EE2"/>
    <w:rsid w:val="00E02781"/>
    <w:rsid w:val="00E13634"/>
    <w:rsid w:val="00E15F1E"/>
    <w:rsid w:val="00E23D3D"/>
    <w:rsid w:val="00E3711A"/>
    <w:rsid w:val="00E479A5"/>
    <w:rsid w:val="00E505A6"/>
    <w:rsid w:val="00E5290A"/>
    <w:rsid w:val="00E64355"/>
    <w:rsid w:val="00E76D3C"/>
    <w:rsid w:val="00E910B9"/>
    <w:rsid w:val="00EA2CC7"/>
    <w:rsid w:val="00EA34E4"/>
    <w:rsid w:val="00EB3556"/>
    <w:rsid w:val="00EB42C4"/>
    <w:rsid w:val="00EB5564"/>
    <w:rsid w:val="00EC3BF1"/>
    <w:rsid w:val="00EC41FA"/>
    <w:rsid w:val="00EC765D"/>
    <w:rsid w:val="00ED10A6"/>
    <w:rsid w:val="00ED39F6"/>
    <w:rsid w:val="00ED7526"/>
    <w:rsid w:val="00EF0E28"/>
    <w:rsid w:val="00EF3965"/>
    <w:rsid w:val="00EF536C"/>
    <w:rsid w:val="00EF53E7"/>
    <w:rsid w:val="00EF6F02"/>
    <w:rsid w:val="00F0042F"/>
    <w:rsid w:val="00F0180A"/>
    <w:rsid w:val="00F063AA"/>
    <w:rsid w:val="00F07621"/>
    <w:rsid w:val="00F07C5C"/>
    <w:rsid w:val="00F15B63"/>
    <w:rsid w:val="00F17D8B"/>
    <w:rsid w:val="00F273F3"/>
    <w:rsid w:val="00F314E1"/>
    <w:rsid w:val="00F34050"/>
    <w:rsid w:val="00F35440"/>
    <w:rsid w:val="00F40794"/>
    <w:rsid w:val="00F45A05"/>
    <w:rsid w:val="00F5191B"/>
    <w:rsid w:val="00F54C24"/>
    <w:rsid w:val="00F56E5F"/>
    <w:rsid w:val="00F57E38"/>
    <w:rsid w:val="00F64A48"/>
    <w:rsid w:val="00FA160D"/>
    <w:rsid w:val="00FB4879"/>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chart" Target="charts/chart4.xml"/><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header" Target="header5.xml"/><Relationship Id="rId47"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hyperlink" Target="http://www.stat.cmu.edu/~cshalizi/350-2006/lecture-10.pdf" TargetMode="External"/><Relationship Id="rId89" Type="http://schemas.openxmlformats.org/officeDocument/2006/relationships/hyperlink" Target="http://www.meted.ucar.edu/oceans/wavewatch3/index.htm"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8.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www.bioone.org/servlet/linkout?suffix=i1551-5036-25-3-539-b37&amp;dbid=4&amp;doi=10.2112%2F07-0958.1&amp;key=10.2112%2F04-0397R.1" TargetMode="External"/><Relationship Id="rId87" Type="http://schemas.openxmlformats.org/officeDocument/2006/relationships/hyperlink" Target="http://polar.ncep.noaa.gov/mmab/papers/tn276/MMAB_276.pdf"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ocw.mit.edu/NR/rdonlyres/Sloan-School-of-Management/15-062Data-MiningSpring2003/650A194A-828C-4990-98CE-7EB966628437/0/NeuralNet2002.pdf" TargetMode="External"/><Relationship Id="rId90" Type="http://schemas.openxmlformats.org/officeDocument/2006/relationships/header" Target="header9.xml"/><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7.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yperlink" Target="http://www.ingentaconnect.com/content/els/00298018;jsessionid=3ldc1bvjg94j9.alice" TargetMode="External"/><Relationship Id="rId85" Type="http://schemas.openxmlformats.org/officeDocument/2006/relationships/hyperlink" Target="http://polar.ncep.noaa.gov/mmab/papers/tn151/OMB_151.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chart" Target="charts/chart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Shalizi" TargetMode="External"/><Relationship Id="rId88" Type="http://schemas.openxmlformats.org/officeDocument/2006/relationships/hyperlink" Target="http://polar.ncep.noaa.gov/mmab/papers/tn276/MMAB_276.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7.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8.xml"/><Relationship Id="rId81" Type="http://schemas.openxmlformats.org/officeDocument/2006/relationships/hyperlink" Target="http://www.ingentaconnect.com/content/els;jsessionid=3ldc1bvjg94j9.alice" TargetMode="External"/><Relationship Id="rId86" Type="http://schemas.openxmlformats.org/officeDocument/2006/relationships/hyperlink" Target="http://polar.ncep.noaa.gov/mmab/papers/tn166/OMB_166.pdf" TargetMode="Externa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61"/>
          <c:y val="4.1025414601312461E-2"/>
        </c:manualLayout>
      </c:layout>
    </c:title>
    <c:plotArea>
      <c:layout>
        <c:manualLayout>
          <c:layoutTarget val="inner"/>
          <c:xMode val="edge"/>
          <c:yMode val="edge"/>
          <c:x val="8.3882319066528904E-2"/>
          <c:y val="0.19999575643683623"/>
          <c:w val="0.83251228801875088"/>
          <c:h val="0.6317050660943102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04733312"/>
        <c:axId val="104750464"/>
      </c:scatterChart>
      <c:valAx>
        <c:axId val="104733312"/>
        <c:scaling>
          <c:orientation val="minMax"/>
        </c:scaling>
        <c:axPos val="b"/>
        <c:numFmt formatCode="General" sourceLinked="1"/>
        <c:tickLblPos val="nextTo"/>
        <c:txPr>
          <a:bodyPr/>
          <a:lstStyle/>
          <a:p>
            <a:pPr>
              <a:defRPr lang="es-AR"/>
            </a:pPr>
            <a:endParaRPr lang="es-ES"/>
          </a:p>
        </c:txPr>
        <c:crossAx val="104750464"/>
        <c:crosses val="autoZero"/>
        <c:crossBetween val="midCat"/>
      </c:valAx>
      <c:valAx>
        <c:axId val="104750464"/>
        <c:scaling>
          <c:orientation val="minMax"/>
        </c:scaling>
        <c:axPos val="l"/>
        <c:numFmt formatCode="General" sourceLinked="1"/>
        <c:tickLblPos val="nextTo"/>
        <c:txPr>
          <a:bodyPr/>
          <a:lstStyle/>
          <a:p>
            <a:pPr>
              <a:defRPr lang="es-AR"/>
            </a:pPr>
            <a:endParaRPr lang="es-ES"/>
          </a:p>
        </c:txPr>
        <c:crossAx val="104733312"/>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053"/>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1.2189999999999954</c:v>
                </c:pt>
                <c:pt idx="6">
                  <c:v>1.829</c:v>
                </c:pt>
                <c:pt idx="7">
                  <c:v>1.829</c:v>
                </c:pt>
                <c:pt idx="8">
                  <c:v>2.4379999999999997</c:v>
                </c:pt>
                <c:pt idx="9">
                  <c:v>0.61000000000000065</c:v>
                </c:pt>
                <c:pt idx="10">
                  <c:v>4.2669999999999995</c:v>
                </c:pt>
                <c:pt idx="11">
                  <c:v>1.2189999999999954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1.2189999999999954</c:v>
                </c:pt>
                <c:pt idx="23">
                  <c:v>4.2669999999999995</c:v>
                </c:pt>
                <c:pt idx="24">
                  <c:v>0.61000000000000065</c:v>
                </c:pt>
                <c:pt idx="25">
                  <c:v>1.2189999999999954</c:v>
                </c:pt>
                <c:pt idx="26">
                  <c:v>4.8769999999999998</c:v>
                </c:pt>
                <c:pt idx="27">
                  <c:v>2.4379999999999997</c:v>
                </c:pt>
                <c:pt idx="28">
                  <c:v>1.829</c:v>
                </c:pt>
                <c:pt idx="29">
                  <c:v>1.2189999999999954</c:v>
                </c:pt>
                <c:pt idx="30">
                  <c:v>1.2189999999999954</c:v>
                </c:pt>
                <c:pt idx="31">
                  <c:v>7.3149999999999844</c:v>
                </c:pt>
                <c:pt idx="32">
                  <c:v>3.048</c:v>
                </c:pt>
                <c:pt idx="33">
                  <c:v>2.4379999999999997</c:v>
                </c:pt>
                <c:pt idx="34">
                  <c:v>2.4379999999999997</c:v>
                </c:pt>
                <c:pt idx="35">
                  <c:v>4.8769999999999998</c:v>
                </c:pt>
                <c:pt idx="36">
                  <c:v>2.4379999999999997</c:v>
                </c:pt>
                <c:pt idx="37">
                  <c:v>1.2189999999999954</c:v>
                </c:pt>
                <c:pt idx="38">
                  <c:v>2.4379999999999997</c:v>
                </c:pt>
                <c:pt idx="39">
                  <c:v>0.61000000000000065</c:v>
                </c:pt>
                <c:pt idx="40">
                  <c:v>4.8769999999999998</c:v>
                </c:pt>
                <c:pt idx="41">
                  <c:v>0.61000000000000065</c:v>
                </c:pt>
                <c:pt idx="42">
                  <c:v>1.2189999999999954</c:v>
                </c:pt>
                <c:pt idx="43">
                  <c:v>2.4379999999999997</c:v>
                </c:pt>
                <c:pt idx="44">
                  <c:v>1.2189999999999954</c:v>
                </c:pt>
                <c:pt idx="45">
                  <c:v>10.973000000000004</c:v>
                </c:pt>
                <c:pt idx="46">
                  <c:v>1.2189999999999954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1.9500000000000028</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1.6800000000000037</c:v>
                </c:pt>
                <c:pt idx="53">
                  <c:v>2.69</c:v>
                </c:pt>
                <c:pt idx="54">
                  <c:v>1.9000000000000001</c:v>
                </c:pt>
                <c:pt idx="55">
                  <c:v>2.98</c:v>
                </c:pt>
                <c:pt idx="56">
                  <c:v>1.9800000000000031</c:v>
                </c:pt>
                <c:pt idx="57">
                  <c:v>5.79</c:v>
                </c:pt>
                <c:pt idx="58">
                  <c:v>3.94</c:v>
                </c:pt>
                <c:pt idx="59">
                  <c:v>2.63</c:v>
                </c:pt>
                <c:pt idx="60">
                  <c:v>2.5</c:v>
                </c:pt>
                <c:pt idx="61">
                  <c:v>2.0299999999999998</c:v>
                </c:pt>
                <c:pt idx="62">
                  <c:v>3.16</c:v>
                </c:pt>
                <c:pt idx="63">
                  <c:v>2.19</c:v>
                </c:pt>
              </c:numCache>
            </c:numRef>
          </c:yVal>
        </c:ser>
        <c:axId val="105068032"/>
        <c:axId val="111874432"/>
      </c:scatterChart>
      <c:valAx>
        <c:axId val="10506803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11874432"/>
        <c:crosses val="autoZero"/>
        <c:crossBetween val="midCat"/>
        <c:majorUnit val="5"/>
      </c:valAx>
      <c:valAx>
        <c:axId val="1118744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105068032"/>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c:v>
                </c:pt>
                <c:pt idx="6">
                  <c:v>1.829</c:v>
                </c:pt>
                <c:pt idx="7">
                  <c:v>1.829</c:v>
                </c:pt>
                <c:pt idx="8">
                  <c:v>2.4379999999999997</c:v>
                </c:pt>
                <c:pt idx="9">
                  <c:v>0.61000000000000065</c:v>
                </c:pt>
                <c:pt idx="10">
                  <c:v>4.2669999999999995</c:v>
                </c:pt>
                <c:pt idx="11">
                  <c:v>1.218999999999995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c:v>
                </c:pt>
                <c:pt idx="23">
                  <c:v>4.2669999999999995</c:v>
                </c:pt>
                <c:pt idx="24">
                  <c:v>0.61000000000000065</c:v>
                </c:pt>
                <c:pt idx="25">
                  <c:v>1.218999999999995</c:v>
                </c:pt>
                <c:pt idx="26">
                  <c:v>4.8769999999999998</c:v>
                </c:pt>
                <c:pt idx="27">
                  <c:v>2.4379999999999997</c:v>
                </c:pt>
                <c:pt idx="28">
                  <c:v>1.829</c:v>
                </c:pt>
                <c:pt idx="29">
                  <c:v>1.218999999999995</c:v>
                </c:pt>
                <c:pt idx="30">
                  <c:v>1.218999999999995</c:v>
                </c:pt>
                <c:pt idx="31">
                  <c:v>7.3149999999999826</c:v>
                </c:pt>
                <c:pt idx="32">
                  <c:v>3.048</c:v>
                </c:pt>
                <c:pt idx="33">
                  <c:v>2.4379999999999997</c:v>
                </c:pt>
                <c:pt idx="34">
                  <c:v>2.4379999999999997</c:v>
                </c:pt>
                <c:pt idx="35">
                  <c:v>4.8769999999999998</c:v>
                </c:pt>
                <c:pt idx="36">
                  <c:v>2.4379999999999997</c:v>
                </c:pt>
                <c:pt idx="37">
                  <c:v>1.218999999999995</c:v>
                </c:pt>
                <c:pt idx="38">
                  <c:v>2.4379999999999997</c:v>
                </c:pt>
                <c:pt idx="39">
                  <c:v>0.61000000000000065</c:v>
                </c:pt>
                <c:pt idx="40">
                  <c:v>4.8769999999999998</c:v>
                </c:pt>
                <c:pt idx="41">
                  <c:v>0.61000000000000065</c:v>
                </c:pt>
                <c:pt idx="42">
                  <c:v>1.218999999999995</c:v>
                </c:pt>
                <c:pt idx="43">
                  <c:v>2.4379999999999997</c:v>
                </c:pt>
                <c:pt idx="44">
                  <c:v>1.218999999999995</c:v>
                </c:pt>
                <c:pt idx="45">
                  <c:v>10.973000000000004</c:v>
                </c:pt>
                <c:pt idx="46">
                  <c:v>1.218999999999995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1.9800000000000046</c:v>
                </c:pt>
                <c:pt idx="9">
                  <c:v>0.71100000000000063</c:v>
                </c:pt>
                <c:pt idx="10">
                  <c:v>4.758</c:v>
                </c:pt>
                <c:pt idx="11">
                  <c:v>1.002</c:v>
                </c:pt>
                <c:pt idx="12">
                  <c:v>0.75300000000000233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1.0289999999999953</c:v>
                </c:pt>
                <c:pt idx="23">
                  <c:v>1.734</c:v>
                </c:pt>
                <c:pt idx="24">
                  <c:v>0.84400000000000064</c:v>
                </c:pt>
                <c:pt idx="25">
                  <c:v>0.88100000000000001</c:v>
                </c:pt>
                <c:pt idx="26">
                  <c:v>4.4809999999999999</c:v>
                </c:pt>
                <c:pt idx="27">
                  <c:v>2.403</c:v>
                </c:pt>
                <c:pt idx="28">
                  <c:v>2.641</c:v>
                </c:pt>
                <c:pt idx="29">
                  <c:v>1.206999999999995</c:v>
                </c:pt>
                <c:pt idx="30">
                  <c:v>1.768</c:v>
                </c:pt>
                <c:pt idx="31">
                  <c:v>8.9940000000000015</c:v>
                </c:pt>
                <c:pt idx="32">
                  <c:v>3.6269999999999998</c:v>
                </c:pt>
                <c:pt idx="33">
                  <c:v>4.08</c:v>
                </c:pt>
                <c:pt idx="34">
                  <c:v>3.4659999999999997</c:v>
                </c:pt>
                <c:pt idx="35">
                  <c:v>3.694</c:v>
                </c:pt>
                <c:pt idx="36">
                  <c:v>2.48</c:v>
                </c:pt>
                <c:pt idx="37">
                  <c:v>0.7790000000000028</c:v>
                </c:pt>
                <c:pt idx="38">
                  <c:v>2.8179999999999987</c:v>
                </c:pt>
                <c:pt idx="39">
                  <c:v>1.585</c:v>
                </c:pt>
                <c:pt idx="40">
                  <c:v>5.8039999999999985</c:v>
                </c:pt>
                <c:pt idx="41">
                  <c:v>0.90200000000000002</c:v>
                </c:pt>
                <c:pt idx="42">
                  <c:v>1.339</c:v>
                </c:pt>
                <c:pt idx="43">
                  <c:v>2.3899999999999997</c:v>
                </c:pt>
                <c:pt idx="44">
                  <c:v>1.2609999999999952</c:v>
                </c:pt>
                <c:pt idx="45">
                  <c:v>5.7910000000000004</c:v>
                </c:pt>
                <c:pt idx="46">
                  <c:v>1.8959999999999952</c:v>
                </c:pt>
                <c:pt idx="47">
                  <c:v>3.2330000000000001</c:v>
                </c:pt>
                <c:pt idx="48">
                  <c:v>11.099</c:v>
                </c:pt>
                <c:pt idx="49">
                  <c:v>2.8249999999999997</c:v>
                </c:pt>
                <c:pt idx="50">
                  <c:v>3.1739999999999999</c:v>
                </c:pt>
                <c:pt idx="51">
                  <c:v>6.8</c:v>
                </c:pt>
                <c:pt idx="52">
                  <c:v>1.161</c:v>
                </c:pt>
                <c:pt idx="53">
                  <c:v>1.6459999999999952</c:v>
                </c:pt>
                <c:pt idx="54">
                  <c:v>0.90500000000000003</c:v>
                </c:pt>
                <c:pt idx="55">
                  <c:v>5.6579999999999826</c:v>
                </c:pt>
                <c:pt idx="56">
                  <c:v>1.1659999999999955</c:v>
                </c:pt>
                <c:pt idx="57">
                  <c:v>10.596</c:v>
                </c:pt>
                <c:pt idx="58">
                  <c:v>5.2460000000000004</c:v>
                </c:pt>
                <c:pt idx="59">
                  <c:v>2.8699999999999997</c:v>
                </c:pt>
                <c:pt idx="60">
                  <c:v>1.712</c:v>
                </c:pt>
                <c:pt idx="61">
                  <c:v>1.095</c:v>
                </c:pt>
                <c:pt idx="62">
                  <c:v>5.4690000000000003</c:v>
                </c:pt>
                <c:pt idx="63">
                  <c:v>0.92800000000000005</c:v>
                </c:pt>
              </c:numCache>
            </c:numRef>
          </c:yVal>
        </c:ser>
        <c:axId val="112159744"/>
        <c:axId val="112172032"/>
      </c:scatterChart>
      <c:valAx>
        <c:axId val="112159744"/>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12172032"/>
        <c:crosses val="autoZero"/>
        <c:crossBetween val="midCat"/>
        <c:majorUnit val="5"/>
      </c:valAx>
      <c:valAx>
        <c:axId val="1121720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112159744"/>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1.9500000000000037</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1.6800000000000037</c:v>
                </c:pt>
                <c:pt idx="53">
                  <c:v>2.69</c:v>
                </c:pt>
                <c:pt idx="54">
                  <c:v>1.9000000000000001</c:v>
                </c:pt>
                <c:pt idx="55">
                  <c:v>2.98</c:v>
                </c:pt>
                <c:pt idx="56">
                  <c:v>1.9800000000000042</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1.2189999999999954</c:v>
                </c:pt>
                <c:pt idx="6">
                  <c:v>1.829</c:v>
                </c:pt>
                <c:pt idx="7">
                  <c:v>1.829</c:v>
                </c:pt>
                <c:pt idx="8">
                  <c:v>2.4379999999999997</c:v>
                </c:pt>
                <c:pt idx="9">
                  <c:v>0.61000000000000065</c:v>
                </c:pt>
                <c:pt idx="10">
                  <c:v>4.2669999999999995</c:v>
                </c:pt>
                <c:pt idx="11">
                  <c:v>1.2189999999999954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1.2189999999999954</c:v>
                </c:pt>
                <c:pt idx="23">
                  <c:v>4.2669999999999995</c:v>
                </c:pt>
                <c:pt idx="24">
                  <c:v>0.61000000000000065</c:v>
                </c:pt>
                <c:pt idx="25">
                  <c:v>1.2189999999999954</c:v>
                </c:pt>
                <c:pt idx="26">
                  <c:v>4.8769999999999998</c:v>
                </c:pt>
                <c:pt idx="27">
                  <c:v>2.4379999999999997</c:v>
                </c:pt>
                <c:pt idx="28">
                  <c:v>1.829</c:v>
                </c:pt>
                <c:pt idx="29">
                  <c:v>1.2189999999999954</c:v>
                </c:pt>
                <c:pt idx="30">
                  <c:v>1.2189999999999954</c:v>
                </c:pt>
                <c:pt idx="31">
                  <c:v>7.3149999999999844</c:v>
                </c:pt>
                <c:pt idx="32">
                  <c:v>3.048</c:v>
                </c:pt>
                <c:pt idx="33">
                  <c:v>2.4379999999999997</c:v>
                </c:pt>
                <c:pt idx="34">
                  <c:v>2.4379999999999997</c:v>
                </c:pt>
                <c:pt idx="35">
                  <c:v>4.8769999999999998</c:v>
                </c:pt>
                <c:pt idx="36">
                  <c:v>2.4379999999999997</c:v>
                </c:pt>
                <c:pt idx="37">
                  <c:v>1.2189999999999954</c:v>
                </c:pt>
                <c:pt idx="38">
                  <c:v>2.4379999999999997</c:v>
                </c:pt>
                <c:pt idx="39">
                  <c:v>0.61000000000000065</c:v>
                </c:pt>
                <c:pt idx="40">
                  <c:v>4.8769999999999998</c:v>
                </c:pt>
                <c:pt idx="41">
                  <c:v>0.61000000000000065</c:v>
                </c:pt>
                <c:pt idx="42">
                  <c:v>1.2189999999999954</c:v>
                </c:pt>
                <c:pt idx="43">
                  <c:v>2.4379999999999997</c:v>
                </c:pt>
                <c:pt idx="44">
                  <c:v>1.2189999999999954</c:v>
                </c:pt>
                <c:pt idx="45">
                  <c:v>10.973000000000004</c:v>
                </c:pt>
                <c:pt idx="46">
                  <c:v>1.2189999999999954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3171072"/>
        <c:axId val="113456256"/>
      </c:scatterChart>
      <c:valAx>
        <c:axId val="11317107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13456256"/>
        <c:crosses val="autoZero"/>
        <c:crossBetween val="midCat"/>
        <c:majorUnit val="2"/>
      </c:valAx>
      <c:valAx>
        <c:axId val="1134562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13171072"/>
        <c:crosses val="autoZero"/>
        <c:crossBetween val="midCat"/>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1.9800000000000042</c:v>
                </c:pt>
                <c:pt idx="9">
                  <c:v>0.71100000000000063</c:v>
                </c:pt>
                <c:pt idx="10">
                  <c:v>4.758</c:v>
                </c:pt>
                <c:pt idx="11">
                  <c:v>1.002</c:v>
                </c:pt>
                <c:pt idx="12">
                  <c:v>0.75300000000000211</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1.0289999999999957</c:v>
                </c:pt>
                <c:pt idx="23">
                  <c:v>1.734</c:v>
                </c:pt>
                <c:pt idx="24">
                  <c:v>0.84400000000000064</c:v>
                </c:pt>
                <c:pt idx="25">
                  <c:v>0.88100000000000001</c:v>
                </c:pt>
                <c:pt idx="26">
                  <c:v>4.4809999999999999</c:v>
                </c:pt>
                <c:pt idx="27">
                  <c:v>2.403</c:v>
                </c:pt>
                <c:pt idx="28">
                  <c:v>2.641</c:v>
                </c:pt>
                <c:pt idx="29">
                  <c:v>1.2069999999999954</c:v>
                </c:pt>
                <c:pt idx="30">
                  <c:v>1.768</c:v>
                </c:pt>
                <c:pt idx="31">
                  <c:v>8.9940000000000015</c:v>
                </c:pt>
                <c:pt idx="32">
                  <c:v>3.6269999999999998</c:v>
                </c:pt>
                <c:pt idx="33">
                  <c:v>4.08</c:v>
                </c:pt>
                <c:pt idx="34">
                  <c:v>3.4659999999999997</c:v>
                </c:pt>
                <c:pt idx="35">
                  <c:v>3.694</c:v>
                </c:pt>
                <c:pt idx="36">
                  <c:v>2.48</c:v>
                </c:pt>
                <c:pt idx="37">
                  <c:v>0.77900000000000236</c:v>
                </c:pt>
                <c:pt idx="38">
                  <c:v>2.8179999999999987</c:v>
                </c:pt>
                <c:pt idx="39">
                  <c:v>1.585</c:v>
                </c:pt>
                <c:pt idx="40">
                  <c:v>5.8039999999999985</c:v>
                </c:pt>
                <c:pt idx="41">
                  <c:v>0.90200000000000002</c:v>
                </c:pt>
                <c:pt idx="42">
                  <c:v>1.339</c:v>
                </c:pt>
                <c:pt idx="43">
                  <c:v>2.3899999999999997</c:v>
                </c:pt>
                <c:pt idx="44">
                  <c:v>1.2609999999999957</c:v>
                </c:pt>
                <c:pt idx="45">
                  <c:v>5.7910000000000004</c:v>
                </c:pt>
                <c:pt idx="46">
                  <c:v>1.8959999999999957</c:v>
                </c:pt>
                <c:pt idx="47">
                  <c:v>3.2330000000000001</c:v>
                </c:pt>
                <c:pt idx="48">
                  <c:v>11.099</c:v>
                </c:pt>
                <c:pt idx="49">
                  <c:v>2.8249999999999997</c:v>
                </c:pt>
                <c:pt idx="50">
                  <c:v>3.1739999999999999</c:v>
                </c:pt>
                <c:pt idx="51">
                  <c:v>6.8</c:v>
                </c:pt>
                <c:pt idx="52">
                  <c:v>1.161</c:v>
                </c:pt>
                <c:pt idx="53">
                  <c:v>1.6459999999999957</c:v>
                </c:pt>
                <c:pt idx="54">
                  <c:v>0.90500000000000003</c:v>
                </c:pt>
                <c:pt idx="55">
                  <c:v>5.6579999999999844</c:v>
                </c:pt>
                <c:pt idx="56">
                  <c:v>1.1659999999999959</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1.2189999999999954</c:v>
                </c:pt>
                <c:pt idx="6">
                  <c:v>1.829</c:v>
                </c:pt>
                <c:pt idx="7">
                  <c:v>1.829</c:v>
                </c:pt>
                <c:pt idx="8">
                  <c:v>2.4379999999999997</c:v>
                </c:pt>
                <c:pt idx="9">
                  <c:v>0.61000000000000065</c:v>
                </c:pt>
                <c:pt idx="10">
                  <c:v>4.2669999999999995</c:v>
                </c:pt>
                <c:pt idx="11">
                  <c:v>1.2189999999999954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1.2189999999999954</c:v>
                </c:pt>
                <c:pt idx="23">
                  <c:v>4.2669999999999995</c:v>
                </c:pt>
                <c:pt idx="24">
                  <c:v>0.61000000000000065</c:v>
                </c:pt>
                <c:pt idx="25">
                  <c:v>1.2189999999999954</c:v>
                </c:pt>
                <c:pt idx="26">
                  <c:v>4.8769999999999998</c:v>
                </c:pt>
                <c:pt idx="27">
                  <c:v>2.4379999999999997</c:v>
                </c:pt>
                <c:pt idx="28">
                  <c:v>1.829</c:v>
                </c:pt>
                <c:pt idx="29">
                  <c:v>1.2189999999999954</c:v>
                </c:pt>
                <c:pt idx="30">
                  <c:v>1.2189999999999954</c:v>
                </c:pt>
                <c:pt idx="31">
                  <c:v>7.3149999999999844</c:v>
                </c:pt>
                <c:pt idx="32">
                  <c:v>3.048</c:v>
                </c:pt>
                <c:pt idx="33">
                  <c:v>2.4379999999999997</c:v>
                </c:pt>
                <c:pt idx="34">
                  <c:v>2.4379999999999997</c:v>
                </c:pt>
                <c:pt idx="35">
                  <c:v>4.8769999999999998</c:v>
                </c:pt>
                <c:pt idx="36">
                  <c:v>2.4379999999999997</c:v>
                </c:pt>
                <c:pt idx="37">
                  <c:v>1.2189999999999954</c:v>
                </c:pt>
                <c:pt idx="38">
                  <c:v>2.4379999999999997</c:v>
                </c:pt>
                <c:pt idx="39">
                  <c:v>0.61000000000000065</c:v>
                </c:pt>
                <c:pt idx="40">
                  <c:v>4.8769999999999998</c:v>
                </c:pt>
                <c:pt idx="41">
                  <c:v>0.61000000000000065</c:v>
                </c:pt>
                <c:pt idx="42">
                  <c:v>1.2189999999999954</c:v>
                </c:pt>
                <c:pt idx="43">
                  <c:v>2.4379999999999997</c:v>
                </c:pt>
                <c:pt idx="44">
                  <c:v>1.2189999999999954</c:v>
                </c:pt>
                <c:pt idx="45">
                  <c:v>10.973000000000004</c:v>
                </c:pt>
                <c:pt idx="46">
                  <c:v>1.2189999999999954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3595904"/>
        <c:axId val="113597824"/>
      </c:scatterChart>
      <c:valAx>
        <c:axId val="11359590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13597824"/>
        <c:crosses val="autoZero"/>
        <c:crossBetween val="midCat"/>
        <c:majorUnit val="2"/>
      </c:valAx>
      <c:valAx>
        <c:axId val="113597824"/>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13595904"/>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0.6100000000000001</c:v>
                </c:pt>
                <c:pt idx="3">
                  <c:v>1.829</c:v>
                </c:pt>
                <c:pt idx="4">
                  <c:v>1.829</c:v>
                </c:pt>
                <c:pt idx="5">
                  <c:v>1.2189999999999999</c:v>
                </c:pt>
                <c:pt idx="6">
                  <c:v>1.829</c:v>
                </c:pt>
                <c:pt idx="7">
                  <c:v>1.829</c:v>
                </c:pt>
                <c:pt idx="8">
                  <c:v>3.6579999999999999</c:v>
                </c:pt>
                <c:pt idx="9">
                  <c:v>1.2189999999999999</c:v>
                </c:pt>
                <c:pt idx="10">
                  <c:v>1.2189999999999999</c:v>
                </c:pt>
                <c:pt idx="11">
                  <c:v>1.829</c:v>
                </c:pt>
                <c:pt idx="12">
                  <c:v>1.829</c:v>
                </c:pt>
                <c:pt idx="13">
                  <c:v>0.6100000000000001</c:v>
                </c:pt>
                <c:pt idx="14">
                  <c:v>1.829</c:v>
                </c:pt>
                <c:pt idx="15">
                  <c:v>1.2189999999999999</c:v>
                </c:pt>
                <c:pt idx="16">
                  <c:v>1.2189999999999999</c:v>
                </c:pt>
                <c:pt idx="17">
                  <c:v>1.2189999999999999</c:v>
                </c:pt>
                <c:pt idx="18">
                  <c:v>1.2189999999999999</c:v>
                </c:pt>
                <c:pt idx="19">
                  <c:v>0.6100000000000001</c:v>
                </c:pt>
                <c:pt idx="20">
                  <c:v>1.2189999999999999</c:v>
                </c:pt>
                <c:pt idx="21">
                  <c:v>0.6100000000000001</c:v>
                </c:pt>
                <c:pt idx="22">
                  <c:v>3.048</c:v>
                </c:pt>
                <c:pt idx="23">
                  <c:v>1.829</c:v>
                </c:pt>
                <c:pt idx="24">
                  <c:v>0.6100000000000001</c:v>
                </c:pt>
                <c:pt idx="25">
                  <c:v>1.2189999999999999</c:v>
                </c:pt>
                <c:pt idx="26">
                  <c:v>1.829</c:v>
                </c:pt>
                <c:pt idx="27">
                  <c:v>1.2189999999999999</c:v>
                </c:pt>
                <c:pt idx="28">
                  <c:v>1.2189999999999999</c:v>
                </c:pt>
                <c:pt idx="29">
                  <c:v>0.6100000000000001</c:v>
                </c:pt>
                <c:pt idx="30">
                  <c:v>1.2189999999999999</c:v>
                </c:pt>
                <c:pt idx="31">
                  <c:v>1.829</c:v>
                </c:pt>
                <c:pt idx="32">
                  <c:v>1.829</c:v>
                </c:pt>
                <c:pt idx="33">
                  <c:v>1.2189999999999999</c:v>
                </c:pt>
                <c:pt idx="34">
                  <c:v>1.2189999999999999</c:v>
                </c:pt>
                <c:pt idx="35">
                  <c:v>0.6100000000000001</c:v>
                </c:pt>
                <c:pt idx="36">
                  <c:v>2.4379999999999997</c:v>
                </c:pt>
                <c:pt idx="37">
                  <c:v>0.6100000000000001</c:v>
                </c:pt>
                <c:pt idx="38">
                  <c:v>1.2189999999999999</c:v>
                </c:pt>
                <c:pt idx="39">
                  <c:v>1.829</c:v>
                </c:pt>
                <c:pt idx="40">
                  <c:v>1.829</c:v>
                </c:pt>
                <c:pt idx="41">
                  <c:v>0.6100000000000001</c:v>
                </c:pt>
                <c:pt idx="42">
                  <c:v>1.829</c:v>
                </c:pt>
                <c:pt idx="43">
                  <c:v>1.829</c:v>
                </c:pt>
                <c:pt idx="44">
                  <c:v>1.829</c:v>
                </c:pt>
                <c:pt idx="45">
                  <c:v>1.2189999999999999</c:v>
                </c:pt>
                <c:pt idx="46">
                  <c:v>1.829</c:v>
                </c:pt>
                <c:pt idx="47">
                  <c:v>1.829</c:v>
                </c:pt>
                <c:pt idx="48">
                  <c:v>1.829</c:v>
                </c:pt>
                <c:pt idx="49">
                  <c:v>2.4379999999999997</c:v>
                </c:pt>
                <c:pt idx="50">
                  <c:v>1.2189999999999999</c:v>
                </c:pt>
                <c:pt idx="51">
                  <c:v>0.6100000000000001</c:v>
                </c:pt>
                <c:pt idx="52">
                  <c:v>1.2189999999999999</c:v>
                </c:pt>
                <c:pt idx="53">
                  <c:v>1.2189999999999999</c:v>
                </c:pt>
                <c:pt idx="54">
                  <c:v>0.6100000000000001</c:v>
                </c:pt>
                <c:pt idx="55">
                  <c:v>1.2189999999999999</c:v>
                </c:pt>
                <c:pt idx="56">
                  <c:v>1.2189999999999999</c:v>
                </c:pt>
                <c:pt idx="57">
                  <c:v>1.829</c:v>
                </c:pt>
                <c:pt idx="58">
                  <c:v>1.829</c:v>
                </c:pt>
                <c:pt idx="59">
                  <c:v>1.829</c:v>
                </c:pt>
                <c:pt idx="60">
                  <c:v>1.2189999999999999</c:v>
                </c:pt>
                <c:pt idx="61">
                  <c:v>1.829</c:v>
                </c:pt>
                <c:pt idx="62">
                  <c:v>1.2189999999999999</c:v>
                </c:pt>
                <c:pt idx="63">
                  <c:v>0.6100000000000001</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1.9500000000000002</c:v>
                </c:pt>
                <c:pt idx="9">
                  <c:v>2.4899999999999998</c:v>
                </c:pt>
                <c:pt idx="10">
                  <c:v>1.6800000000000002</c:v>
                </c:pt>
                <c:pt idx="11">
                  <c:v>2.98</c:v>
                </c:pt>
                <c:pt idx="12">
                  <c:v>1.4</c:v>
                </c:pt>
                <c:pt idx="13">
                  <c:v>1.6400000000000001</c:v>
                </c:pt>
                <c:pt idx="14">
                  <c:v>2.2799999999999998</c:v>
                </c:pt>
                <c:pt idx="15">
                  <c:v>3.3099999999999996</c:v>
                </c:pt>
                <c:pt idx="16">
                  <c:v>1.9500000000000002</c:v>
                </c:pt>
                <c:pt idx="17">
                  <c:v>1.4</c:v>
                </c:pt>
                <c:pt idx="18">
                  <c:v>1.72</c:v>
                </c:pt>
                <c:pt idx="19">
                  <c:v>1.28</c:v>
                </c:pt>
                <c:pt idx="20">
                  <c:v>3.02</c:v>
                </c:pt>
                <c:pt idx="21">
                  <c:v>3.08</c:v>
                </c:pt>
                <c:pt idx="22">
                  <c:v>1.86</c:v>
                </c:pt>
                <c:pt idx="23">
                  <c:v>1.5</c:v>
                </c:pt>
                <c:pt idx="24">
                  <c:v>2.69</c:v>
                </c:pt>
                <c:pt idx="25">
                  <c:v>1.45</c:v>
                </c:pt>
                <c:pt idx="26">
                  <c:v>1.9900000000000002</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1.9600000000000002</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13873664"/>
        <c:axId val="113875584"/>
      </c:scatterChart>
      <c:valAx>
        <c:axId val="11387366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13875584"/>
        <c:crosses val="autoZero"/>
        <c:crossBetween val="midCat"/>
        <c:majorUnit val="5"/>
      </c:valAx>
      <c:valAx>
        <c:axId val="1138755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ES"/>
          </a:p>
        </c:txPr>
        <c:crossAx val="113873664"/>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0.6100000000000001</c:v>
                </c:pt>
                <c:pt idx="3">
                  <c:v>1.829</c:v>
                </c:pt>
                <c:pt idx="4">
                  <c:v>1.829</c:v>
                </c:pt>
                <c:pt idx="5">
                  <c:v>1.2189999999999999</c:v>
                </c:pt>
                <c:pt idx="6">
                  <c:v>1.829</c:v>
                </c:pt>
                <c:pt idx="7">
                  <c:v>1.829</c:v>
                </c:pt>
                <c:pt idx="8">
                  <c:v>3.6579999999999999</c:v>
                </c:pt>
                <c:pt idx="9">
                  <c:v>1.2189999999999999</c:v>
                </c:pt>
                <c:pt idx="10">
                  <c:v>1.2189999999999999</c:v>
                </c:pt>
                <c:pt idx="11">
                  <c:v>1.829</c:v>
                </c:pt>
                <c:pt idx="12">
                  <c:v>1.829</c:v>
                </c:pt>
                <c:pt idx="13">
                  <c:v>0.6100000000000001</c:v>
                </c:pt>
                <c:pt idx="14">
                  <c:v>1.829</c:v>
                </c:pt>
                <c:pt idx="15">
                  <c:v>1.2189999999999999</c:v>
                </c:pt>
                <c:pt idx="16">
                  <c:v>1.2189999999999999</c:v>
                </c:pt>
                <c:pt idx="17">
                  <c:v>1.2189999999999999</c:v>
                </c:pt>
                <c:pt idx="18">
                  <c:v>1.2189999999999999</c:v>
                </c:pt>
                <c:pt idx="19">
                  <c:v>0.6100000000000001</c:v>
                </c:pt>
                <c:pt idx="20">
                  <c:v>1.2189999999999999</c:v>
                </c:pt>
                <c:pt idx="21">
                  <c:v>0.6100000000000001</c:v>
                </c:pt>
                <c:pt idx="22">
                  <c:v>3.048</c:v>
                </c:pt>
                <c:pt idx="23">
                  <c:v>1.829</c:v>
                </c:pt>
                <c:pt idx="24">
                  <c:v>0.6100000000000001</c:v>
                </c:pt>
                <c:pt idx="25">
                  <c:v>1.2189999999999999</c:v>
                </c:pt>
                <c:pt idx="26">
                  <c:v>1.829</c:v>
                </c:pt>
                <c:pt idx="27">
                  <c:v>1.2189999999999999</c:v>
                </c:pt>
                <c:pt idx="28">
                  <c:v>1.2189999999999999</c:v>
                </c:pt>
                <c:pt idx="29">
                  <c:v>0.6100000000000001</c:v>
                </c:pt>
                <c:pt idx="30">
                  <c:v>1.2189999999999999</c:v>
                </c:pt>
                <c:pt idx="31">
                  <c:v>1.829</c:v>
                </c:pt>
                <c:pt idx="32">
                  <c:v>1.829</c:v>
                </c:pt>
                <c:pt idx="33">
                  <c:v>1.2189999999999999</c:v>
                </c:pt>
                <c:pt idx="34">
                  <c:v>1.2189999999999999</c:v>
                </c:pt>
                <c:pt idx="35">
                  <c:v>0.6100000000000001</c:v>
                </c:pt>
                <c:pt idx="36">
                  <c:v>2.4379999999999997</c:v>
                </c:pt>
                <c:pt idx="37">
                  <c:v>0.6100000000000001</c:v>
                </c:pt>
                <c:pt idx="38">
                  <c:v>1.2189999999999999</c:v>
                </c:pt>
                <c:pt idx="39">
                  <c:v>1.829</c:v>
                </c:pt>
                <c:pt idx="40">
                  <c:v>1.829</c:v>
                </c:pt>
                <c:pt idx="41">
                  <c:v>0.6100000000000001</c:v>
                </c:pt>
                <c:pt idx="42">
                  <c:v>1.829</c:v>
                </c:pt>
                <c:pt idx="43">
                  <c:v>1.829</c:v>
                </c:pt>
                <c:pt idx="44">
                  <c:v>1.829</c:v>
                </c:pt>
                <c:pt idx="45">
                  <c:v>1.2189999999999999</c:v>
                </c:pt>
                <c:pt idx="46">
                  <c:v>1.829</c:v>
                </c:pt>
                <c:pt idx="47">
                  <c:v>1.829</c:v>
                </c:pt>
                <c:pt idx="48">
                  <c:v>1.829</c:v>
                </c:pt>
                <c:pt idx="49">
                  <c:v>2.4379999999999997</c:v>
                </c:pt>
                <c:pt idx="50">
                  <c:v>1.2189999999999999</c:v>
                </c:pt>
                <c:pt idx="51">
                  <c:v>0.6100000000000001</c:v>
                </c:pt>
                <c:pt idx="52">
                  <c:v>1.2189999999999999</c:v>
                </c:pt>
                <c:pt idx="53">
                  <c:v>1.2189999999999999</c:v>
                </c:pt>
                <c:pt idx="54">
                  <c:v>0.6100000000000001</c:v>
                </c:pt>
                <c:pt idx="55">
                  <c:v>1.2189999999999999</c:v>
                </c:pt>
                <c:pt idx="56">
                  <c:v>1.2189999999999999</c:v>
                </c:pt>
                <c:pt idx="57">
                  <c:v>1.829</c:v>
                </c:pt>
                <c:pt idx="58">
                  <c:v>1.829</c:v>
                </c:pt>
                <c:pt idx="59">
                  <c:v>1.829</c:v>
                </c:pt>
                <c:pt idx="60">
                  <c:v>1.2189999999999999</c:v>
                </c:pt>
                <c:pt idx="61">
                  <c:v>1.829</c:v>
                </c:pt>
                <c:pt idx="62">
                  <c:v>1.2189999999999999</c:v>
                </c:pt>
                <c:pt idx="63">
                  <c:v>0.6100000000000001</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1.2729999999999997</c:v>
                </c:pt>
                <c:pt idx="2">
                  <c:v>1.07</c:v>
                </c:pt>
                <c:pt idx="3">
                  <c:v>1.657</c:v>
                </c:pt>
                <c:pt idx="4">
                  <c:v>1.179</c:v>
                </c:pt>
                <c:pt idx="5">
                  <c:v>1.1950000000000001</c:v>
                </c:pt>
                <c:pt idx="6">
                  <c:v>1.2809999999999997</c:v>
                </c:pt>
                <c:pt idx="7">
                  <c:v>1.29</c:v>
                </c:pt>
                <c:pt idx="8">
                  <c:v>1.2409999999999999</c:v>
                </c:pt>
                <c:pt idx="9">
                  <c:v>1.2149999999999999</c:v>
                </c:pt>
                <c:pt idx="10">
                  <c:v>1.294</c:v>
                </c:pt>
                <c:pt idx="11">
                  <c:v>1.32</c:v>
                </c:pt>
                <c:pt idx="12">
                  <c:v>2.3099999999999996</c:v>
                </c:pt>
                <c:pt idx="13">
                  <c:v>1.2669999999999997</c:v>
                </c:pt>
                <c:pt idx="14">
                  <c:v>1.1700000000000002</c:v>
                </c:pt>
                <c:pt idx="15">
                  <c:v>1.1559999999999997</c:v>
                </c:pt>
                <c:pt idx="16">
                  <c:v>1.2749999999999997</c:v>
                </c:pt>
                <c:pt idx="17">
                  <c:v>1.7949999999999997</c:v>
                </c:pt>
                <c:pt idx="18">
                  <c:v>1.26</c:v>
                </c:pt>
                <c:pt idx="19">
                  <c:v>1.3169999999999997</c:v>
                </c:pt>
                <c:pt idx="20">
                  <c:v>1.056</c:v>
                </c:pt>
                <c:pt idx="21">
                  <c:v>1.181</c:v>
                </c:pt>
                <c:pt idx="22">
                  <c:v>2.5189999999999997</c:v>
                </c:pt>
                <c:pt idx="23">
                  <c:v>1.2929999999999997</c:v>
                </c:pt>
                <c:pt idx="24">
                  <c:v>1.2489999999999999</c:v>
                </c:pt>
                <c:pt idx="25">
                  <c:v>1.371</c:v>
                </c:pt>
                <c:pt idx="26">
                  <c:v>1.2709999999999997</c:v>
                </c:pt>
                <c:pt idx="27">
                  <c:v>1.224</c:v>
                </c:pt>
                <c:pt idx="28">
                  <c:v>1.246</c:v>
                </c:pt>
                <c:pt idx="29">
                  <c:v>1.1080000000000001</c:v>
                </c:pt>
                <c:pt idx="30">
                  <c:v>1.2529999999999997</c:v>
                </c:pt>
                <c:pt idx="31">
                  <c:v>1.7589999999999997</c:v>
                </c:pt>
                <c:pt idx="32">
                  <c:v>1.9770000000000001</c:v>
                </c:pt>
                <c:pt idx="33">
                  <c:v>0.89800000000000002</c:v>
                </c:pt>
                <c:pt idx="34">
                  <c:v>1.1759999999999997</c:v>
                </c:pt>
                <c:pt idx="35">
                  <c:v>1.2649999999999997</c:v>
                </c:pt>
                <c:pt idx="36">
                  <c:v>1.9410000000000001</c:v>
                </c:pt>
                <c:pt idx="37">
                  <c:v>1.0900000000000001</c:v>
                </c:pt>
                <c:pt idx="38">
                  <c:v>1.3049999999999997</c:v>
                </c:pt>
                <c:pt idx="39">
                  <c:v>1.21</c:v>
                </c:pt>
                <c:pt idx="40">
                  <c:v>1.3540000000000001</c:v>
                </c:pt>
                <c:pt idx="41">
                  <c:v>1.284</c:v>
                </c:pt>
                <c:pt idx="42">
                  <c:v>1.282</c:v>
                </c:pt>
                <c:pt idx="43">
                  <c:v>1.671</c:v>
                </c:pt>
                <c:pt idx="44">
                  <c:v>1.2389999999999999</c:v>
                </c:pt>
                <c:pt idx="45">
                  <c:v>1.345</c:v>
                </c:pt>
                <c:pt idx="46">
                  <c:v>1.2929999999999997</c:v>
                </c:pt>
                <c:pt idx="47">
                  <c:v>1.353</c:v>
                </c:pt>
                <c:pt idx="48">
                  <c:v>1.0980000000000001</c:v>
                </c:pt>
                <c:pt idx="49">
                  <c:v>2.16</c:v>
                </c:pt>
                <c:pt idx="50">
                  <c:v>1.5129999999999997</c:v>
                </c:pt>
                <c:pt idx="51">
                  <c:v>1.06</c:v>
                </c:pt>
                <c:pt idx="52">
                  <c:v>1.87</c:v>
                </c:pt>
                <c:pt idx="53">
                  <c:v>1.363</c:v>
                </c:pt>
                <c:pt idx="54">
                  <c:v>1.383</c:v>
                </c:pt>
                <c:pt idx="55">
                  <c:v>1.26</c:v>
                </c:pt>
                <c:pt idx="56">
                  <c:v>1.327</c:v>
                </c:pt>
                <c:pt idx="57">
                  <c:v>1.3440000000000001</c:v>
                </c:pt>
                <c:pt idx="58">
                  <c:v>1.7989999999999997</c:v>
                </c:pt>
                <c:pt idx="59">
                  <c:v>1.224</c:v>
                </c:pt>
                <c:pt idx="60">
                  <c:v>1.1900000000000002</c:v>
                </c:pt>
                <c:pt idx="61">
                  <c:v>1.9319999999999997</c:v>
                </c:pt>
                <c:pt idx="62">
                  <c:v>1.331</c:v>
                </c:pt>
                <c:pt idx="63">
                  <c:v>0.8600000000000001</c:v>
                </c:pt>
              </c:numCache>
            </c:numRef>
          </c:yVal>
        </c:ser>
        <c:axId val="113980928"/>
        <c:axId val="117444992"/>
      </c:scatterChart>
      <c:valAx>
        <c:axId val="113980928"/>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117444992"/>
        <c:crosses val="autoZero"/>
        <c:crossBetween val="midCat"/>
        <c:majorUnit val="5"/>
      </c:valAx>
      <c:valAx>
        <c:axId val="1174449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ES"/>
          </a:p>
        </c:txPr>
        <c:crossAx val="113980928"/>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3E-2"/>
          <c:w val="0.87042860499284569"/>
          <c:h val="0.75935138208448305"/>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1.9500000000000002</c:v>
                </c:pt>
                <c:pt idx="8">
                  <c:v>2.4899999999999998</c:v>
                </c:pt>
                <c:pt idx="9">
                  <c:v>1.6800000000000002</c:v>
                </c:pt>
                <c:pt idx="10">
                  <c:v>2.98</c:v>
                </c:pt>
                <c:pt idx="11">
                  <c:v>1.4</c:v>
                </c:pt>
                <c:pt idx="12">
                  <c:v>1.6400000000000001</c:v>
                </c:pt>
                <c:pt idx="13">
                  <c:v>2.2799999999999998</c:v>
                </c:pt>
                <c:pt idx="14">
                  <c:v>3.3099999999999996</c:v>
                </c:pt>
                <c:pt idx="15">
                  <c:v>1.9500000000000002</c:v>
                </c:pt>
                <c:pt idx="16">
                  <c:v>1.4</c:v>
                </c:pt>
                <c:pt idx="17">
                  <c:v>1.72</c:v>
                </c:pt>
                <c:pt idx="18">
                  <c:v>1.28</c:v>
                </c:pt>
                <c:pt idx="19">
                  <c:v>3.02</c:v>
                </c:pt>
                <c:pt idx="20">
                  <c:v>3.08</c:v>
                </c:pt>
                <c:pt idx="21">
                  <c:v>1.86</c:v>
                </c:pt>
                <c:pt idx="22">
                  <c:v>1.5</c:v>
                </c:pt>
                <c:pt idx="23">
                  <c:v>2.69</c:v>
                </c:pt>
                <c:pt idx="24">
                  <c:v>1.45</c:v>
                </c:pt>
                <c:pt idx="25">
                  <c:v>1.9900000000000002</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1.9600000000000002</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0.6100000000000001</c:v>
                </c:pt>
                <c:pt idx="2">
                  <c:v>1.829</c:v>
                </c:pt>
                <c:pt idx="3">
                  <c:v>1.829</c:v>
                </c:pt>
                <c:pt idx="4">
                  <c:v>1.2189999999999999</c:v>
                </c:pt>
                <c:pt idx="5">
                  <c:v>1.829</c:v>
                </c:pt>
                <c:pt idx="6">
                  <c:v>1.829</c:v>
                </c:pt>
                <c:pt idx="7">
                  <c:v>3.6579999999999999</c:v>
                </c:pt>
                <c:pt idx="8">
                  <c:v>1.2189999999999999</c:v>
                </c:pt>
                <c:pt idx="9">
                  <c:v>1.2189999999999999</c:v>
                </c:pt>
                <c:pt idx="10">
                  <c:v>1.829</c:v>
                </c:pt>
                <c:pt idx="11">
                  <c:v>1.829</c:v>
                </c:pt>
                <c:pt idx="12">
                  <c:v>0.6100000000000001</c:v>
                </c:pt>
                <c:pt idx="13">
                  <c:v>1.829</c:v>
                </c:pt>
                <c:pt idx="14">
                  <c:v>1.2189999999999999</c:v>
                </c:pt>
                <c:pt idx="15">
                  <c:v>1.2189999999999999</c:v>
                </c:pt>
                <c:pt idx="16">
                  <c:v>1.2189999999999999</c:v>
                </c:pt>
                <c:pt idx="17">
                  <c:v>1.2189999999999999</c:v>
                </c:pt>
                <c:pt idx="18">
                  <c:v>0.6100000000000001</c:v>
                </c:pt>
                <c:pt idx="19">
                  <c:v>1.2189999999999999</c:v>
                </c:pt>
                <c:pt idx="20">
                  <c:v>0.6100000000000001</c:v>
                </c:pt>
                <c:pt idx="21">
                  <c:v>3.048</c:v>
                </c:pt>
                <c:pt idx="22">
                  <c:v>1.829</c:v>
                </c:pt>
                <c:pt idx="23">
                  <c:v>0.6100000000000001</c:v>
                </c:pt>
                <c:pt idx="24">
                  <c:v>1.2189999999999999</c:v>
                </c:pt>
                <c:pt idx="25">
                  <c:v>1.829</c:v>
                </c:pt>
                <c:pt idx="26">
                  <c:v>1.2189999999999999</c:v>
                </c:pt>
                <c:pt idx="27">
                  <c:v>1.2189999999999999</c:v>
                </c:pt>
                <c:pt idx="28">
                  <c:v>0.6100000000000001</c:v>
                </c:pt>
                <c:pt idx="29">
                  <c:v>1.2189999999999999</c:v>
                </c:pt>
                <c:pt idx="30">
                  <c:v>1.829</c:v>
                </c:pt>
                <c:pt idx="31">
                  <c:v>1.829</c:v>
                </c:pt>
                <c:pt idx="32">
                  <c:v>1.2189999999999999</c:v>
                </c:pt>
                <c:pt idx="33">
                  <c:v>1.2189999999999999</c:v>
                </c:pt>
                <c:pt idx="34">
                  <c:v>0.6100000000000001</c:v>
                </c:pt>
                <c:pt idx="35">
                  <c:v>2.4379999999999997</c:v>
                </c:pt>
                <c:pt idx="36">
                  <c:v>0.6100000000000001</c:v>
                </c:pt>
                <c:pt idx="37">
                  <c:v>1.2189999999999999</c:v>
                </c:pt>
                <c:pt idx="38">
                  <c:v>1.829</c:v>
                </c:pt>
                <c:pt idx="39">
                  <c:v>1.829</c:v>
                </c:pt>
                <c:pt idx="40">
                  <c:v>0.6100000000000001</c:v>
                </c:pt>
                <c:pt idx="41">
                  <c:v>1.829</c:v>
                </c:pt>
                <c:pt idx="42">
                  <c:v>1.829</c:v>
                </c:pt>
                <c:pt idx="43">
                  <c:v>1.829</c:v>
                </c:pt>
                <c:pt idx="44">
                  <c:v>1.2189999999999999</c:v>
                </c:pt>
                <c:pt idx="45">
                  <c:v>1.829</c:v>
                </c:pt>
                <c:pt idx="46">
                  <c:v>1.829</c:v>
                </c:pt>
                <c:pt idx="47">
                  <c:v>1.829</c:v>
                </c:pt>
                <c:pt idx="48">
                  <c:v>2.4379999999999997</c:v>
                </c:pt>
                <c:pt idx="49">
                  <c:v>1.2189999999999999</c:v>
                </c:pt>
                <c:pt idx="50">
                  <c:v>0.6100000000000001</c:v>
                </c:pt>
                <c:pt idx="51">
                  <c:v>1.2189999999999999</c:v>
                </c:pt>
                <c:pt idx="52">
                  <c:v>1.2189999999999999</c:v>
                </c:pt>
                <c:pt idx="53">
                  <c:v>0.6100000000000001</c:v>
                </c:pt>
                <c:pt idx="54">
                  <c:v>1.2189999999999999</c:v>
                </c:pt>
                <c:pt idx="55">
                  <c:v>1.2189999999999999</c:v>
                </c:pt>
                <c:pt idx="56">
                  <c:v>1.829</c:v>
                </c:pt>
                <c:pt idx="57">
                  <c:v>1.829</c:v>
                </c:pt>
                <c:pt idx="58">
                  <c:v>1.829</c:v>
                </c:pt>
                <c:pt idx="59">
                  <c:v>1.2189999999999999</c:v>
                </c:pt>
                <c:pt idx="60">
                  <c:v>1.829</c:v>
                </c:pt>
                <c:pt idx="61">
                  <c:v>1.2189999999999999</c:v>
                </c:pt>
                <c:pt idx="62">
                  <c:v>0.6100000000000001</c:v>
                </c:pt>
                <c:pt idx="63">
                  <c:v>1.2189999999999999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38550272"/>
        <c:axId val="114009216"/>
      </c:scatterChart>
      <c:valAx>
        <c:axId val="13855027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14009216"/>
        <c:crosses val="autoZero"/>
        <c:crossBetween val="midCat"/>
        <c:majorUnit val="2"/>
      </c:valAx>
      <c:valAx>
        <c:axId val="114009216"/>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38550272"/>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Sheet1!$C$2:$C$65</c:f>
              <c:numCache>
                <c:formatCode>General</c:formatCode>
                <c:ptCount val="64"/>
                <c:pt idx="0">
                  <c:v>1.2729999999999997</c:v>
                </c:pt>
                <c:pt idx="1">
                  <c:v>1.07</c:v>
                </c:pt>
                <c:pt idx="2">
                  <c:v>1.657</c:v>
                </c:pt>
                <c:pt idx="3">
                  <c:v>1.179</c:v>
                </c:pt>
                <c:pt idx="4">
                  <c:v>1.1950000000000001</c:v>
                </c:pt>
                <c:pt idx="5">
                  <c:v>1.2809999999999997</c:v>
                </c:pt>
                <c:pt idx="6">
                  <c:v>1.29</c:v>
                </c:pt>
                <c:pt idx="7">
                  <c:v>1.2409999999999999</c:v>
                </c:pt>
                <c:pt idx="8">
                  <c:v>1.2149999999999999</c:v>
                </c:pt>
                <c:pt idx="9">
                  <c:v>1.294</c:v>
                </c:pt>
                <c:pt idx="10">
                  <c:v>1.32</c:v>
                </c:pt>
                <c:pt idx="11">
                  <c:v>2.3099999999999996</c:v>
                </c:pt>
                <c:pt idx="12">
                  <c:v>1.2669999999999997</c:v>
                </c:pt>
                <c:pt idx="13">
                  <c:v>1.1700000000000002</c:v>
                </c:pt>
                <c:pt idx="14">
                  <c:v>1.1559999999999997</c:v>
                </c:pt>
                <c:pt idx="15">
                  <c:v>1.2749999999999997</c:v>
                </c:pt>
                <c:pt idx="16">
                  <c:v>1.7949999999999997</c:v>
                </c:pt>
                <c:pt idx="17">
                  <c:v>1.26</c:v>
                </c:pt>
                <c:pt idx="18">
                  <c:v>1.3169999999999997</c:v>
                </c:pt>
                <c:pt idx="19">
                  <c:v>1.056</c:v>
                </c:pt>
                <c:pt idx="20">
                  <c:v>1.181</c:v>
                </c:pt>
                <c:pt idx="21">
                  <c:v>2.5189999999999997</c:v>
                </c:pt>
                <c:pt idx="22">
                  <c:v>1.2929999999999997</c:v>
                </c:pt>
                <c:pt idx="23">
                  <c:v>1.2489999999999999</c:v>
                </c:pt>
                <c:pt idx="24">
                  <c:v>1.371</c:v>
                </c:pt>
                <c:pt idx="25">
                  <c:v>1.2709999999999997</c:v>
                </c:pt>
                <c:pt idx="26">
                  <c:v>1.224</c:v>
                </c:pt>
                <c:pt idx="27">
                  <c:v>1.246</c:v>
                </c:pt>
                <c:pt idx="28">
                  <c:v>1.1080000000000001</c:v>
                </c:pt>
                <c:pt idx="29">
                  <c:v>1.2529999999999997</c:v>
                </c:pt>
                <c:pt idx="30">
                  <c:v>1.7589999999999997</c:v>
                </c:pt>
                <c:pt idx="31">
                  <c:v>1.9770000000000001</c:v>
                </c:pt>
                <c:pt idx="32">
                  <c:v>0.89800000000000002</c:v>
                </c:pt>
                <c:pt idx="33">
                  <c:v>1.1759999999999997</c:v>
                </c:pt>
                <c:pt idx="34">
                  <c:v>1.2649999999999997</c:v>
                </c:pt>
                <c:pt idx="35">
                  <c:v>1.9410000000000001</c:v>
                </c:pt>
                <c:pt idx="36">
                  <c:v>1.0900000000000001</c:v>
                </c:pt>
                <c:pt idx="37">
                  <c:v>1.3049999999999997</c:v>
                </c:pt>
                <c:pt idx="38">
                  <c:v>1.21</c:v>
                </c:pt>
                <c:pt idx="39">
                  <c:v>1.3540000000000001</c:v>
                </c:pt>
                <c:pt idx="40">
                  <c:v>1.284</c:v>
                </c:pt>
                <c:pt idx="41">
                  <c:v>1.282</c:v>
                </c:pt>
                <c:pt idx="42">
                  <c:v>1.671</c:v>
                </c:pt>
                <c:pt idx="43">
                  <c:v>1.2389999999999999</c:v>
                </c:pt>
                <c:pt idx="44">
                  <c:v>1.345</c:v>
                </c:pt>
                <c:pt idx="45">
                  <c:v>1.2929999999999997</c:v>
                </c:pt>
                <c:pt idx="46">
                  <c:v>1.353</c:v>
                </c:pt>
                <c:pt idx="47">
                  <c:v>1.0980000000000001</c:v>
                </c:pt>
                <c:pt idx="48">
                  <c:v>2.16</c:v>
                </c:pt>
                <c:pt idx="49">
                  <c:v>1.5129999999999997</c:v>
                </c:pt>
                <c:pt idx="50">
                  <c:v>1.06</c:v>
                </c:pt>
                <c:pt idx="51">
                  <c:v>1.87</c:v>
                </c:pt>
                <c:pt idx="52">
                  <c:v>1.363</c:v>
                </c:pt>
                <c:pt idx="53">
                  <c:v>1.383</c:v>
                </c:pt>
                <c:pt idx="54">
                  <c:v>1.26</c:v>
                </c:pt>
                <c:pt idx="55">
                  <c:v>1.327</c:v>
                </c:pt>
                <c:pt idx="56">
                  <c:v>1.3440000000000001</c:v>
                </c:pt>
                <c:pt idx="57">
                  <c:v>1.7989999999999997</c:v>
                </c:pt>
                <c:pt idx="58">
                  <c:v>1.224</c:v>
                </c:pt>
                <c:pt idx="59">
                  <c:v>1.1900000000000002</c:v>
                </c:pt>
                <c:pt idx="60">
                  <c:v>1.9319999999999997</c:v>
                </c:pt>
                <c:pt idx="61">
                  <c:v>1.331</c:v>
                </c:pt>
                <c:pt idx="62">
                  <c:v>0.8600000000000001</c:v>
                </c:pt>
                <c:pt idx="63">
                  <c:v>1.2769999999999997</c:v>
                </c:pt>
              </c:numCache>
            </c:numRef>
          </c:xVal>
          <c:yVal>
            <c:numRef>
              <c:f>Sheet1!$B$2:$B$65</c:f>
              <c:numCache>
                <c:formatCode>General</c:formatCode>
                <c:ptCount val="64"/>
                <c:pt idx="0">
                  <c:v>1.829</c:v>
                </c:pt>
                <c:pt idx="1">
                  <c:v>0.6100000000000001</c:v>
                </c:pt>
                <c:pt idx="2">
                  <c:v>1.829</c:v>
                </c:pt>
                <c:pt idx="3">
                  <c:v>1.829</c:v>
                </c:pt>
                <c:pt idx="4">
                  <c:v>1.2189999999999999</c:v>
                </c:pt>
                <c:pt idx="5">
                  <c:v>1.829</c:v>
                </c:pt>
                <c:pt idx="6">
                  <c:v>1.829</c:v>
                </c:pt>
                <c:pt idx="7">
                  <c:v>3.6579999999999999</c:v>
                </c:pt>
                <c:pt idx="8">
                  <c:v>1.2189999999999999</c:v>
                </c:pt>
                <c:pt idx="9">
                  <c:v>1.2189999999999999</c:v>
                </c:pt>
                <c:pt idx="10">
                  <c:v>1.829</c:v>
                </c:pt>
                <c:pt idx="11">
                  <c:v>1.829</c:v>
                </c:pt>
                <c:pt idx="12">
                  <c:v>0.6100000000000001</c:v>
                </c:pt>
                <c:pt idx="13">
                  <c:v>1.829</c:v>
                </c:pt>
                <c:pt idx="14">
                  <c:v>1.2189999999999999</c:v>
                </c:pt>
                <c:pt idx="15">
                  <c:v>1.2189999999999999</c:v>
                </c:pt>
                <c:pt idx="16">
                  <c:v>1.2189999999999999</c:v>
                </c:pt>
                <c:pt idx="17">
                  <c:v>1.2189999999999999</c:v>
                </c:pt>
                <c:pt idx="18">
                  <c:v>0.6100000000000001</c:v>
                </c:pt>
                <c:pt idx="19">
                  <c:v>1.2189999999999999</c:v>
                </c:pt>
                <c:pt idx="20">
                  <c:v>0.6100000000000001</c:v>
                </c:pt>
                <c:pt idx="21">
                  <c:v>3.048</c:v>
                </c:pt>
                <c:pt idx="22">
                  <c:v>1.829</c:v>
                </c:pt>
                <c:pt idx="23">
                  <c:v>0.6100000000000001</c:v>
                </c:pt>
                <c:pt idx="24">
                  <c:v>1.2189999999999999</c:v>
                </c:pt>
                <c:pt idx="25">
                  <c:v>1.829</c:v>
                </c:pt>
                <c:pt idx="26">
                  <c:v>1.2189999999999999</c:v>
                </c:pt>
                <c:pt idx="27">
                  <c:v>1.2189999999999999</c:v>
                </c:pt>
                <c:pt idx="28">
                  <c:v>0.6100000000000001</c:v>
                </c:pt>
                <c:pt idx="29">
                  <c:v>1.2189999999999999</c:v>
                </c:pt>
                <c:pt idx="30">
                  <c:v>1.829</c:v>
                </c:pt>
                <c:pt idx="31">
                  <c:v>1.829</c:v>
                </c:pt>
                <c:pt idx="32">
                  <c:v>1.2189999999999999</c:v>
                </c:pt>
                <c:pt idx="33">
                  <c:v>1.2189999999999999</c:v>
                </c:pt>
                <c:pt idx="34">
                  <c:v>0.6100000000000001</c:v>
                </c:pt>
                <c:pt idx="35">
                  <c:v>2.4379999999999997</c:v>
                </c:pt>
                <c:pt idx="36">
                  <c:v>0.6100000000000001</c:v>
                </c:pt>
                <c:pt idx="37">
                  <c:v>1.2189999999999999</c:v>
                </c:pt>
                <c:pt idx="38">
                  <c:v>1.829</c:v>
                </c:pt>
                <c:pt idx="39">
                  <c:v>1.829</c:v>
                </c:pt>
                <c:pt idx="40">
                  <c:v>0.6100000000000001</c:v>
                </c:pt>
                <c:pt idx="41">
                  <c:v>1.829</c:v>
                </c:pt>
                <c:pt idx="42">
                  <c:v>1.829</c:v>
                </c:pt>
                <c:pt idx="43">
                  <c:v>1.829</c:v>
                </c:pt>
                <c:pt idx="44">
                  <c:v>1.2189999999999999</c:v>
                </c:pt>
                <c:pt idx="45">
                  <c:v>1.829</c:v>
                </c:pt>
                <c:pt idx="46">
                  <c:v>1.829</c:v>
                </c:pt>
                <c:pt idx="47">
                  <c:v>1.829</c:v>
                </c:pt>
                <c:pt idx="48">
                  <c:v>2.4379999999999997</c:v>
                </c:pt>
                <c:pt idx="49">
                  <c:v>1.2189999999999999</c:v>
                </c:pt>
                <c:pt idx="50">
                  <c:v>0.6100000000000001</c:v>
                </c:pt>
                <c:pt idx="51">
                  <c:v>1.2189999999999999</c:v>
                </c:pt>
                <c:pt idx="52">
                  <c:v>1.2189999999999999</c:v>
                </c:pt>
                <c:pt idx="53">
                  <c:v>0.6100000000000001</c:v>
                </c:pt>
                <c:pt idx="54">
                  <c:v>1.2189999999999999</c:v>
                </c:pt>
                <c:pt idx="55">
                  <c:v>1.2189999999999999</c:v>
                </c:pt>
                <c:pt idx="56">
                  <c:v>1.829</c:v>
                </c:pt>
                <c:pt idx="57">
                  <c:v>1.829</c:v>
                </c:pt>
                <c:pt idx="58">
                  <c:v>1.829</c:v>
                </c:pt>
                <c:pt idx="59">
                  <c:v>1.2189999999999999</c:v>
                </c:pt>
                <c:pt idx="60">
                  <c:v>1.829</c:v>
                </c:pt>
                <c:pt idx="61">
                  <c:v>1.2189999999999999</c:v>
                </c:pt>
                <c:pt idx="62">
                  <c:v>0.6100000000000001</c:v>
                </c:pt>
                <c:pt idx="63">
                  <c:v>1.2189999999999999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4046080"/>
        <c:axId val="114048000"/>
      </c:scatterChart>
      <c:valAx>
        <c:axId val="114046080"/>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114048000"/>
        <c:crosses val="autoZero"/>
        <c:crossBetween val="midCat"/>
        <c:majorUnit val="2"/>
      </c:valAx>
      <c:valAx>
        <c:axId val="114048000"/>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11404608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7E11B-1D5A-445D-B2B4-3ADDB0FC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81</Pages>
  <Words>28023</Words>
  <Characters>154132</Characters>
  <Application>Microsoft Office Word</Application>
  <DocSecurity>0</DocSecurity>
  <Lines>1284</Lines>
  <Paragraphs>363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181792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196</cp:revision>
  <cp:lastPrinted>2010-03-30T20:34:00Z</cp:lastPrinted>
  <dcterms:created xsi:type="dcterms:W3CDTF">2009-07-06T18:14:00Z</dcterms:created>
  <dcterms:modified xsi:type="dcterms:W3CDTF">2010-05-21T04:11:00Z</dcterms:modified>
</cp:coreProperties>
</file>